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248" w:rsidRDefault="00E81248" w:rsidP="00764470">
      <w:pPr>
        <w:pStyle w:val="Title"/>
      </w:pPr>
    </w:p>
    <w:p w:rsidR="00E81248" w:rsidRDefault="00E81248" w:rsidP="00764470">
      <w:pPr>
        <w:pStyle w:val="Title"/>
      </w:pPr>
    </w:p>
    <w:p w:rsidR="00DF5914" w:rsidRDefault="00E81248" w:rsidP="00764470">
      <w:pPr>
        <w:pStyle w:val="Title"/>
      </w:pPr>
      <w:r>
        <w:rPr>
          <w:i w:val="0"/>
          <w:iCs w:val="0"/>
          <w:noProof/>
        </w:rPr>
        <w:drawing>
          <wp:inline distT="0" distB="0" distL="0" distR="0">
            <wp:extent cx="1208405" cy="49276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08405" cy="492760"/>
                    </a:xfrm>
                    <a:prstGeom prst="rect">
                      <a:avLst/>
                    </a:prstGeom>
                    <a:noFill/>
                    <a:ln w="9525">
                      <a:noFill/>
                      <a:miter lim="800000"/>
                      <a:headEnd/>
                      <a:tailEnd/>
                    </a:ln>
                  </pic:spPr>
                </pic:pic>
              </a:graphicData>
            </a:graphic>
          </wp:inline>
        </w:drawing>
      </w:r>
    </w:p>
    <w:p w:rsidR="00E81248" w:rsidRPr="00E81248" w:rsidRDefault="00E81248" w:rsidP="00E81248"/>
    <w:p w:rsidR="00E81248" w:rsidRPr="00E81248" w:rsidRDefault="00E81248" w:rsidP="00E81248"/>
    <w:p w:rsidR="00DF5914" w:rsidRPr="00764470" w:rsidRDefault="00DF5914" w:rsidP="00764470"/>
    <w:p w:rsidR="00DF5914" w:rsidRPr="00764470" w:rsidRDefault="00DF5914" w:rsidP="00764470"/>
    <w:p w:rsidR="00DF5914" w:rsidRDefault="00DF5914" w:rsidP="002C24F1">
      <w:pPr>
        <w:jc w:val="center"/>
        <w:rPr>
          <w:rStyle w:val="Emphasis"/>
          <w:sz w:val="28"/>
          <w:szCs w:val="28"/>
        </w:rPr>
      </w:pPr>
      <w:bookmarkStart w:id="0" w:name="_Toc314648912"/>
      <w:r w:rsidRPr="002C24F1">
        <w:rPr>
          <w:rStyle w:val="Emphasis"/>
          <w:sz w:val="28"/>
          <w:szCs w:val="28"/>
        </w:rPr>
        <w:t>Team Members:</w:t>
      </w:r>
      <w:bookmarkEnd w:id="0"/>
    </w:p>
    <w:p w:rsidR="0091612F" w:rsidRPr="002C24F1" w:rsidRDefault="0091612F" w:rsidP="002C24F1">
      <w:pPr>
        <w:jc w:val="center"/>
        <w:rPr>
          <w:rStyle w:val="Emphasis"/>
          <w:sz w:val="28"/>
          <w:szCs w:val="28"/>
        </w:rPr>
      </w:pPr>
    </w:p>
    <w:p w:rsidR="00DF5914" w:rsidRDefault="00DF5914" w:rsidP="002C24F1">
      <w:pPr>
        <w:ind w:firstLine="0"/>
        <w:jc w:val="center"/>
        <w:rPr>
          <w:rStyle w:val="Emphasis"/>
          <w:sz w:val="28"/>
          <w:szCs w:val="28"/>
        </w:rPr>
      </w:pPr>
      <w:bookmarkStart w:id="1" w:name="_Toc314648913"/>
      <w:r w:rsidRPr="002C24F1">
        <w:rPr>
          <w:rStyle w:val="Emphasis"/>
          <w:sz w:val="28"/>
          <w:szCs w:val="28"/>
        </w:rPr>
        <w:t>David Milum, Matt Gold, Michael Burlison, Michael Hardeman, Robert Jenkins</w:t>
      </w:r>
      <w:bookmarkEnd w:id="1"/>
    </w:p>
    <w:p w:rsidR="00DF5914" w:rsidRPr="00B42F09" w:rsidRDefault="00DF5914" w:rsidP="002C24F1">
      <w:pPr>
        <w:ind w:firstLine="0"/>
        <w:jc w:val="center"/>
        <w:rPr>
          <w:rStyle w:val="Emphasis"/>
        </w:rPr>
      </w:pPr>
    </w:p>
    <w:p w:rsidR="00DF5914" w:rsidRDefault="00DF5914" w:rsidP="002C24F1">
      <w:pPr>
        <w:jc w:val="center"/>
        <w:rPr>
          <w:rStyle w:val="Emphasis"/>
          <w:sz w:val="28"/>
          <w:szCs w:val="28"/>
        </w:rPr>
      </w:pPr>
      <w:bookmarkStart w:id="2" w:name="_Toc314648914"/>
    </w:p>
    <w:p w:rsidR="00DF5914" w:rsidRDefault="00DF5914" w:rsidP="002C24F1">
      <w:pPr>
        <w:jc w:val="center"/>
        <w:rPr>
          <w:rStyle w:val="Emphasis"/>
          <w:sz w:val="28"/>
          <w:szCs w:val="28"/>
        </w:rPr>
      </w:pPr>
    </w:p>
    <w:p w:rsidR="00DF5914" w:rsidRDefault="00DF5914" w:rsidP="002C24F1">
      <w:pPr>
        <w:jc w:val="center"/>
        <w:rPr>
          <w:rStyle w:val="Emphasis"/>
          <w:sz w:val="28"/>
          <w:szCs w:val="28"/>
        </w:rPr>
      </w:pPr>
      <w:r w:rsidRPr="002C24F1">
        <w:rPr>
          <w:rStyle w:val="Emphasis"/>
          <w:sz w:val="28"/>
          <w:szCs w:val="28"/>
        </w:rPr>
        <w:t>CSC4350/6350 – Software Engineering</w:t>
      </w:r>
    </w:p>
    <w:p w:rsidR="00DF5914" w:rsidRPr="002C24F1" w:rsidRDefault="00DF5914" w:rsidP="002C24F1">
      <w:pPr>
        <w:jc w:val="center"/>
        <w:rPr>
          <w:rStyle w:val="Emphasis"/>
          <w:sz w:val="28"/>
          <w:szCs w:val="28"/>
        </w:rPr>
      </w:pPr>
    </w:p>
    <w:p w:rsidR="00DF5914" w:rsidRPr="002C24F1" w:rsidRDefault="00DF5914" w:rsidP="002C24F1">
      <w:pPr>
        <w:jc w:val="center"/>
        <w:rPr>
          <w:rStyle w:val="Emphasis"/>
          <w:sz w:val="28"/>
          <w:szCs w:val="28"/>
        </w:rPr>
      </w:pPr>
      <w:r w:rsidRPr="002C24F1">
        <w:rPr>
          <w:rStyle w:val="Emphasis"/>
          <w:sz w:val="28"/>
          <w:szCs w:val="28"/>
        </w:rPr>
        <w:t>Semester: Spring 2012</w:t>
      </w:r>
      <w:bookmarkEnd w:id="2"/>
    </w:p>
    <w:p w:rsidR="00DF5914" w:rsidRDefault="00DF5914" w:rsidP="002C24F1">
      <w:pPr>
        <w:jc w:val="center"/>
        <w:rPr>
          <w:rStyle w:val="Emphasis"/>
        </w:rPr>
      </w:pPr>
      <w:bookmarkStart w:id="3" w:name="_Toc314648915"/>
    </w:p>
    <w:p w:rsidR="00DF5914" w:rsidRDefault="00DF5914" w:rsidP="002C24F1">
      <w:pPr>
        <w:jc w:val="center"/>
        <w:rPr>
          <w:rStyle w:val="Emphasis"/>
          <w:sz w:val="28"/>
          <w:szCs w:val="28"/>
        </w:rPr>
      </w:pPr>
    </w:p>
    <w:p w:rsidR="00DF5914" w:rsidRDefault="00DF5914" w:rsidP="002C24F1">
      <w:pPr>
        <w:jc w:val="center"/>
        <w:rPr>
          <w:rStyle w:val="Emphasis"/>
          <w:sz w:val="28"/>
          <w:szCs w:val="28"/>
        </w:rPr>
      </w:pPr>
    </w:p>
    <w:p w:rsidR="00DF5914" w:rsidRDefault="00DF5914" w:rsidP="002C24F1">
      <w:pPr>
        <w:jc w:val="center"/>
        <w:rPr>
          <w:rStyle w:val="Emphasis"/>
          <w:sz w:val="28"/>
          <w:szCs w:val="28"/>
        </w:rPr>
      </w:pPr>
      <w:r w:rsidRPr="002C24F1">
        <w:rPr>
          <w:rStyle w:val="Emphasis"/>
          <w:sz w:val="28"/>
          <w:szCs w:val="28"/>
        </w:rPr>
        <w:t>Project: Pixel editor</w:t>
      </w:r>
      <w:bookmarkEnd w:id="3"/>
    </w:p>
    <w:p w:rsidR="00DF5914" w:rsidRDefault="00DF5914" w:rsidP="002C24F1">
      <w:pPr>
        <w:jc w:val="center"/>
        <w:rPr>
          <w:rStyle w:val="Emphasis"/>
          <w:sz w:val="28"/>
          <w:szCs w:val="28"/>
        </w:rPr>
      </w:pPr>
    </w:p>
    <w:p w:rsidR="00DF5914" w:rsidRDefault="00DF5914" w:rsidP="002C24F1">
      <w:pPr>
        <w:jc w:val="center"/>
        <w:rPr>
          <w:rStyle w:val="Emphasis"/>
          <w:sz w:val="28"/>
          <w:szCs w:val="28"/>
        </w:rPr>
      </w:pPr>
    </w:p>
    <w:p w:rsidR="00DF5914" w:rsidRDefault="00431926" w:rsidP="002C24F1">
      <w:pPr>
        <w:jc w:val="center"/>
      </w:pPr>
      <w:r>
        <w:rPr>
          <w:rStyle w:val="Emphasis"/>
          <w:sz w:val="28"/>
          <w:szCs w:val="28"/>
        </w:rPr>
        <w:t>April 19</w:t>
      </w:r>
      <w:r w:rsidR="00DF5914">
        <w:rPr>
          <w:rStyle w:val="Emphasis"/>
          <w:sz w:val="28"/>
          <w:szCs w:val="28"/>
        </w:rPr>
        <w:t>, 2012</w:t>
      </w:r>
    </w:p>
    <w:p w:rsidR="00DF5914" w:rsidRDefault="00DF5914" w:rsidP="007D29C4">
      <w:pPr>
        <w:pStyle w:val="Heading2"/>
        <w:jc w:val="cente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Default="00DF5914" w:rsidP="00A15DE6">
      <w:pPr>
        <w:pStyle w:val="Listlevel2"/>
        <w:numPr>
          <w:ilvl w:val="0"/>
          <w:numId w:val="0"/>
        </w:numPr>
        <w:ind w:left="576"/>
        <w:rPr>
          <w:snapToGrid w:val="0"/>
        </w:rPr>
      </w:pPr>
    </w:p>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Default="00DF5914" w:rsidP="00A15DE6">
      <w:pPr>
        <w:pStyle w:val="Listlevel2"/>
        <w:numPr>
          <w:ilvl w:val="0"/>
          <w:numId w:val="0"/>
        </w:numPr>
        <w:ind w:left="576"/>
      </w:pPr>
    </w:p>
    <w:p w:rsidR="00DF5914" w:rsidRDefault="00DF5914" w:rsidP="00C94CBA">
      <w:pPr>
        <w:pStyle w:val="Listlevel2"/>
        <w:numPr>
          <w:ilvl w:val="0"/>
          <w:numId w:val="0"/>
        </w:numPr>
        <w:tabs>
          <w:tab w:val="left" w:pos="1515"/>
        </w:tabs>
        <w:ind w:left="576"/>
        <w:jc w:val="center"/>
      </w:pPr>
      <w:r>
        <w:t>This page intentionally left blank</w:t>
      </w:r>
    </w:p>
    <w:p w:rsidR="00DF5914" w:rsidRDefault="00DF5914" w:rsidP="00A15DE6">
      <w:pPr>
        <w:pStyle w:val="Listlevel2"/>
        <w:numPr>
          <w:ilvl w:val="0"/>
          <w:numId w:val="0"/>
        </w:numPr>
        <w:ind w:left="576"/>
        <w:rPr>
          <w:snapToGrid w:val="0"/>
        </w:rPr>
      </w:pPr>
      <w:r w:rsidRPr="00C94CBA">
        <w:br w:type="page"/>
      </w:r>
    </w:p>
    <w:p w:rsidR="00DF5914" w:rsidRDefault="00DF5914">
      <w:pPr>
        <w:pStyle w:val="TOCHeading"/>
      </w:pPr>
      <w:r>
        <w:lastRenderedPageBreak/>
        <w:t>Table of Contents</w:t>
      </w:r>
    </w:p>
    <w:p w:rsidR="00687CEC" w:rsidRDefault="00C21581">
      <w:pPr>
        <w:pStyle w:val="TOC1"/>
        <w:rPr>
          <w:rFonts w:asciiTheme="minorHAnsi" w:eastAsiaTheme="minorEastAsia" w:hAnsiTheme="minorHAnsi" w:cstheme="minorBidi"/>
          <w:b w:val="0"/>
          <w:noProof/>
        </w:rPr>
      </w:pPr>
      <w:r w:rsidRPr="00C21581">
        <w:fldChar w:fldCharType="begin"/>
      </w:r>
      <w:r w:rsidR="00DF5914">
        <w:instrText xml:space="preserve"> TOC \o "1-3" \h \z \u </w:instrText>
      </w:r>
      <w:r w:rsidRPr="00C21581">
        <w:fldChar w:fldCharType="separate"/>
      </w:r>
      <w:hyperlink w:anchor="_Toc322536429" w:history="1">
        <w:r w:rsidR="00687CEC" w:rsidRPr="00BF3D34">
          <w:rPr>
            <w:rStyle w:val="Hyperlink"/>
            <w:noProof/>
          </w:rPr>
          <w:t>1.0 Document Change History</w:t>
        </w:r>
        <w:r w:rsidR="00687CEC">
          <w:rPr>
            <w:noProof/>
            <w:webHidden/>
          </w:rPr>
          <w:tab/>
        </w:r>
        <w:r w:rsidR="00687CEC">
          <w:rPr>
            <w:noProof/>
            <w:webHidden/>
          </w:rPr>
          <w:fldChar w:fldCharType="begin"/>
        </w:r>
        <w:r w:rsidR="00687CEC">
          <w:rPr>
            <w:noProof/>
            <w:webHidden/>
          </w:rPr>
          <w:instrText xml:space="preserve"> PAGEREF _Toc322536429 \h </w:instrText>
        </w:r>
        <w:r w:rsidR="00687CEC">
          <w:rPr>
            <w:noProof/>
            <w:webHidden/>
          </w:rPr>
        </w:r>
        <w:r w:rsidR="00687CEC">
          <w:rPr>
            <w:noProof/>
            <w:webHidden/>
          </w:rPr>
          <w:fldChar w:fldCharType="separate"/>
        </w:r>
        <w:r w:rsidR="00F6772E">
          <w:rPr>
            <w:noProof/>
            <w:webHidden/>
          </w:rPr>
          <w:t>7</w:t>
        </w:r>
        <w:r w:rsidR="00687CEC">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30" w:history="1">
        <w:r w:rsidRPr="00BF3D34">
          <w:rPr>
            <w:rStyle w:val="Hyperlink"/>
            <w:noProof/>
          </w:rPr>
          <w:t>2.0 Gantt Chart</w:t>
        </w:r>
        <w:r>
          <w:rPr>
            <w:noProof/>
            <w:webHidden/>
          </w:rPr>
          <w:tab/>
        </w:r>
        <w:r>
          <w:rPr>
            <w:noProof/>
            <w:webHidden/>
          </w:rPr>
          <w:fldChar w:fldCharType="begin"/>
        </w:r>
        <w:r>
          <w:rPr>
            <w:noProof/>
            <w:webHidden/>
          </w:rPr>
          <w:instrText xml:space="preserve"> PAGEREF _Toc322536430 \h </w:instrText>
        </w:r>
        <w:r>
          <w:rPr>
            <w:noProof/>
            <w:webHidden/>
          </w:rPr>
        </w:r>
        <w:r>
          <w:rPr>
            <w:noProof/>
            <w:webHidden/>
          </w:rPr>
          <w:fldChar w:fldCharType="separate"/>
        </w:r>
        <w:r w:rsidR="00F6772E">
          <w:rPr>
            <w:noProof/>
            <w:webHidden/>
          </w:rPr>
          <w:t>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1" w:history="1">
        <w:r w:rsidRPr="00BF3D34">
          <w:rPr>
            <w:rStyle w:val="Hyperlink"/>
            <w:noProof/>
          </w:rPr>
          <w:t>2.1 Report 1 &amp;2 Deliverables</w:t>
        </w:r>
        <w:r>
          <w:rPr>
            <w:noProof/>
            <w:webHidden/>
          </w:rPr>
          <w:tab/>
        </w:r>
        <w:r>
          <w:rPr>
            <w:noProof/>
            <w:webHidden/>
          </w:rPr>
          <w:fldChar w:fldCharType="begin"/>
        </w:r>
        <w:r>
          <w:rPr>
            <w:noProof/>
            <w:webHidden/>
          </w:rPr>
          <w:instrText xml:space="preserve"> PAGEREF _Toc322536431 \h </w:instrText>
        </w:r>
        <w:r>
          <w:rPr>
            <w:noProof/>
            <w:webHidden/>
          </w:rPr>
        </w:r>
        <w:r>
          <w:rPr>
            <w:noProof/>
            <w:webHidden/>
          </w:rPr>
          <w:fldChar w:fldCharType="separate"/>
        </w:r>
        <w:r w:rsidR="00F6772E">
          <w:rPr>
            <w:noProof/>
            <w:webHidden/>
          </w:rPr>
          <w:t>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2" w:history="1">
        <w:r w:rsidRPr="00BF3D34">
          <w:rPr>
            <w:rStyle w:val="Hyperlink"/>
            <w:noProof/>
          </w:rPr>
          <w:t>2.2 Report 3 &amp; Prototype Deliverables</w:t>
        </w:r>
        <w:r>
          <w:rPr>
            <w:noProof/>
            <w:webHidden/>
          </w:rPr>
          <w:tab/>
        </w:r>
        <w:r>
          <w:rPr>
            <w:noProof/>
            <w:webHidden/>
          </w:rPr>
          <w:fldChar w:fldCharType="begin"/>
        </w:r>
        <w:r>
          <w:rPr>
            <w:noProof/>
            <w:webHidden/>
          </w:rPr>
          <w:instrText xml:space="preserve"> PAGEREF _Toc322536432 \h </w:instrText>
        </w:r>
        <w:r>
          <w:rPr>
            <w:noProof/>
            <w:webHidden/>
          </w:rPr>
        </w:r>
        <w:r>
          <w:rPr>
            <w:noProof/>
            <w:webHidden/>
          </w:rPr>
          <w:fldChar w:fldCharType="separate"/>
        </w:r>
        <w:r w:rsidR="00F6772E">
          <w:rPr>
            <w:noProof/>
            <w:webHidden/>
          </w:rPr>
          <w:t>10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3" w:history="1">
        <w:r w:rsidRPr="00BF3D34">
          <w:rPr>
            <w:rStyle w:val="Hyperlink"/>
            <w:noProof/>
            <w:snapToGrid w:val="0"/>
          </w:rPr>
          <w:t>2.3 Report 4 Deliverable</w:t>
        </w:r>
        <w:r>
          <w:rPr>
            <w:noProof/>
            <w:webHidden/>
          </w:rPr>
          <w:tab/>
        </w:r>
        <w:r>
          <w:rPr>
            <w:noProof/>
            <w:webHidden/>
          </w:rPr>
          <w:fldChar w:fldCharType="begin"/>
        </w:r>
        <w:r>
          <w:rPr>
            <w:noProof/>
            <w:webHidden/>
          </w:rPr>
          <w:instrText xml:space="preserve"> PAGEREF _Toc322536433 \h </w:instrText>
        </w:r>
        <w:r>
          <w:rPr>
            <w:noProof/>
            <w:webHidden/>
          </w:rPr>
        </w:r>
        <w:r>
          <w:rPr>
            <w:noProof/>
            <w:webHidden/>
          </w:rPr>
          <w:fldChar w:fldCharType="separate"/>
        </w:r>
        <w:r w:rsidR="00F6772E">
          <w:rPr>
            <w:noProof/>
            <w:webHidden/>
          </w:rPr>
          <w:t>11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4" w:history="1">
        <w:r w:rsidRPr="00BF3D34">
          <w:rPr>
            <w:rStyle w:val="Hyperlink"/>
            <w:noProof/>
          </w:rPr>
          <w:t>2.4 Report 5 Deliverable</w:t>
        </w:r>
        <w:r>
          <w:rPr>
            <w:noProof/>
            <w:webHidden/>
          </w:rPr>
          <w:tab/>
        </w:r>
        <w:r>
          <w:rPr>
            <w:noProof/>
            <w:webHidden/>
          </w:rPr>
          <w:fldChar w:fldCharType="begin"/>
        </w:r>
        <w:r>
          <w:rPr>
            <w:noProof/>
            <w:webHidden/>
          </w:rPr>
          <w:instrText xml:space="preserve"> PAGEREF _Toc322536434 \h </w:instrText>
        </w:r>
        <w:r>
          <w:rPr>
            <w:noProof/>
            <w:webHidden/>
          </w:rPr>
        </w:r>
        <w:r>
          <w:rPr>
            <w:noProof/>
            <w:webHidden/>
          </w:rPr>
          <w:fldChar w:fldCharType="separate"/>
        </w:r>
        <w:r w:rsidR="00F6772E">
          <w:rPr>
            <w:noProof/>
            <w:webHidden/>
          </w:rPr>
          <w:t>12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5" w:history="1">
        <w:r w:rsidRPr="00BF3D34">
          <w:rPr>
            <w:rStyle w:val="Hyperlink"/>
            <w:noProof/>
            <w:snapToGrid w:val="0"/>
          </w:rPr>
          <w:t>2.5 Report 6 Deliverable</w:t>
        </w:r>
        <w:r>
          <w:rPr>
            <w:noProof/>
            <w:webHidden/>
          </w:rPr>
          <w:tab/>
        </w:r>
        <w:r>
          <w:rPr>
            <w:noProof/>
            <w:webHidden/>
          </w:rPr>
          <w:fldChar w:fldCharType="begin"/>
        </w:r>
        <w:r>
          <w:rPr>
            <w:noProof/>
            <w:webHidden/>
          </w:rPr>
          <w:instrText xml:space="preserve"> PAGEREF _Toc322536435 \h </w:instrText>
        </w:r>
        <w:r>
          <w:rPr>
            <w:noProof/>
            <w:webHidden/>
          </w:rPr>
        </w:r>
        <w:r>
          <w:rPr>
            <w:noProof/>
            <w:webHidden/>
          </w:rPr>
          <w:fldChar w:fldCharType="separate"/>
        </w:r>
        <w:r w:rsidR="00F6772E">
          <w:rPr>
            <w:noProof/>
            <w:webHidden/>
          </w:rPr>
          <w:t>13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6" w:history="1">
        <w:r w:rsidRPr="00BF3D34">
          <w:rPr>
            <w:rStyle w:val="Hyperlink"/>
            <w:noProof/>
          </w:rPr>
          <w:t>2.6 Final Report Deliverable</w:t>
        </w:r>
        <w:r>
          <w:rPr>
            <w:noProof/>
            <w:webHidden/>
          </w:rPr>
          <w:tab/>
        </w:r>
        <w:r>
          <w:rPr>
            <w:noProof/>
            <w:webHidden/>
          </w:rPr>
          <w:fldChar w:fldCharType="begin"/>
        </w:r>
        <w:r>
          <w:rPr>
            <w:noProof/>
            <w:webHidden/>
          </w:rPr>
          <w:instrText xml:space="preserve"> PAGEREF _Toc322536436 \h </w:instrText>
        </w:r>
        <w:r>
          <w:rPr>
            <w:noProof/>
            <w:webHidden/>
          </w:rPr>
        </w:r>
        <w:r>
          <w:rPr>
            <w:noProof/>
            <w:webHidden/>
          </w:rPr>
          <w:fldChar w:fldCharType="separate"/>
        </w:r>
        <w:r w:rsidR="00F6772E">
          <w:rPr>
            <w:noProof/>
            <w:webHidden/>
          </w:rPr>
          <w:t>14</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37" w:history="1">
        <w:r w:rsidRPr="00BF3D34">
          <w:rPr>
            <w:rStyle w:val="Hyperlink"/>
            <w:noProof/>
          </w:rPr>
          <w:t>3.0 Work Statement Diagram</w:t>
        </w:r>
        <w:r>
          <w:rPr>
            <w:noProof/>
            <w:webHidden/>
          </w:rPr>
          <w:tab/>
        </w:r>
        <w:r>
          <w:rPr>
            <w:noProof/>
            <w:webHidden/>
          </w:rPr>
          <w:fldChar w:fldCharType="begin"/>
        </w:r>
        <w:r>
          <w:rPr>
            <w:noProof/>
            <w:webHidden/>
          </w:rPr>
          <w:instrText xml:space="preserve"> PAGEREF _Toc322536437 \h </w:instrText>
        </w:r>
        <w:r>
          <w:rPr>
            <w:noProof/>
            <w:webHidden/>
          </w:rPr>
        </w:r>
        <w:r>
          <w:rPr>
            <w:noProof/>
            <w:webHidden/>
          </w:rPr>
          <w:fldChar w:fldCharType="separate"/>
        </w:r>
        <w:r w:rsidR="00F6772E">
          <w:rPr>
            <w:noProof/>
            <w:webHidden/>
          </w:rPr>
          <w:t>15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8" w:history="1">
        <w:r w:rsidRPr="00BF3D34">
          <w:rPr>
            <w:rStyle w:val="Hyperlink"/>
            <w:noProof/>
            <w:snapToGrid w:val="0"/>
          </w:rPr>
          <w:t>3.1 Work Statement Diagram (WSD)</w:t>
        </w:r>
        <w:r>
          <w:rPr>
            <w:noProof/>
            <w:webHidden/>
          </w:rPr>
          <w:tab/>
        </w:r>
        <w:r>
          <w:rPr>
            <w:noProof/>
            <w:webHidden/>
          </w:rPr>
          <w:fldChar w:fldCharType="begin"/>
        </w:r>
        <w:r>
          <w:rPr>
            <w:noProof/>
            <w:webHidden/>
          </w:rPr>
          <w:instrText xml:space="preserve"> PAGEREF _Toc322536438 \h </w:instrText>
        </w:r>
        <w:r>
          <w:rPr>
            <w:noProof/>
            <w:webHidden/>
          </w:rPr>
        </w:r>
        <w:r>
          <w:rPr>
            <w:noProof/>
            <w:webHidden/>
          </w:rPr>
          <w:fldChar w:fldCharType="separate"/>
        </w:r>
        <w:r w:rsidR="00F6772E">
          <w:rPr>
            <w:noProof/>
            <w:webHidden/>
          </w:rPr>
          <w:t>15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39" w:history="1">
        <w:r w:rsidRPr="00BF3D34">
          <w:rPr>
            <w:rStyle w:val="Hyperlink"/>
            <w:noProof/>
            <w:snapToGrid w:val="0"/>
          </w:rPr>
          <w:t>3.2 Report 3 Work Statement Diagram (WSD)</w:t>
        </w:r>
        <w:r>
          <w:rPr>
            <w:noProof/>
            <w:webHidden/>
          </w:rPr>
          <w:tab/>
        </w:r>
        <w:r>
          <w:rPr>
            <w:noProof/>
            <w:webHidden/>
          </w:rPr>
          <w:fldChar w:fldCharType="begin"/>
        </w:r>
        <w:r>
          <w:rPr>
            <w:noProof/>
            <w:webHidden/>
          </w:rPr>
          <w:instrText xml:space="preserve"> PAGEREF _Toc322536439 \h </w:instrText>
        </w:r>
        <w:r>
          <w:rPr>
            <w:noProof/>
            <w:webHidden/>
          </w:rPr>
        </w:r>
        <w:r>
          <w:rPr>
            <w:noProof/>
            <w:webHidden/>
          </w:rPr>
          <w:fldChar w:fldCharType="separate"/>
        </w:r>
        <w:r w:rsidR="00F6772E">
          <w:rPr>
            <w:noProof/>
            <w:webHidden/>
          </w:rPr>
          <w:t>16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0" w:history="1">
        <w:r w:rsidRPr="00BF3D34">
          <w:rPr>
            <w:rStyle w:val="Hyperlink"/>
            <w:noProof/>
            <w:snapToGrid w:val="0"/>
          </w:rPr>
          <w:t>3.3 Report 4 Work Statement Diagram (WSD)</w:t>
        </w:r>
        <w:r>
          <w:rPr>
            <w:noProof/>
            <w:webHidden/>
          </w:rPr>
          <w:tab/>
        </w:r>
        <w:r>
          <w:rPr>
            <w:noProof/>
            <w:webHidden/>
          </w:rPr>
          <w:fldChar w:fldCharType="begin"/>
        </w:r>
        <w:r>
          <w:rPr>
            <w:noProof/>
            <w:webHidden/>
          </w:rPr>
          <w:instrText xml:space="preserve"> PAGEREF _Toc322536440 \h </w:instrText>
        </w:r>
        <w:r>
          <w:rPr>
            <w:noProof/>
            <w:webHidden/>
          </w:rPr>
        </w:r>
        <w:r>
          <w:rPr>
            <w:noProof/>
            <w:webHidden/>
          </w:rPr>
          <w:fldChar w:fldCharType="separate"/>
        </w:r>
        <w:r w:rsidR="00F6772E">
          <w:rPr>
            <w:noProof/>
            <w:webHidden/>
          </w:rPr>
          <w:t>17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1" w:history="1">
        <w:r w:rsidRPr="00BF3D34">
          <w:rPr>
            <w:rStyle w:val="Hyperlink"/>
            <w:noProof/>
            <w:snapToGrid w:val="0"/>
          </w:rPr>
          <w:t>3.4 Report 5 Work Statement Diagram (WSD)</w:t>
        </w:r>
        <w:r>
          <w:rPr>
            <w:noProof/>
            <w:webHidden/>
          </w:rPr>
          <w:tab/>
        </w:r>
        <w:r>
          <w:rPr>
            <w:noProof/>
            <w:webHidden/>
          </w:rPr>
          <w:fldChar w:fldCharType="begin"/>
        </w:r>
        <w:r>
          <w:rPr>
            <w:noProof/>
            <w:webHidden/>
          </w:rPr>
          <w:instrText xml:space="preserve"> PAGEREF _Toc322536441 \h </w:instrText>
        </w:r>
        <w:r>
          <w:rPr>
            <w:noProof/>
            <w:webHidden/>
          </w:rPr>
        </w:r>
        <w:r>
          <w:rPr>
            <w:noProof/>
            <w:webHidden/>
          </w:rPr>
          <w:fldChar w:fldCharType="separate"/>
        </w:r>
        <w:r w:rsidR="00F6772E">
          <w:rPr>
            <w:noProof/>
            <w:webHidden/>
          </w:rPr>
          <w:t>18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2" w:history="1">
        <w:r w:rsidRPr="00BF3D34">
          <w:rPr>
            <w:rStyle w:val="Hyperlink"/>
            <w:noProof/>
            <w:snapToGrid w:val="0"/>
          </w:rPr>
          <w:t>3.5 Report 6 Work Statement Diagram (WSD)</w:t>
        </w:r>
        <w:r>
          <w:rPr>
            <w:noProof/>
            <w:webHidden/>
          </w:rPr>
          <w:tab/>
        </w:r>
        <w:r>
          <w:rPr>
            <w:noProof/>
            <w:webHidden/>
          </w:rPr>
          <w:fldChar w:fldCharType="begin"/>
        </w:r>
        <w:r>
          <w:rPr>
            <w:noProof/>
            <w:webHidden/>
          </w:rPr>
          <w:instrText xml:space="preserve"> PAGEREF _Toc322536442 \h </w:instrText>
        </w:r>
        <w:r>
          <w:rPr>
            <w:noProof/>
            <w:webHidden/>
          </w:rPr>
        </w:r>
        <w:r>
          <w:rPr>
            <w:noProof/>
            <w:webHidden/>
          </w:rPr>
          <w:fldChar w:fldCharType="separate"/>
        </w:r>
        <w:r w:rsidR="00F6772E">
          <w:rPr>
            <w:noProof/>
            <w:webHidden/>
          </w:rPr>
          <w:t>19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3" w:history="1">
        <w:r w:rsidRPr="00BF3D34">
          <w:rPr>
            <w:rStyle w:val="Hyperlink"/>
            <w:noProof/>
          </w:rPr>
          <w:t>3.6 Final Work Statement Diagram (WSD)</w:t>
        </w:r>
        <w:r>
          <w:rPr>
            <w:noProof/>
            <w:webHidden/>
          </w:rPr>
          <w:tab/>
        </w:r>
        <w:r>
          <w:rPr>
            <w:noProof/>
            <w:webHidden/>
          </w:rPr>
          <w:fldChar w:fldCharType="begin"/>
        </w:r>
        <w:r>
          <w:rPr>
            <w:noProof/>
            <w:webHidden/>
          </w:rPr>
          <w:instrText xml:space="preserve"> PAGEREF _Toc322536443 \h </w:instrText>
        </w:r>
        <w:r>
          <w:rPr>
            <w:noProof/>
            <w:webHidden/>
          </w:rPr>
        </w:r>
        <w:r>
          <w:rPr>
            <w:noProof/>
            <w:webHidden/>
          </w:rPr>
          <w:fldChar w:fldCharType="separate"/>
        </w:r>
        <w:r w:rsidR="00F6772E">
          <w:rPr>
            <w:noProof/>
            <w:webHidden/>
          </w:rPr>
          <w:t>20</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44" w:history="1">
        <w:r w:rsidRPr="00BF3D34">
          <w:rPr>
            <w:rStyle w:val="Hyperlink"/>
            <w:noProof/>
          </w:rPr>
          <w:t>4.0 Resumes</w:t>
        </w:r>
        <w:r>
          <w:rPr>
            <w:noProof/>
            <w:webHidden/>
          </w:rPr>
          <w:tab/>
        </w:r>
        <w:r>
          <w:rPr>
            <w:noProof/>
            <w:webHidden/>
          </w:rPr>
          <w:fldChar w:fldCharType="begin"/>
        </w:r>
        <w:r>
          <w:rPr>
            <w:noProof/>
            <w:webHidden/>
          </w:rPr>
          <w:instrText xml:space="preserve"> PAGEREF _Toc322536444 \h </w:instrText>
        </w:r>
        <w:r>
          <w:rPr>
            <w:noProof/>
            <w:webHidden/>
          </w:rPr>
        </w:r>
        <w:r>
          <w:rPr>
            <w:noProof/>
            <w:webHidden/>
          </w:rPr>
          <w:fldChar w:fldCharType="separate"/>
        </w:r>
        <w:r w:rsidR="00F6772E">
          <w:rPr>
            <w:noProof/>
            <w:webHidden/>
          </w:rPr>
          <w:t>21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5" w:history="1">
        <w:r w:rsidRPr="00BF3D34">
          <w:rPr>
            <w:rStyle w:val="Hyperlink"/>
            <w:noProof/>
          </w:rPr>
          <w:t>4.1 David Milum</w:t>
        </w:r>
        <w:r>
          <w:rPr>
            <w:noProof/>
            <w:webHidden/>
          </w:rPr>
          <w:tab/>
        </w:r>
        <w:r>
          <w:rPr>
            <w:noProof/>
            <w:webHidden/>
          </w:rPr>
          <w:fldChar w:fldCharType="begin"/>
        </w:r>
        <w:r>
          <w:rPr>
            <w:noProof/>
            <w:webHidden/>
          </w:rPr>
          <w:instrText xml:space="preserve"> PAGEREF _Toc322536445 \h </w:instrText>
        </w:r>
        <w:r>
          <w:rPr>
            <w:noProof/>
            <w:webHidden/>
          </w:rPr>
        </w:r>
        <w:r>
          <w:rPr>
            <w:noProof/>
            <w:webHidden/>
          </w:rPr>
          <w:fldChar w:fldCharType="separate"/>
        </w:r>
        <w:r w:rsidR="00F6772E">
          <w:rPr>
            <w:noProof/>
            <w:webHidden/>
          </w:rPr>
          <w:t>23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6" w:history="1">
        <w:r w:rsidRPr="00BF3D34">
          <w:rPr>
            <w:rStyle w:val="Hyperlink"/>
            <w:noProof/>
          </w:rPr>
          <w:t>4.2 Matthew Gold</w:t>
        </w:r>
        <w:r>
          <w:rPr>
            <w:noProof/>
            <w:webHidden/>
          </w:rPr>
          <w:tab/>
        </w:r>
        <w:r>
          <w:rPr>
            <w:noProof/>
            <w:webHidden/>
          </w:rPr>
          <w:fldChar w:fldCharType="begin"/>
        </w:r>
        <w:r>
          <w:rPr>
            <w:noProof/>
            <w:webHidden/>
          </w:rPr>
          <w:instrText xml:space="preserve"> PAGEREF _Toc322536446 \h </w:instrText>
        </w:r>
        <w:r>
          <w:rPr>
            <w:noProof/>
            <w:webHidden/>
          </w:rPr>
        </w:r>
        <w:r>
          <w:rPr>
            <w:noProof/>
            <w:webHidden/>
          </w:rPr>
          <w:fldChar w:fldCharType="separate"/>
        </w:r>
        <w:r w:rsidR="00F6772E">
          <w:rPr>
            <w:noProof/>
            <w:webHidden/>
          </w:rPr>
          <w:t>25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7" w:history="1">
        <w:r w:rsidRPr="00BF3D34">
          <w:rPr>
            <w:rStyle w:val="Hyperlink"/>
            <w:noProof/>
          </w:rPr>
          <w:t>4.3 Michael Hardeman</w:t>
        </w:r>
        <w:r>
          <w:rPr>
            <w:noProof/>
            <w:webHidden/>
          </w:rPr>
          <w:tab/>
        </w:r>
        <w:r>
          <w:rPr>
            <w:noProof/>
            <w:webHidden/>
          </w:rPr>
          <w:fldChar w:fldCharType="begin"/>
        </w:r>
        <w:r>
          <w:rPr>
            <w:noProof/>
            <w:webHidden/>
          </w:rPr>
          <w:instrText xml:space="preserve"> PAGEREF _Toc322536447 \h </w:instrText>
        </w:r>
        <w:r>
          <w:rPr>
            <w:noProof/>
            <w:webHidden/>
          </w:rPr>
        </w:r>
        <w:r>
          <w:rPr>
            <w:noProof/>
            <w:webHidden/>
          </w:rPr>
          <w:fldChar w:fldCharType="separate"/>
        </w:r>
        <w:r w:rsidR="00F6772E">
          <w:rPr>
            <w:noProof/>
            <w:webHidden/>
          </w:rPr>
          <w:t>27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8" w:history="1">
        <w:r w:rsidRPr="00BF3D34">
          <w:rPr>
            <w:rStyle w:val="Hyperlink"/>
            <w:noProof/>
          </w:rPr>
          <w:t xml:space="preserve">4.4 </w:t>
        </w:r>
        <w:r w:rsidRPr="00BF3D34">
          <w:rPr>
            <w:rStyle w:val="Hyperlink"/>
            <w:rFonts w:eastAsia="Dotum"/>
            <w:noProof/>
          </w:rPr>
          <w:t>Michael Burlison</w:t>
        </w:r>
        <w:r>
          <w:rPr>
            <w:noProof/>
            <w:webHidden/>
          </w:rPr>
          <w:tab/>
        </w:r>
        <w:r>
          <w:rPr>
            <w:noProof/>
            <w:webHidden/>
          </w:rPr>
          <w:fldChar w:fldCharType="begin"/>
        </w:r>
        <w:r>
          <w:rPr>
            <w:noProof/>
            <w:webHidden/>
          </w:rPr>
          <w:instrText xml:space="preserve"> PAGEREF _Toc322536448 \h </w:instrText>
        </w:r>
        <w:r>
          <w:rPr>
            <w:noProof/>
            <w:webHidden/>
          </w:rPr>
        </w:r>
        <w:r>
          <w:rPr>
            <w:noProof/>
            <w:webHidden/>
          </w:rPr>
          <w:fldChar w:fldCharType="separate"/>
        </w:r>
        <w:r w:rsidR="00F6772E">
          <w:rPr>
            <w:noProof/>
            <w:webHidden/>
          </w:rPr>
          <w:t>29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49" w:history="1">
        <w:r w:rsidRPr="00BF3D34">
          <w:rPr>
            <w:rStyle w:val="Hyperlink"/>
            <w:noProof/>
          </w:rPr>
          <w:t>4.5 Robert Jenkins</w:t>
        </w:r>
        <w:r>
          <w:rPr>
            <w:noProof/>
            <w:webHidden/>
          </w:rPr>
          <w:tab/>
        </w:r>
        <w:r>
          <w:rPr>
            <w:noProof/>
            <w:webHidden/>
          </w:rPr>
          <w:fldChar w:fldCharType="begin"/>
        </w:r>
        <w:r>
          <w:rPr>
            <w:noProof/>
            <w:webHidden/>
          </w:rPr>
          <w:instrText xml:space="preserve"> PAGEREF _Toc322536449 \h </w:instrText>
        </w:r>
        <w:r>
          <w:rPr>
            <w:noProof/>
            <w:webHidden/>
          </w:rPr>
        </w:r>
        <w:r>
          <w:rPr>
            <w:noProof/>
            <w:webHidden/>
          </w:rPr>
          <w:fldChar w:fldCharType="separate"/>
        </w:r>
        <w:r w:rsidR="00F6772E">
          <w:rPr>
            <w:noProof/>
            <w:webHidden/>
          </w:rPr>
          <w:t>31</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50" w:history="1">
        <w:r w:rsidRPr="00BF3D34">
          <w:rPr>
            <w:rStyle w:val="Hyperlink"/>
            <w:noProof/>
          </w:rPr>
          <w:t>5.0 Project Rationale</w:t>
        </w:r>
        <w:r>
          <w:rPr>
            <w:noProof/>
            <w:webHidden/>
          </w:rPr>
          <w:tab/>
        </w:r>
        <w:r>
          <w:rPr>
            <w:noProof/>
            <w:webHidden/>
          </w:rPr>
          <w:fldChar w:fldCharType="begin"/>
        </w:r>
        <w:r>
          <w:rPr>
            <w:noProof/>
            <w:webHidden/>
          </w:rPr>
          <w:instrText xml:space="preserve"> PAGEREF _Toc322536450 \h </w:instrText>
        </w:r>
        <w:r>
          <w:rPr>
            <w:noProof/>
            <w:webHidden/>
          </w:rPr>
        </w:r>
        <w:r>
          <w:rPr>
            <w:noProof/>
            <w:webHidden/>
          </w:rPr>
          <w:fldChar w:fldCharType="separate"/>
        </w:r>
        <w:r w:rsidR="00F6772E">
          <w:rPr>
            <w:noProof/>
            <w:webHidden/>
          </w:rPr>
          <w:t>33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51" w:history="1">
        <w:r w:rsidRPr="00BF3D34">
          <w:rPr>
            <w:rStyle w:val="Hyperlink"/>
            <w:noProof/>
          </w:rPr>
          <w:t>5.1 Topic Rationale</w:t>
        </w:r>
        <w:r>
          <w:rPr>
            <w:noProof/>
            <w:webHidden/>
          </w:rPr>
          <w:tab/>
        </w:r>
        <w:r>
          <w:rPr>
            <w:noProof/>
            <w:webHidden/>
          </w:rPr>
          <w:fldChar w:fldCharType="begin"/>
        </w:r>
        <w:r>
          <w:rPr>
            <w:noProof/>
            <w:webHidden/>
          </w:rPr>
          <w:instrText xml:space="preserve"> PAGEREF _Toc322536451 \h </w:instrText>
        </w:r>
        <w:r>
          <w:rPr>
            <w:noProof/>
            <w:webHidden/>
          </w:rPr>
        </w:r>
        <w:r>
          <w:rPr>
            <w:noProof/>
            <w:webHidden/>
          </w:rPr>
          <w:fldChar w:fldCharType="separate"/>
        </w:r>
        <w:r w:rsidR="00F6772E">
          <w:rPr>
            <w:noProof/>
            <w:webHidden/>
          </w:rPr>
          <w:t>33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52" w:history="1">
        <w:r w:rsidRPr="00BF3D34">
          <w:rPr>
            <w:rStyle w:val="Hyperlink"/>
            <w:noProof/>
          </w:rPr>
          <w:t>5.2 Requirements Rationale</w:t>
        </w:r>
        <w:r>
          <w:rPr>
            <w:noProof/>
            <w:webHidden/>
          </w:rPr>
          <w:tab/>
        </w:r>
        <w:r>
          <w:rPr>
            <w:noProof/>
            <w:webHidden/>
          </w:rPr>
          <w:fldChar w:fldCharType="begin"/>
        </w:r>
        <w:r>
          <w:rPr>
            <w:noProof/>
            <w:webHidden/>
          </w:rPr>
          <w:instrText xml:space="preserve"> PAGEREF _Toc322536452 \h </w:instrText>
        </w:r>
        <w:r>
          <w:rPr>
            <w:noProof/>
            <w:webHidden/>
          </w:rPr>
        </w:r>
        <w:r>
          <w:rPr>
            <w:noProof/>
            <w:webHidden/>
          </w:rPr>
          <w:fldChar w:fldCharType="separate"/>
        </w:r>
        <w:r w:rsidR="00F6772E">
          <w:rPr>
            <w:noProof/>
            <w:webHidden/>
          </w:rPr>
          <w:t>34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53" w:history="1">
        <w:r w:rsidRPr="00BF3D34">
          <w:rPr>
            <w:rStyle w:val="Hyperlink"/>
            <w:noProof/>
          </w:rPr>
          <w:t>5.3 Software Rationale</w:t>
        </w:r>
        <w:r>
          <w:rPr>
            <w:noProof/>
            <w:webHidden/>
          </w:rPr>
          <w:tab/>
        </w:r>
        <w:r>
          <w:rPr>
            <w:noProof/>
            <w:webHidden/>
          </w:rPr>
          <w:fldChar w:fldCharType="begin"/>
        </w:r>
        <w:r>
          <w:rPr>
            <w:noProof/>
            <w:webHidden/>
          </w:rPr>
          <w:instrText xml:space="preserve"> PAGEREF _Toc322536453 \h </w:instrText>
        </w:r>
        <w:r>
          <w:rPr>
            <w:noProof/>
            <w:webHidden/>
          </w:rPr>
        </w:r>
        <w:r>
          <w:rPr>
            <w:noProof/>
            <w:webHidden/>
          </w:rPr>
          <w:fldChar w:fldCharType="separate"/>
        </w:r>
        <w:r w:rsidR="00F6772E">
          <w:rPr>
            <w:noProof/>
            <w:webHidden/>
          </w:rPr>
          <w:t>36</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54" w:history="1">
        <w:r w:rsidRPr="00BF3D34">
          <w:rPr>
            <w:rStyle w:val="Hyperlink"/>
            <w:noProof/>
          </w:rPr>
          <w:t>6.0 Problem Statement</w:t>
        </w:r>
        <w:r>
          <w:rPr>
            <w:noProof/>
            <w:webHidden/>
          </w:rPr>
          <w:tab/>
        </w:r>
        <w:r>
          <w:rPr>
            <w:noProof/>
            <w:webHidden/>
          </w:rPr>
          <w:fldChar w:fldCharType="begin"/>
        </w:r>
        <w:r>
          <w:rPr>
            <w:noProof/>
            <w:webHidden/>
          </w:rPr>
          <w:instrText xml:space="preserve"> PAGEREF _Toc322536454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55" w:history="1">
        <w:r w:rsidRPr="00BF3D34">
          <w:rPr>
            <w:rStyle w:val="Hyperlink"/>
            <w:rFonts w:ascii="Linux Libertine G" w:hAnsi="Linux Libertine G"/>
            <w:noProof/>
          </w:rPr>
          <w:t>Sprite Art and Animation (SAA)</w:t>
        </w:r>
        <w:r>
          <w:rPr>
            <w:noProof/>
            <w:webHidden/>
          </w:rPr>
          <w:tab/>
        </w:r>
        <w:r>
          <w:rPr>
            <w:noProof/>
            <w:webHidden/>
          </w:rPr>
          <w:fldChar w:fldCharType="begin"/>
        </w:r>
        <w:r>
          <w:rPr>
            <w:noProof/>
            <w:webHidden/>
          </w:rPr>
          <w:instrText xml:space="preserve"> PAGEREF _Toc322536455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56"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SAA-1.0 Introduction</w:t>
        </w:r>
        <w:r>
          <w:rPr>
            <w:noProof/>
            <w:webHidden/>
          </w:rPr>
          <w:tab/>
        </w:r>
        <w:r>
          <w:rPr>
            <w:noProof/>
            <w:webHidden/>
          </w:rPr>
          <w:fldChar w:fldCharType="begin"/>
        </w:r>
        <w:r>
          <w:rPr>
            <w:noProof/>
            <w:webHidden/>
          </w:rPr>
          <w:instrText xml:space="preserve"> PAGEREF _Toc322536456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57"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SAA-2.0 MyPixel Sprite Editor (MPSE)</w:t>
        </w:r>
        <w:r>
          <w:rPr>
            <w:noProof/>
            <w:webHidden/>
          </w:rPr>
          <w:tab/>
        </w:r>
        <w:r>
          <w:rPr>
            <w:noProof/>
            <w:webHidden/>
          </w:rPr>
          <w:fldChar w:fldCharType="begin"/>
        </w:r>
        <w:r>
          <w:rPr>
            <w:noProof/>
            <w:webHidden/>
          </w:rPr>
          <w:instrText xml:space="preserve"> PAGEREF _Toc322536457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58"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SAA-2.1 Canvas</w:t>
        </w:r>
        <w:r>
          <w:rPr>
            <w:noProof/>
            <w:webHidden/>
          </w:rPr>
          <w:tab/>
        </w:r>
        <w:r>
          <w:rPr>
            <w:noProof/>
            <w:webHidden/>
          </w:rPr>
          <w:fldChar w:fldCharType="begin"/>
        </w:r>
        <w:r>
          <w:rPr>
            <w:noProof/>
            <w:webHidden/>
          </w:rPr>
          <w:instrText xml:space="preserve"> PAGEREF _Toc322536458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59"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SAA-2.2 Image</w:t>
        </w:r>
        <w:r>
          <w:rPr>
            <w:noProof/>
            <w:webHidden/>
          </w:rPr>
          <w:tab/>
        </w:r>
        <w:r>
          <w:rPr>
            <w:noProof/>
            <w:webHidden/>
          </w:rPr>
          <w:fldChar w:fldCharType="begin"/>
        </w:r>
        <w:r>
          <w:rPr>
            <w:noProof/>
            <w:webHidden/>
          </w:rPr>
          <w:instrText xml:space="preserve"> PAGEREF _Toc322536459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60"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SAA-2.3 Animation</w:t>
        </w:r>
        <w:r>
          <w:rPr>
            <w:noProof/>
            <w:webHidden/>
          </w:rPr>
          <w:tab/>
        </w:r>
        <w:r>
          <w:rPr>
            <w:noProof/>
            <w:webHidden/>
          </w:rPr>
          <w:fldChar w:fldCharType="begin"/>
        </w:r>
        <w:r>
          <w:rPr>
            <w:noProof/>
            <w:webHidden/>
          </w:rPr>
          <w:instrText xml:space="preserve"> PAGEREF _Toc322536460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61"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SAA-2.4 Tools</w:t>
        </w:r>
        <w:r>
          <w:rPr>
            <w:noProof/>
            <w:webHidden/>
          </w:rPr>
          <w:tab/>
        </w:r>
        <w:r>
          <w:rPr>
            <w:noProof/>
            <w:webHidden/>
          </w:rPr>
          <w:fldChar w:fldCharType="begin"/>
        </w:r>
        <w:r>
          <w:rPr>
            <w:noProof/>
            <w:webHidden/>
          </w:rPr>
          <w:instrText xml:space="preserve"> PAGEREF _Toc322536461 \h </w:instrText>
        </w:r>
        <w:r>
          <w:rPr>
            <w:noProof/>
            <w:webHidden/>
          </w:rPr>
        </w:r>
        <w:r>
          <w:rPr>
            <w:noProof/>
            <w:webHidden/>
          </w:rPr>
          <w:fldChar w:fldCharType="separate"/>
        </w:r>
        <w:r w:rsidR="00F6772E">
          <w:rPr>
            <w:noProof/>
            <w:webHidden/>
          </w:rPr>
          <w:t>38</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62"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noProof/>
          </w:rPr>
          <w:t>SAA-2.5 Modifiers</w:t>
        </w:r>
        <w:r>
          <w:rPr>
            <w:noProof/>
            <w:webHidden/>
          </w:rPr>
          <w:tab/>
        </w:r>
        <w:r>
          <w:rPr>
            <w:noProof/>
            <w:webHidden/>
          </w:rPr>
          <w:fldChar w:fldCharType="begin"/>
        </w:r>
        <w:r>
          <w:rPr>
            <w:noProof/>
            <w:webHidden/>
          </w:rPr>
          <w:instrText xml:space="preserve"> PAGEREF _Toc322536462 \h </w:instrText>
        </w:r>
        <w:r>
          <w:rPr>
            <w:noProof/>
            <w:webHidden/>
          </w:rPr>
        </w:r>
        <w:r>
          <w:rPr>
            <w:noProof/>
            <w:webHidden/>
          </w:rPr>
          <w:fldChar w:fldCharType="separate"/>
        </w:r>
        <w:r w:rsidR="00F6772E">
          <w:rPr>
            <w:noProof/>
            <w:webHidden/>
          </w:rPr>
          <w:t>39</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63"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SAA-3.0 Left Toolbar</w:t>
        </w:r>
        <w:r>
          <w:rPr>
            <w:noProof/>
            <w:webHidden/>
          </w:rPr>
          <w:tab/>
        </w:r>
        <w:r>
          <w:rPr>
            <w:noProof/>
            <w:webHidden/>
          </w:rPr>
          <w:fldChar w:fldCharType="begin"/>
        </w:r>
        <w:r>
          <w:rPr>
            <w:noProof/>
            <w:webHidden/>
          </w:rPr>
          <w:instrText xml:space="preserve"> PAGEREF _Toc322536463 \h </w:instrText>
        </w:r>
        <w:r>
          <w:rPr>
            <w:noProof/>
            <w:webHidden/>
          </w:rPr>
        </w:r>
        <w:r>
          <w:rPr>
            <w:noProof/>
            <w:webHidden/>
          </w:rPr>
          <w:fldChar w:fldCharType="separate"/>
        </w:r>
        <w:r w:rsidR="00F6772E">
          <w:rPr>
            <w:noProof/>
            <w:webHidden/>
          </w:rPr>
          <w:t>39</w:t>
        </w:r>
        <w:r>
          <w:rPr>
            <w:noProof/>
            <w:webHidden/>
          </w:rPr>
          <w:fldChar w:fldCharType="end"/>
        </w:r>
      </w:hyperlink>
    </w:p>
    <w:p w:rsidR="00687CEC" w:rsidRDefault="00687CEC">
      <w:pPr>
        <w:pStyle w:val="TOC2"/>
        <w:tabs>
          <w:tab w:val="left" w:pos="660"/>
          <w:tab w:val="right" w:leader="dot" w:pos="9962"/>
        </w:tabs>
        <w:rPr>
          <w:rFonts w:asciiTheme="minorHAnsi" w:eastAsiaTheme="minorEastAsia" w:hAnsiTheme="minorHAnsi" w:cstheme="minorBidi"/>
          <w:noProof/>
        </w:rPr>
      </w:pPr>
      <w:hyperlink w:anchor="_Toc322536464" w:history="1">
        <w:r w:rsidRPr="00BF3D34">
          <w:rPr>
            <w:rStyle w:val="Hyperlink"/>
            <w:rFonts w:ascii="Wingdings" w:hAnsi="Wingdings" w:cs="Wingdings"/>
            <w:noProof/>
          </w:rPr>
          <w:t></w:t>
        </w:r>
        <w:r>
          <w:rPr>
            <w:rFonts w:asciiTheme="minorHAnsi" w:eastAsiaTheme="minorEastAsia" w:hAnsiTheme="minorHAnsi" w:cstheme="minorBidi"/>
            <w:noProof/>
          </w:rPr>
          <w:tab/>
        </w:r>
        <w:r w:rsidRPr="00BF3D34">
          <w:rPr>
            <w:rStyle w:val="Hyperlink"/>
            <w:rFonts w:ascii="Linux Libertine G" w:hAnsi="Linux Libertine G"/>
            <w:noProof/>
          </w:rPr>
          <w:t>SAA-3.1 Right Toolbar</w:t>
        </w:r>
        <w:r>
          <w:rPr>
            <w:noProof/>
            <w:webHidden/>
          </w:rPr>
          <w:tab/>
        </w:r>
        <w:r>
          <w:rPr>
            <w:noProof/>
            <w:webHidden/>
          </w:rPr>
          <w:fldChar w:fldCharType="begin"/>
        </w:r>
        <w:r>
          <w:rPr>
            <w:noProof/>
            <w:webHidden/>
          </w:rPr>
          <w:instrText xml:space="preserve"> PAGEREF _Toc322536464 \h </w:instrText>
        </w:r>
        <w:r>
          <w:rPr>
            <w:noProof/>
            <w:webHidden/>
          </w:rPr>
        </w:r>
        <w:r>
          <w:rPr>
            <w:noProof/>
            <w:webHidden/>
          </w:rPr>
          <w:fldChar w:fldCharType="separate"/>
        </w:r>
        <w:r w:rsidR="00F6772E">
          <w:rPr>
            <w:noProof/>
            <w:webHidden/>
          </w:rPr>
          <w:t>39</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65" w:history="1">
        <w:r w:rsidRPr="00BF3D34">
          <w:rPr>
            <w:rStyle w:val="Hyperlink"/>
            <w:noProof/>
          </w:rPr>
          <w:t>7.0 Requirements Traceability Matrix (RTM)</w:t>
        </w:r>
        <w:r>
          <w:rPr>
            <w:noProof/>
            <w:webHidden/>
          </w:rPr>
          <w:tab/>
        </w:r>
        <w:r>
          <w:rPr>
            <w:noProof/>
            <w:webHidden/>
          </w:rPr>
          <w:fldChar w:fldCharType="begin"/>
        </w:r>
        <w:r>
          <w:rPr>
            <w:noProof/>
            <w:webHidden/>
          </w:rPr>
          <w:instrText xml:space="preserve"> PAGEREF _Toc322536465 \h </w:instrText>
        </w:r>
        <w:r>
          <w:rPr>
            <w:noProof/>
            <w:webHidden/>
          </w:rPr>
        </w:r>
        <w:r>
          <w:rPr>
            <w:noProof/>
            <w:webHidden/>
          </w:rPr>
          <w:fldChar w:fldCharType="separate"/>
        </w:r>
        <w:r w:rsidR="00F6772E">
          <w:rPr>
            <w:noProof/>
            <w:webHidden/>
          </w:rPr>
          <w:t>40</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66" w:history="1">
        <w:r w:rsidRPr="00BF3D34">
          <w:rPr>
            <w:rStyle w:val="Hyperlink"/>
            <w:noProof/>
          </w:rPr>
          <w:t>8.0 Use Cases</w:t>
        </w:r>
        <w:r>
          <w:rPr>
            <w:noProof/>
            <w:webHidden/>
          </w:rPr>
          <w:tab/>
        </w:r>
        <w:r>
          <w:rPr>
            <w:noProof/>
            <w:webHidden/>
          </w:rPr>
          <w:fldChar w:fldCharType="begin"/>
        </w:r>
        <w:r>
          <w:rPr>
            <w:noProof/>
            <w:webHidden/>
          </w:rPr>
          <w:instrText xml:space="preserve"> PAGEREF _Toc322536466 \h </w:instrText>
        </w:r>
        <w:r>
          <w:rPr>
            <w:noProof/>
            <w:webHidden/>
          </w:rPr>
        </w:r>
        <w:r>
          <w:rPr>
            <w:noProof/>
            <w:webHidden/>
          </w:rPr>
          <w:fldChar w:fldCharType="separate"/>
        </w:r>
        <w:r w:rsidR="00F6772E">
          <w:rPr>
            <w:noProof/>
            <w:webHidden/>
          </w:rPr>
          <w:t>42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67" w:history="1">
        <w:r w:rsidRPr="00BF3D34">
          <w:rPr>
            <w:rStyle w:val="Hyperlink"/>
            <w:noProof/>
          </w:rPr>
          <w:t>8.1 Use Case 02: Create_New_Sprite</w:t>
        </w:r>
        <w:r>
          <w:rPr>
            <w:noProof/>
            <w:webHidden/>
          </w:rPr>
          <w:tab/>
        </w:r>
        <w:r>
          <w:rPr>
            <w:noProof/>
            <w:webHidden/>
          </w:rPr>
          <w:fldChar w:fldCharType="begin"/>
        </w:r>
        <w:r>
          <w:rPr>
            <w:noProof/>
            <w:webHidden/>
          </w:rPr>
          <w:instrText xml:space="preserve"> PAGEREF _Toc322536467 \h </w:instrText>
        </w:r>
        <w:r>
          <w:rPr>
            <w:noProof/>
            <w:webHidden/>
          </w:rPr>
        </w:r>
        <w:r>
          <w:rPr>
            <w:noProof/>
            <w:webHidden/>
          </w:rPr>
          <w:fldChar w:fldCharType="separate"/>
        </w:r>
        <w:r w:rsidR="00F6772E">
          <w:rPr>
            <w:noProof/>
            <w:webHidden/>
          </w:rPr>
          <w:t>42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68" w:history="1">
        <w:r w:rsidRPr="00BF3D34">
          <w:rPr>
            <w:rStyle w:val="Hyperlink"/>
            <w:noProof/>
          </w:rPr>
          <w:t>8.2 Use Case 03: Modify_Existing_Sprite</w:t>
        </w:r>
        <w:r>
          <w:rPr>
            <w:noProof/>
            <w:webHidden/>
          </w:rPr>
          <w:tab/>
        </w:r>
        <w:r>
          <w:rPr>
            <w:noProof/>
            <w:webHidden/>
          </w:rPr>
          <w:fldChar w:fldCharType="begin"/>
        </w:r>
        <w:r>
          <w:rPr>
            <w:noProof/>
            <w:webHidden/>
          </w:rPr>
          <w:instrText xml:space="preserve"> PAGEREF _Toc322536468 \h </w:instrText>
        </w:r>
        <w:r>
          <w:rPr>
            <w:noProof/>
            <w:webHidden/>
          </w:rPr>
        </w:r>
        <w:r>
          <w:rPr>
            <w:noProof/>
            <w:webHidden/>
          </w:rPr>
          <w:fldChar w:fldCharType="separate"/>
        </w:r>
        <w:r w:rsidR="00F6772E">
          <w:rPr>
            <w:noProof/>
            <w:webHidden/>
          </w:rPr>
          <w:t>43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69" w:history="1">
        <w:r w:rsidRPr="00BF3D34">
          <w:rPr>
            <w:rStyle w:val="Hyperlink"/>
            <w:noProof/>
          </w:rPr>
          <w:t>8.3 Use Case 04: Edit_Sprite</w:t>
        </w:r>
        <w:r>
          <w:rPr>
            <w:noProof/>
            <w:webHidden/>
          </w:rPr>
          <w:tab/>
        </w:r>
        <w:r>
          <w:rPr>
            <w:noProof/>
            <w:webHidden/>
          </w:rPr>
          <w:fldChar w:fldCharType="begin"/>
        </w:r>
        <w:r>
          <w:rPr>
            <w:noProof/>
            <w:webHidden/>
          </w:rPr>
          <w:instrText xml:space="preserve"> PAGEREF _Toc322536469 \h </w:instrText>
        </w:r>
        <w:r>
          <w:rPr>
            <w:noProof/>
            <w:webHidden/>
          </w:rPr>
        </w:r>
        <w:r>
          <w:rPr>
            <w:noProof/>
            <w:webHidden/>
          </w:rPr>
          <w:fldChar w:fldCharType="separate"/>
        </w:r>
        <w:r w:rsidR="00F6772E">
          <w:rPr>
            <w:noProof/>
            <w:webHidden/>
          </w:rPr>
          <w:t>44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0" w:history="1">
        <w:r w:rsidRPr="00BF3D34">
          <w:rPr>
            <w:rStyle w:val="Hyperlink"/>
            <w:noProof/>
          </w:rPr>
          <w:t>8.4 Use Case 05: Use_Built-in_Tools</w:t>
        </w:r>
        <w:r>
          <w:rPr>
            <w:noProof/>
            <w:webHidden/>
          </w:rPr>
          <w:tab/>
        </w:r>
        <w:r>
          <w:rPr>
            <w:noProof/>
            <w:webHidden/>
          </w:rPr>
          <w:fldChar w:fldCharType="begin"/>
        </w:r>
        <w:r>
          <w:rPr>
            <w:noProof/>
            <w:webHidden/>
          </w:rPr>
          <w:instrText xml:space="preserve"> PAGEREF _Toc322536470 \h </w:instrText>
        </w:r>
        <w:r>
          <w:rPr>
            <w:noProof/>
            <w:webHidden/>
          </w:rPr>
        </w:r>
        <w:r>
          <w:rPr>
            <w:noProof/>
            <w:webHidden/>
          </w:rPr>
          <w:fldChar w:fldCharType="separate"/>
        </w:r>
        <w:r w:rsidR="00F6772E">
          <w:rPr>
            <w:noProof/>
            <w:webHidden/>
          </w:rPr>
          <w:t>45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1" w:history="1">
        <w:r w:rsidRPr="00BF3D34">
          <w:rPr>
            <w:rStyle w:val="Hyperlink"/>
            <w:noProof/>
          </w:rPr>
          <w:t>8.5 Use Case 06: Create_New_Tools</w:t>
        </w:r>
        <w:r>
          <w:rPr>
            <w:noProof/>
            <w:webHidden/>
          </w:rPr>
          <w:tab/>
        </w:r>
        <w:r>
          <w:rPr>
            <w:noProof/>
            <w:webHidden/>
          </w:rPr>
          <w:fldChar w:fldCharType="begin"/>
        </w:r>
        <w:r>
          <w:rPr>
            <w:noProof/>
            <w:webHidden/>
          </w:rPr>
          <w:instrText xml:space="preserve"> PAGEREF _Toc322536471 \h </w:instrText>
        </w:r>
        <w:r>
          <w:rPr>
            <w:noProof/>
            <w:webHidden/>
          </w:rPr>
        </w:r>
        <w:r>
          <w:rPr>
            <w:noProof/>
            <w:webHidden/>
          </w:rPr>
          <w:fldChar w:fldCharType="separate"/>
        </w:r>
        <w:r w:rsidR="00F6772E">
          <w:rPr>
            <w:noProof/>
            <w:webHidden/>
          </w:rPr>
          <w:t>46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2" w:history="1">
        <w:r w:rsidRPr="00BF3D34">
          <w:rPr>
            <w:rStyle w:val="Hyperlink"/>
            <w:noProof/>
          </w:rPr>
          <w:t>8.6 Use Case 07:Canvas_Window_Zoom</w:t>
        </w:r>
        <w:r>
          <w:rPr>
            <w:noProof/>
            <w:webHidden/>
          </w:rPr>
          <w:tab/>
        </w:r>
        <w:r>
          <w:rPr>
            <w:noProof/>
            <w:webHidden/>
          </w:rPr>
          <w:fldChar w:fldCharType="begin"/>
        </w:r>
        <w:r>
          <w:rPr>
            <w:noProof/>
            <w:webHidden/>
          </w:rPr>
          <w:instrText xml:space="preserve"> PAGEREF _Toc322536472 \h </w:instrText>
        </w:r>
        <w:r>
          <w:rPr>
            <w:noProof/>
            <w:webHidden/>
          </w:rPr>
        </w:r>
        <w:r>
          <w:rPr>
            <w:noProof/>
            <w:webHidden/>
          </w:rPr>
          <w:fldChar w:fldCharType="separate"/>
        </w:r>
        <w:r w:rsidR="00F6772E">
          <w:rPr>
            <w:noProof/>
            <w:webHidden/>
          </w:rPr>
          <w:t>46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3" w:history="1">
        <w:r w:rsidRPr="00BF3D34">
          <w:rPr>
            <w:rStyle w:val="Hyperlink"/>
            <w:noProof/>
          </w:rPr>
          <w:t>8.7 Use Case 11: User_Swtiches_Between_Images</w:t>
        </w:r>
        <w:r>
          <w:rPr>
            <w:noProof/>
            <w:webHidden/>
          </w:rPr>
          <w:tab/>
        </w:r>
        <w:r>
          <w:rPr>
            <w:noProof/>
            <w:webHidden/>
          </w:rPr>
          <w:fldChar w:fldCharType="begin"/>
        </w:r>
        <w:r>
          <w:rPr>
            <w:noProof/>
            <w:webHidden/>
          </w:rPr>
          <w:instrText xml:space="preserve"> PAGEREF _Toc322536473 \h </w:instrText>
        </w:r>
        <w:r>
          <w:rPr>
            <w:noProof/>
            <w:webHidden/>
          </w:rPr>
        </w:r>
        <w:r>
          <w:rPr>
            <w:noProof/>
            <w:webHidden/>
          </w:rPr>
          <w:fldChar w:fldCharType="separate"/>
        </w:r>
        <w:r w:rsidR="00F6772E">
          <w:rPr>
            <w:noProof/>
            <w:webHidden/>
          </w:rPr>
          <w:t>48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4" w:history="1">
        <w:r w:rsidRPr="00BF3D34">
          <w:rPr>
            <w:rStyle w:val="Hyperlink"/>
            <w:noProof/>
          </w:rPr>
          <w:t>8.8 Use Case 12: User_Swtiches_Between_Animations</w:t>
        </w:r>
        <w:r>
          <w:rPr>
            <w:noProof/>
            <w:webHidden/>
          </w:rPr>
          <w:tab/>
        </w:r>
        <w:r>
          <w:rPr>
            <w:noProof/>
            <w:webHidden/>
          </w:rPr>
          <w:fldChar w:fldCharType="begin"/>
        </w:r>
        <w:r>
          <w:rPr>
            <w:noProof/>
            <w:webHidden/>
          </w:rPr>
          <w:instrText xml:space="preserve"> PAGEREF _Toc322536474 \h </w:instrText>
        </w:r>
        <w:r>
          <w:rPr>
            <w:noProof/>
            <w:webHidden/>
          </w:rPr>
        </w:r>
        <w:r>
          <w:rPr>
            <w:noProof/>
            <w:webHidden/>
          </w:rPr>
          <w:fldChar w:fldCharType="separate"/>
        </w:r>
        <w:r w:rsidR="00F6772E">
          <w:rPr>
            <w:noProof/>
            <w:webHidden/>
          </w:rPr>
          <w:t>49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5" w:history="1">
        <w:r w:rsidRPr="00BF3D34">
          <w:rPr>
            <w:rStyle w:val="Hyperlink"/>
            <w:noProof/>
          </w:rPr>
          <w:t>8.9 Use Case 14: Mouse_Based_Tool_Interaction</w:t>
        </w:r>
        <w:r>
          <w:rPr>
            <w:noProof/>
            <w:webHidden/>
          </w:rPr>
          <w:tab/>
        </w:r>
        <w:r>
          <w:rPr>
            <w:noProof/>
            <w:webHidden/>
          </w:rPr>
          <w:fldChar w:fldCharType="begin"/>
        </w:r>
        <w:r>
          <w:rPr>
            <w:noProof/>
            <w:webHidden/>
          </w:rPr>
          <w:instrText xml:space="preserve"> PAGEREF _Toc322536475 \h </w:instrText>
        </w:r>
        <w:r>
          <w:rPr>
            <w:noProof/>
            <w:webHidden/>
          </w:rPr>
        </w:r>
        <w:r>
          <w:rPr>
            <w:noProof/>
            <w:webHidden/>
          </w:rPr>
          <w:fldChar w:fldCharType="separate"/>
        </w:r>
        <w:r w:rsidR="00F6772E">
          <w:rPr>
            <w:noProof/>
            <w:webHidden/>
          </w:rPr>
          <w:t>50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6" w:history="1">
        <w:r w:rsidRPr="00BF3D34">
          <w:rPr>
            <w:rStyle w:val="Hyperlink"/>
            <w:noProof/>
          </w:rPr>
          <w:t>8.10 Use Case 15: Image_Interaction_Via_Tools</w:t>
        </w:r>
        <w:r>
          <w:rPr>
            <w:noProof/>
            <w:webHidden/>
          </w:rPr>
          <w:tab/>
        </w:r>
        <w:r>
          <w:rPr>
            <w:noProof/>
            <w:webHidden/>
          </w:rPr>
          <w:fldChar w:fldCharType="begin"/>
        </w:r>
        <w:r>
          <w:rPr>
            <w:noProof/>
            <w:webHidden/>
          </w:rPr>
          <w:instrText xml:space="preserve"> PAGEREF _Toc322536476 \h </w:instrText>
        </w:r>
        <w:r>
          <w:rPr>
            <w:noProof/>
            <w:webHidden/>
          </w:rPr>
        </w:r>
        <w:r>
          <w:rPr>
            <w:noProof/>
            <w:webHidden/>
          </w:rPr>
          <w:fldChar w:fldCharType="separate"/>
        </w:r>
        <w:r w:rsidR="00F6772E">
          <w:rPr>
            <w:noProof/>
            <w:webHidden/>
          </w:rPr>
          <w:t>51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7" w:history="1">
        <w:r w:rsidRPr="00BF3D34">
          <w:rPr>
            <w:rStyle w:val="Hyperlink"/>
            <w:noProof/>
          </w:rPr>
          <w:t>8.11 Use Case 16: Adjust_Layer_Properties</w:t>
        </w:r>
        <w:r>
          <w:rPr>
            <w:noProof/>
            <w:webHidden/>
          </w:rPr>
          <w:tab/>
        </w:r>
        <w:r>
          <w:rPr>
            <w:noProof/>
            <w:webHidden/>
          </w:rPr>
          <w:fldChar w:fldCharType="begin"/>
        </w:r>
        <w:r>
          <w:rPr>
            <w:noProof/>
            <w:webHidden/>
          </w:rPr>
          <w:instrText xml:space="preserve"> PAGEREF _Toc322536477 \h </w:instrText>
        </w:r>
        <w:r>
          <w:rPr>
            <w:noProof/>
            <w:webHidden/>
          </w:rPr>
        </w:r>
        <w:r>
          <w:rPr>
            <w:noProof/>
            <w:webHidden/>
          </w:rPr>
          <w:fldChar w:fldCharType="separate"/>
        </w:r>
        <w:r w:rsidR="00F6772E">
          <w:rPr>
            <w:noProof/>
            <w:webHidden/>
          </w:rPr>
          <w:t>51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8" w:history="1">
        <w:r w:rsidRPr="00BF3D34">
          <w:rPr>
            <w:rStyle w:val="Hyperlink"/>
            <w:noProof/>
          </w:rPr>
          <w:t>8.12 Use Case 17: Adjust_Image_Properties</w:t>
        </w:r>
        <w:r>
          <w:rPr>
            <w:noProof/>
            <w:webHidden/>
          </w:rPr>
          <w:tab/>
        </w:r>
        <w:r>
          <w:rPr>
            <w:noProof/>
            <w:webHidden/>
          </w:rPr>
          <w:fldChar w:fldCharType="begin"/>
        </w:r>
        <w:r>
          <w:rPr>
            <w:noProof/>
            <w:webHidden/>
          </w:rPr>
          <w:instrText xml:space="preserve"> PAGEREF _Toc322536478 \h </w:instrText>
        </w:r>
        <w:r>
          <w:rPr>
            <w:noProof/>
            <w:webHidden/>
          </w:rPr>
        </w:r>
        <w:r>
          <w:rPr>
            <w:noProof/>
            <w:webHidden/>
          </w:rPr>
          <w:fldChar w:fldCharType="separate"/>
        </w:r>
        <w:r w:rsidR="00F6772E">
          <w:rPr>
            <w:noProof/>
            <w:webHidden/>
          </w:rPr>
          <w:t>52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79" w:history="1">
        <w:r w:rsidRPr="00BF3D34">
          <w:rPr>
            <w:rStyle w:val="Hyperlink"/>
            <w:noProof/>
          </w:rPr>
          <w:t>8.13 Use Case 18: Animation_Playback</w:t>
        </w:r>
        <w:r>
          <w:rPr>
            <w:noProof/>
            <w:webHidden/>
          </w:rPr>
          <w:tab/>
        </w:r>
        <w:r>
          <w:rPr>
            <w:noProof/>
            <w:webHidden/>
          </w:rPr>
          <w:fldChar w:fldCharType="begin"/>
        </w:r>
        <w:r>
          <w:rPr>
            <w:noProof/>
            <w:webHidden/>
          </w:rPr>
          <w:instrText xml:space="preserve"> PAGEREF _Toc322536479 \h </w:instrText>
        </w:r>
        <w:r>
          <w:rPr>
            <w:noProof/>
            <w:webHidden/>
          </w:rPr>
        </w:r>
        <w:r>
          <w:rPr>
            <w:noProof/>
            <w:webHidden/>
          </w:rPr>
          <w:fldChar w:fldCharType="separate"/>
        </w:r>
        <w:r w:rsidR="00F6772E">
          <w:rPr>
            <w:noProof/>
            <w:webHidden/>
          </w:rPr>
          <w:t>53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0" w:history="1">
        <w:r w:rsidRPr="00BF3D34">
          <w:rPr>
            <w:rStyle w:val="Hyperlink"/>
            <w:noProof/>
          </w:rPr>
          <w:t>8.14 Use Case 19: Animation_Playback_Frame_Rate_Adjustment</w:t>
        </w:r>
        <w:r>
          <w:rPr>
            <w:noProof/>
            <w:webHidden/>
          </w:rPr>
          <w:tab/>
        </w:r>
        <w:r>
          <w:rPr>
            <w:noProof/>
            <w:webHidden/>
          </w:rPr>
          <w:fldChar w:fldCharType="begin"/>
        </w:r>
        <w:r>
          <w:rPr>
            <w:noProof/>
            <w:webHidden/>
          </w:rPr>
          <w:instrText xml:space="preserve"> PAGEREF _Toc322536480 \h </w:instrText>
        </w:r>
        <w:r>
          <w:rPr>
            <w:noProof/>
            <w:webHidden/>
          </w:rPr>
        </w:r>
        <w:r>
          <w:rPr>
            <w:noProof/>
            <w:webHidden/>
          </w:rPr>
          <w:fldChar w:fldCharType="separate"/>
        </w:r>
        <w:r w:rsidR="00F6772E">
          <w:rPr>
            <w:noProof/>
            <w:webHidden/>
          </w:rPr>
          <w:t>54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1" w:history="1">
        <w:r w:rsidRPr="00BF3D34">
          <w:rPr>
            <w:rStyle w:val="Hyperlink"/>
            <w:noProof/>
          </w:rPr>
          <w:t>8.15 Use Case 22: Change_Selected_Pixels</w:t>
        </w:r>
        <w:r>
          <w:rPr>
            <w:noProof/>
            <w:webHidden/>
          </w:rPr>
          <w:tab/>
        </w:r>
        <w:r>
          <w:rPr>
            <w:noProof/>
            <w:webHidden/>
          </w:rPr>
          <w:fldChar w:fldCharType="begin"/>
        </w:r>
        <w:r>
          <w:rPr>
            <w:noProof/>
            <w:webHidden/>
          </w:rPr>
          <w:instrText xml:space="preserve"> PAGEREF _Toc322536481 \h </w:instrText>
        </w:r>
        <w:r>
          <w:rPr>
            <w:noProof/>
            <w:webHidden/>
          </w:rPr>
        </w:r>
        <w:r>
          <w:rPr>
            <w:noProof/>
            <w:webHidden/>
          </w:rPr>
          <w:fldChar w:fldCharType="separate"/>
        </w:r>
        <w:r w:rsidR="00F6772E">
          <w:rPr>
            <w:noProof/>
            <w:webHidden/>
          </w:rPr>
          <w:t>55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2" w:history="1">
        <w:r w:rsidRPr="00BF3D34">
          <w:rPr>
            <w:rStyle w:val="Hyperlink"/>
            <w:noProof/>
          </w:rPr>
          <w:t>8.16 Use Case 23: Modify_Individual_Pixel_Color_And_Opacity</w:t>
        </w:r>
        <w:r>
          <w:rPr>
            <w:noProof/>
            <w:webHidden/>
          </w:rPr>
          <w:tab/>
        </w:r>
        <w:r>
          <w:rPr>
            <w:noProof/>
            <w:webHidden/>
          </w:rPr>
          <w:fldChar w:fldCharType="begin"/>
        </w:r>
        <w:r>
          <w:rPr>
            <w:noProof/>
            <w:webHidden/>
          </w:rPr>
          <w:instrText xml:space="preserve"> PAGEREF _Toc322536482 \h </w:instrText>
        </w:r>
        <w:r>
          <w:rPr>
            <w:noProof/>
            <w:webHidden/>
          </w:rPr>
        </w:r>
        <w:r>
          <w:rPr>
            <w:noProof/>
            <w:webHidden/>
          </w:rPr>
          <w:fldChar w:fldCharType="separate"/>
        </w:r>
        <w:r w:rsidR="00F6772E">
          <w:rPr>
            <w:noProof/>
            <w:webHidden/>
          </w:rPr>
          <w:t>56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3" w:history="1">
        <w:r w:rsidRPr="00BF3D34">
          <w:rPr>
            <w:rStyle w:val="Hyperlink"/>
            <w:noProof/>
          </w:rPr>
          <w:t>8.17 Use Case 24: Modify_Groups_Pixels_Color_And_Opacity</w:t>
        </w:r>
        <w:r>
          <w:rPr>
            <w:noProof/>
            <w:webHidden/>
          </w:rPr>
          <w:tab/>
        </w:r>
        <w:r>
          <w:rPr>
            <w:noProof/>
            <w:webHidden/>
          </w:rPr>
          <w:fldChar w:fldCharType="begin"/>
        </w:r>
        <w:r>
          <w:rPr>
            <w:noProof/>
            <w:webHidden/>
          </w:rPr>
          <w:instrText xml:space="preserve"> PAGEREF _Toc322536483 \h </w:instrText>
        </w:r>
        <w:r>
          <w:rPr>
            <w:noProof/>
            <w:webHidden/>
          </w:rPr>
        </w:r>
        <w:r>
          <w:rPr>
            <w:noProof/>
            <w:webHidden/>
          </w:rPr>
          <w:fldChar w:fldCharType="separate"/>
        </w:r>
        <w:r w:rsidR="00F6772E">
          <w:rPr>
            <w:noProof/>
            <w:webHidden/>
          </w:rPr>
          <w:t>56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4" w:history="1">
        <w:r w:rsidRPr="00BF3D34">
          <w:rPr>
            <w:rStyle w:val="Hyperlink"/>
            <w:noProof/>
          </w:rPr>
          <w:t>8.18 Use Case 25: Transform_Sprite</w:t>
        </w:r>
        <w:r>
          <w:rPr>
            <w:noProof/>
            <w:webHidden/>
          </w:rPr>
          <w:tab/>
        </w:r>
        <w:r>
          <w:rPr>
            <w:noProof/>
            <w:webHidden/>
          </w:rPr>
          <w:fldChar w:fldCharType="begin"/>
        </w:r>
        <w:r>
          <w:rPr>
            <w:noProof/>
            <w:webHidden/>
          </w:rPr>
          <w:instrText xml:space="preserve"> PAGEREF _Toc322536484 \h </w:instrText>
        </w:r>
        <w:r>
          <w:rPr>
            <w:noProof/>
            <w:webHidden/>
          </w:rPr>
        </w:r>
        <w:r>
          <w:rPr>
            <w:noProof/>
            <w:webHidden/>
          </w:rPr>
          <w:fldChar w:fldCharType="separate"/>
        </w:r>
        <w:r w:rsidR="00F6772E">
          <w:rPr>
            <w:noProof/>
            <w:webHidden/>
          </w:rPr>
          <w:t>57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5" w:history="1">
        <w:r w:rsidRPr="00BF3D34">
          <w:rPr>
            <w:rStyle w:val="Hyperlink"/>
            <w:noProof/>
          </w:rPr>
          <w:t>8.19 Use Case 30: Modify_Layers</w:t>
        </w:r>
        <w:r>
          <w:rPr>
            <w:noProof/>
            <w:webHidden/>
          </w:rPr>
          <w:tab/>
        </w:r>
        <w:r>
          <w:rPr>
            <w:noProof/>
            <w:webHidden/>
          </w:rPr>
          <w:fldChar w:fldCharType="begin"/>
        </w:r>
        <w:r>
          <w:rPr>
            <w:noProof/>
            <w:webHidden/>
          </w:rPr>
          <w:instrText xml:space="preserve"> PAGEREF _Toc322536485 \h </w:instrText>
        </w:r>
        <w:r>
          <w:rPr>
            <w:noProof/>
            <w:webHidden/>
          </w:rPr>
        </w:r>
        <w:r>
          <w:rPr>
            <w:noProof/>
            <w:webHidden/>
          </w:rPr>
          <w:fldChar w:fldCharType="separate"/>
        </w:r>
        <w:r w:rsidR="00F6772E">
          <w:rPr>
            <w:noProof/>
            <w:webHidden/>
          </w:rPr>
          <w:t>58</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486" w:history="1">
        <w:r w:rsidRPr="00BF3D34">
          <w:rPr>
            <w:rStyle w:val="Hyperlink"/>
            <w:noProof/>
          </w:rPr>
          <w:t>9.0 Interaction Diagrams</w:t>
        </w:r>
        <w:r>
          <w:rPr>
            <w:noProof/>
            <w:webHidden/>
          </w:rPr>
          <w:tab/>
        </w:r>
        <w:r>
          <w:rPr>
            <w:noProof/>
            <w:webHidden/>
          </w:rPr>
          <w:fldChar w:fldCharType="begin"/>
        </w:r>
        <w:r>
          <w:rPr>
            <w:noProof/>
            <w:webHidden/>
          </w:rPr>
          <w:instrText xml:space="preserve"> PAGEREF _Toc322536486 \h </w:instrText>
        </w:r>
        <w:r>
          <w:rPr>
            <w:noProof/>
            <w:webHidden/>
          </w:rPr>
        </w:r>
        <w:r>
          <w:rPr>
            <w:noProof/>
            <w:webHidden/>
          </w:rPr>
          <w:fldChar w:fldCharType="separate"/>
        </w:r>
        <w:r w:rsidR="00F6772E">
          <w:rPr>
            <w:noProof/>
            <w:webHidden/>
          </w:rPr>
          <w:t>60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7" w:history="1">
        <w:r w:rsidRPr="00BF3D34">
          <w:rPr>
            <w:rStyle w:val="Hyperlink"/>
            <w:noProof/>
          </w:rPr>
          <w:t>9.1 UC02 Create_New_Sprite ID</w:t>
        </w:r>
        <w:r>
          <w:rPr>
            <w:noProof/>
            <w:webHidden/>
          </w:rPr>
          <w:tab/>
        </w:r>
        <w:r>
          <w:rPr>
            <w:noProof/>
            <w:webHidden/>
          </w:rPr>
          <w:fldChar w:fldCharType="begin"/>
        </w:r>
        <w:r>
          <w:rPr>
            <w:noProof/>
            <w:webHidden/>
          </w:rPr>
          <w:instrText xml:space="preserve"> PAGEREF _Toc322536487 \h </w:instrText>
        </w:r>
        <w:r>
          <w:rPr>
            <w:noProof/>
            <w:webHidden/>
          </w:rPr>
        </w:r>
        <w:r>
          <w:rPr>
            <w:noProof/>
            <w:webHidden/>
          </w:rPr>
          <w:fldChar w:fldCharType="separate"/>
        </w:r>
        <w:r w:rsidR="00F6772E">
          <w:rPr>
            <w:noProof/>
            <w:webHidden/>
          </w:rPr>
          <w:t>60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8" w:history="1">
        <w:r w:rsidRPr="00BF3D34">
          <w:rPr>
            <w:rStyle w:val="Hyperlink"/>
            <w:noProof/>
          </w:rPr>
          <w:t>9.2 UC03 Modify_Existing_Sprite ID</w:t>
        </w:r>
        <w:r>
          <w:rPr>
            <w:noProof/>
            <w:webHidden/>
          </w:rPr>
          <w:tab/>
        </w:r>
        <w:r>
          <w:rPr>
            <w:noProof/>
            <w:webHidden/>
          </w:rPr>
          <w:fldChar w:fldCharType="begin"/>
        </w:r>
        <w:r>
          <w:rPr>
            <w:noProof/>
            <w:webHidden/>
          </w:rPr>
          <w:instrText xml:space="preserve"> PAGEREF _Toc322536488 \h </w:instrText>
        </w:r>
        <w:r>
          <w:rPr>
            <w:noProof/>
            <w:webHidden/>
          </w:rPr>
        </w:r>
        <w:r>
          <w:rPr>
            <w:noProof/>
            <w:webHidden/>
          </w:rPr>
          <w:fldChar w:fldCharType="separate"/>
        </w:r>
        <w:r w:rsidR="00F6772E">
          <w:rPr>
            <w:noProof/>
            <w:webHidden/>
          </w:rPr>
          <w:t>60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89" w:history="1">
        <w:r w:rsidRPr="00BF3D34">
          <w:rPr>
            <w:rStyle w:val="Hyperlink"/>
            <w:noProof/>
          </w:rPr>
          <w:t>9.3 UC04 Edit_Sprite ID</w:t>
        </w:r>
        <w:r>
          <w:rPr>
            <w:noProof/>
            <w:webHidden/>
          </w:rPr>
          <w:tab/>
        </w:r>
        <w:r>
          <w:rPr>
            <w:noProof/>
            <w:webHidden/>
          </w:rPr>
          <w:fldChar w:fldCharType="begin"/>
        </w:r>
        <w:r>
          <w:rPr>
            <w:noProof/>
            <w:webHidden/>
          </w:rPr>
          <w:instrText xml:space="preserve"> PAGEREF _Toc322536489 \h </w:instrText>
        </w:r>
        <w:r>
          <w:rPr>
            <w:noProof/>
            <w:webHidden/>
          </w:rPr>
        </w:r>
        <w:r>
          <w:rPr>
            <w:noProof/>
            <w:webHidden/>
          </w:rPr>
          <w:fldChar w:fldCharType="separate"/>
        </w:r>
        <w:r w:rsidR="00F6772E">
          <w:rPr>
            <w:noProof/>
            <w:webHidden/>
          </w:rPr>
          <w:t>61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0" w:history="1">
        <w:r w:rsidRPr="00BF3D34">
          <w:rPr>
            <w:rStyle w:val="Hyperlink"/>
            <w:noProof/>
          </w:rPr>
          <w:t>9.4UC05 Use_Built-in_Tools ID</w:t>
        </w:r>
        <w:r>
          <w:rPr>
            <w:noProof/>
            <w:webHidden/>
          </w:rPr>
          <w:tab/>
        </w:r>
        <w:r>
          <w:rPr>
            <w:noProof/>
            <w:webHidden/>
          </w:rPr>
          <w:fldChar w:fldCharType="begin"/>
        </w:r>
        <w:r>
          <w:rPr>
            <w:noProof/>
            <w:webHidden/>
          </w:rPr>
          <w:instrText xml:space="preserve"> PAGEREF _Toc322536490 \h </w:instrText>
        </w:r>
        <w:r>
          <w:rPr>
            <w:noProof/>
            <w:webHidden/>
          </w:rPr>
        </w:r>
        <w:r>
          <w:rPr>
            <w:noProof/>
            <w:webHidden/>
          </w:rPr>
          <w:fldChar w:fldCharType="separate"/>
        </w:r>
        <w:r w:rsidR="00F6772E">
          <w:rPr>
            <w:noProof/>
            <w:webHidden/>
          </w:rPr>
          <w:t>61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1" w:history="1">
        <w:r w:rsidRPr="00BF3D34">
          <w:rPr>
            <w:rStyle w:val="Hyperlink"/>
            <w:noProof/>
          </w:rPr>
          <w:t>9.5 UC06 Create_New_Tools</w:t>
        </w:r>
        <w:r>
          <w:rPr>
            <w:noProof/>
            <w:webHidden/>
          </w:rPr>
          <w:tab/>
        </w:r>
        <w:r>
          <w:rPr>
            <w:noProof/>
            <w:webHidden/>
          </w:rPr>
          <w:fldChar w:fldCharType="begin"/>
        </w:r>
        <w:r>
          <w:rPr>
            <w:noProof/>
            <w:webHidden/>
          </w:rPr>
          <w:instrText xml:space="preserve"> PAGEREF _Toc322536491 \h </w:instrText>
        </w:r>
        <w:r>
          <w:rPr>
            <w:noProof/>
            <w:webHidden/>
          </w:rPr>
        </w:r>
        <w:r>
          <w:rPr>
            <w:noProof/>
            <w:webHidden/>
          </w:rPr>
          <w:fldChar w:fldCharType="separate"/>
        </w:r>
        <w:r w:rsidR="00F6772E">
          <w:rPr>
            <w:noProof/>
            <w:webHidden/>
          </w:rPr>
          <w:t>62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2" w:history="1">
        <w:r w:rsidRPr="00BF3D34">
          <w:rPr>
            <w:rStyle w:val="Hyperlink"/>
            <w:noProof/>
          </w:rPr>
          <w:t>9.6 UC07 Canvas_Window_Zoom ID</w:t>
        </w:r>
        <w:r>
          <w:rPr>
            <w:noProof/>
            <w:webHidden/>
          </w:rPr>
          <w:tab/>
        </w:r>
        <w:r>
          <w:rPr>
            <w:noProof/>
            <w:webHidden/>
          </w:rPr>
          <w:fldChar w:fldCharType="begin"/>
        </w:r>
        <w:r>
          <w:rPr>
            <w:noProof/>
            <w:webHidden/>
          </w:rPr>
          <w:instrText xml:space="preserve"> PAGEREF _Toc322536492 \h </w:instrText>
        </w:r>
        <w:r>
          <w:rPr>
            <w:noProof/>
            <w:webHidden/>
          </w:rPr>
        </w:r>
        <w:r>
          <w:rPr>
            <w:noProof/>
            <w:webHidden/>
          </w:rPr>
          <w:fldChar w:fldCharType="separate"/>
        </w:r>
        <w:r w:rsidR="00F6772E">
          <w:rPr>
            <w:noProof/>
            <w:webHidden/>
          </w:rPr>
          <w:t>62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3" w:history="1">
        <w:r w:rsidRPr="00BF3D34">
          <w:rPr>
            <w:rStyle w:val="Hyperlink"/>
            <w:noProof/>
          </w:rPr>
          <w:t>9.7 UC11 User_Switches_Between_Images ID</w:t>
        </w:r>
        <w:r>
          <w:rPr>
            <w:noProof/>
            <w:webHidden/>
          </w:rPr>
          <w:tab/>
        </w:r>
        <w:r>
          <w:rPr>
            <w:noProof/>
            <w:webHidden/>
          </w:rPr>
          <w:fldChar w:fldCharType="begin"/>
        </w:r>
        <w:r>
          <w:rPr>
            <w:noProof/>
            <w:webHidden/>
          </w:rPr>
          <w:instrText xml:space="preserve"> PAGEREF _Toc322536493 \h </w:instrText>
        </w:r>
        <w:r>
          <w:rPr>
            <w:noProof/>
            <w:webHidden/>
          </w:rPr>
        </w:r>
        <w:r>
          <w:rPr>
            <w:noProof/>
            <w:webHidden/>
          </w:rPr>
          <w:fldChar w:fldCharType="separate"/>
        </w:r>
        <w:r w:rsidR="00F6772E">
          <w:rPr>
            <w:noProof/>
            <w:webHidden/>
          </w:rPr>
          <w:t>63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4" w:history="1">
        <w:r w:rsidRPr="00BF3D34">
          <w:rPr>
            <w:rStyle w:val="Hyperlink"/>
            <w:noProof/>
          </w:rPr>
          <w:t>9.8 UC12 User_Switches_Between_Animations ID</w:t>
        </w:r>
        <w:r>
          <w:rPr>
            <w:noProof/>
            <w:webHidden/>
          </w:rPr>
          <w:tab/>
        </w:r>
        <w:r>
          <w:rPr>
            <w:noProof/>
            <w:webHidden/>
          </w:rPr>
          <w:fldChar w:fldCharType="begin"/>
        </w:r>
        <w:r>
          <w:rPr>
            <w:noProof/>
            <w:webHidden/>
          </w:rPr>
          <w:instrText xml:space="preserve"> PAGEREF _Toc322536494 \h </w:instrText>
        </w:r>
        <w:r>
          <w:rPr>
            <w:noProof/>
            <w:webHidden/>
          </w:rPr>
        </w:r>
        <w:r>
          <w:rPr>
            <w:noProof/>
            <w:webHidden/>
          </w:rPr>
          <w:fldChar w:fldCharType="separate"/>
        </w:r>
        <w:r w:rsidR="00F6772E">
          <w:rPr>
            <w:noProof/>
            <w:webHidden/>
          </w:rPr>
          <w:t>64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5" w:history="1">
        <w:r w:rsidRPr="00BF3D34">
          <w:rPr>
            <w:rStyle w:val="Hyperlink"/>
            <w:noProof/>
          </w:rPr>
          <w:t>9.9 UC14 Mouse_Based_Tool_Interaction ID</w:t>
        </w:r>
        <w:r>
          <w:rPr>
            <w:noProof/>
            <w:webHidden/>
          </w:rPr>
          <w:tab/>
        </w:r>
        <w:r>
          <w:rPr>
            <w:noProof/>
            <w:webHidden/>
          </w:rPr>
          <w:fldChar w:fldCharType="begin"/>
        </w:r>
        <w:r>
          <w:rPr>
            <w:noProof/>
            <w:webHidden/>
          </w:rPr>
          <w:instrText xml:space="preserve"> PAGEREF _Toc322536495 \h </w:instrText>
        </w:r>
        <w:r>
          <w:rPr>
            <w:noProof/>
            <w:webHidden/>
          </w:rPr>
        </w:r>
        <w:r>
          <w:rPr>
            <w:noProof/>
            <w:webHidden/>
          </w:rPr>
          <w:fldChar w:fldCharType="separate"/>
        </w:r>
        <w:r w:rsidR="00F6772E">
          <w:rPr>
            <w:noProof/>
            <w:webHidden/>
          </w:rPr>
          <w:t>64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6" w:history="1">
        <w:r w:rsidRPr="00BF3D34">
          <w:rPr>
            <w:rStyle w:val="Hyperlink"/>
            <w:noProof/>
          </w:rPr>
          <w:t>9.10 UC15 Image_Image_Interaction_Via_Tools ID</w:t>
        </w:r>
        <w:r>
          <w:rPr>
            <w:noProof/>
            <w:webHidden/>
          </w:rPr>
          <w:tab/>
        </w:r>
        <w:r>
          <w:rPr>
            <w:noProof/>
            <w:webHidden/>
          </w:rPr>
          <w:fldChar w:fldCharType="begin"/>
        </w:r>
        <w:r>
          <w:rPr>
            <w:noProof/>
            <w:webHidden/>
          </w:rPr>
          <w:instrText xml:space="preserve"> PAGEREF _Toc322536496 \h </w:instrText>
        </w:r>
        <w:r>
          <w:rPr>
            <w:noProof/>
            <w:webHidden/>
          </w:rPr>
        </w:r>
        <w:r>
          <w:rPr>
            <w:noProof/>
            <w:webHidden/>
          </w:rPr>
          <w:fldChar w:fldCharType="separate"/>
        </w:r>
        <w:r w:rsidR="00F6772E">
          <w:rPr>
            <w:noProof/>
            <w:webHidden/>
          </w:rPr>
          <w:t>65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7" w:history="1">
        <w:r w:rsidRPr="00BF3D34">
          <w:rPr>
            <w:rStyle w:val="Hyperlink"/>
            <w:noProof/>
          </w:rPr>
          <w:t>9.11 UC16 Adjust_Layer_Properties ID</w:t>
        </w:r>
        <w:r>
          <w:rPr>
            <w:noProof/>
            <w:webHidden/>
          </w:rPr>
          <w:tab/>
        </w:r>
        <w:r>
          <w:rPr>
            <w:noProof/>
            <w:webHidden/>
          </w:rPr>
          <w:fldChar w:fldCharType="begin"/>
        </w:r>
        <w:r>
          <w:rPr>
            <w:noProof/>
            <w:webHidden/>
          </w:rPr>
          <w:instrText xml:space="preserve"> PAGEREF _Toc322536497 \h </w:instrText>
        </w:r>
        <w:r>
          <w:rPr>
            <w:noProof/>
            <w:webHidden/>
          </w:rPr>
        </w:r>
        <w:r>
          <w:rPr>
            <w:noProof/>
            <w:webHidden/>
          </w:rPr>
          <w:fldChar w:fldCharType="separate"/>
        </w:r>
        <w:r w:rsidR="00F6772E">
          <w:rPr>
            <w:noProof/>
            <w:webHidden/>
          </w:rPr>
          <w:t>65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8" w:history="1">
        <w:r w:rsidRPr="00BF3D34">
          <w:rPr>
            <w:rStyle w:val="Hyperlink"/>
            <w:noProof/>
          </w:rPr>
          <w:t>9.12 UC17 Adjust_Image_Properties ID</w:t>
        </w:r>
        <w:r>
          <w:rPr>
            <w:noProof/>
            <w:webHidden/>
          </w:rPr>
          <w:tab/>
        </w:r>
        <w:r>
          <w:rPr>
            <w:noProof/>
            <w:webHidden/>
          </w:rPr>
          <w:fldChar w:fldCharType="begin"/>
        </w:r>
        <w:r>
          <w:rPr>
            <w:noProof/>
            <w:webHidden/>
          </w:rPr>
          <w:instrText xml:space="preserve"> PAGEREF _Toc322536498 \h </w:instrText>
        </w:r>
        <w:r>
          <w:rPr>
            <w:noProof/>
            <w:webHidden/>
          </w:rPr>
        </w:r>
        <w:r>
          <w:rPr>
            <w:noProof/>
            <w:webHidden/>
          </w:rPr>
          <w:fldChar w:fldCharType="separate"/>
        </w:r>
        <w:r w:rsidR="00F6772E">
          <w:rPr>
            <w:noProof/>
            <w:webHidden/>
          </w:rPr>
          <w:t>66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499" w:history="1">
        <w:r w:rsidRPr="00BF3D34">
          <w:rPr>
            <w:rStyle w:val="Hyperlink"/>
            <w:noProof/>
          </w:rPr>
          <w:t>9.13 UC18 Adjust_Layer_Properties ID</w:t>
        </w:r>
        <w:r>
          <w:rPr>
            <w:noProof/>
            <w:webHidden/>
          </w:rPr>
          <w:tab/>
        </w:r>
        <w:r>
          <w:rPr>
            <w:noProof/>
            <w:webHidden/>
          </w:rPr>
          <w:fldChar w:fldCharType="begin"/>
        </w:r>
        <w:r>
          <w:rPr>
            <w:noProof/>
            <w:webHidden/>
          </w:rPr>
          <w:instrText xml:space="preserve"> PAGEREF _Toc322536499 \h </w:instrText>
        </w:r>
        <w:r>
          <w:rPr>
            <w:noProof/>
            <w:webHidden/>
          </w:rPr>
        </w:r>
        <w:r>
          <w:rPr>
            <w:noProof/>
            <w:webHidden/>
          </w:rPr>
          <w:fldChar w:fldCharType="separate"/>
        </w:r>
        <w:r w:rsidR="00F6772E">
          <w:rPr>
            <w:noProof/>
            <w:webHidden/>
          </w:rPr>
          <w:t>66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0" w:history="1">
        <w:r w:rsidRPr="00BF3D34">
          <w:rPr>
            <w:rStyle w:val="Hyperlink"/>
            <w:noProof/>
          </w:rPr>
          <w:t>9.14 UC19 Animation_Playback_Frame_Rate_Adjustment ID</w:t>
        </w:r>
        <w:r>
          <w:rPr>
            <w:noProof/>
            <w:webHidden/>
          </w:rPr>
          <w:tab/>
        </w:r>
        <w:r>
          <w:rPr>
            <w:noProof/>
            <w:webHidden/>
          </w:rPr>
          <w:fldChar w:fldCharType="begin"/>
        </w:r>
        <w:r>
          <w:rPr>
            <w:noProof/>
            <w:webHidden/>
          </w:rPr>
          <w:instrText xml:space="preserve"> PAGEREF _Toc322536500 \h </w:instrText>
        </w:r>
        <w:r>
          <w:rPr>
            <w:noProof/>
            <w:webHidden/>
          </w:rPr>
        </w:r>
        <w:r>
          <w:rPr>
            <w:noProof/>
            <w:webHidden/>
          </w:rPr>
          <w:fldChar w:fldCharType="separate"/>
        </w:r>
        <w:r w:rsidR="00F6772E">
          <w:rPr>
            <w:noProof/>
            <w:webHidden/>
          </w:rPr>
          <w:t>67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1" w:history="1">
        <w:r w:rsidRPr="00BF3D34">
          <w:rPr>
            <w:rStyle w:val="Hyperlink"/>
            <w:noProof/>
          </w:rPr>
          <w:t>9.15 UC22 Change_Selected_Pixels ID</w:t>
        </w:r>
        <w:r>
          <w:rPr>
            <w:noProof/>
            <w:webHidden/>
          </w:rPr>
          <w:tab/>
        </w:r>
        <w:r>
          <w:rPr>
            <w:noProof/>
            <w:webHidden/>
          </w:rPr>
          <w:fldChar w:fldCharType="begin"/>
        </w:r>
        <w:r>
          <w:rPr>
            <w:noProof/>
            <w:webHidden/>
          </w:rPr>
          <w:instrText xml:space="preserve"> PAGEREF _Toc322536501 \h </w:instrText>
        </w:r>
        <w:r>
          <w:rPr>
            <w:noProof/>
            <w:webHidden/>
          </w:rPr>
        </w:r>
        <w:r>
          <w:rPr>
            <w:noProof/>
            <w:webHidden/>
          </w:rPr>
          <w:fldChar w:fldCharType="separate"/>
        </w:r>
        <w:r w:rsidR="00F6772E">
          <w:rPr>
            <w:noProof/>
            <w:webHidden/>
          </w:rPr>
          <w:t>68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2" w:history="1">
        <w:r w:rsidRPr="00BF3D34">
          <w:rPr>
            <w:rStyle w:val="Hyperlink"/>
            <w:noProof/>
          </w:rPr>
          <w:t>9.16 UC23 Modify_Individual_Pixel_Color_And_Opacity ID</w:t>
        </w:r>
        <w:r>
          <w:rPr>
            <w:noProof/>
            <w:webHidden/>
          </w:rPr>
          <w:tab/>
        </w:r>
        <w:r>
          <w:rPr>
            <w:noProof/>
            <w:webHidden/>
          </w:rPr>
          <w:fldChar w:fldCharType="begin"/>
        </w:r>
        <w:r>
          <w:rPr>
            <w:noProof/>
            <w:webHidden/>
          </w:rPr>
          <w:instrText xml:space="preserve"> PAGEREF _Toc322536502 \h </w:instrText>
        </w:r>
        <w:r>
          <w:rPr>
            <w:noProof/>
            <w:webHidden/>
          </w:rPr>
        </w:r>
        <w:r>
          <w:rPr>
            <w:noProof/>
            <w:webHidden/>
          </w:rPr>
          <w:fldChar w:fldCharType="separate"/>
        </w:r>
        <w:r w:rsidR="00F6772E">
          <w:rPr>
            <w:noProof/>
            <w:webHidden/>
          </w:rPr>
          <w:t>69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3" w:history="1">
        <w:r w:rsidRPr="00BF3D34">
          <w:rPr>
            <w:rStyle w:val="Hyperlink"/>
            <w:noProof/>
          </w:rPr>
          <w:t>9.17 UC24 Modify_Groups_Pixels_Color_And_Opacity ID</w:t>
        </w:r>
        <w:r>
          <w:rPr>
            <w:noProof/>
            <w:webHidden/>
          </w:rPr>
          <w:tab/>
        </w:r>
        <w:r>
          <w:rPr>
            <w:noProof/>
            <w:webHidden/>
          </w:rPr>
          <w:fldChar w:fldCharType="begin"/>
        </w:r>
        <w:r>
          <w:rPr>
            <w:noProof/>
            <w:webHidden/>
          </w:rPr>
          <w:instrText xml:space="preserve"> PAGEREF _Toc322536503 \h </w:instrText>
        </w:r>
        <w:r>
          <w:rPr>
            <w:noProof/>
            <w:webHidden/>
          </w:rPr>
        </w:r>
        <w:r>
          <w:rPr>
            <w:noProof/>
            <w:webHidden/>
          </w:rPr>
          <w:fldChar w:fldCharType="separate"/>
        </w:r>
        <w:r w:rsidR="00F6772E">
          <w:rPr>
            <w:noProof/>
            <w:webHidden/>
          </w:rPr>
          <w:t>69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4" w:history="1">
        <w:r w:rsidRPr="00BF3D34">
          <w:rPr>
            <w:rStyle w:val="Hyperlink"/>
            <w:noProof/>
          </w:rPr>
          <w:t>9.18 UC25 Transform_Sprite ID</w:t>
        </w:r>
        <w:r>
          <w:rPr>
            <w:noProof/>
            <w:webHidden/>
          </w:rPr>
          <w:tab/>
        </w:r>
        <w:r>
          <w:rPr>
            <w:noProof/>
            <w:webHidden/>
          </w:rPr>
          <w:fldChar w:fldCharType="begin"/>
        </w:r>
        <w:r>
          <w:rPr>
            <w:noProof/>
            <w:webHidden/>
          </w:rPr>
          <w:instrText xml:space="preserve"> PAGEREF _Toc322536504 \h </w:instrText>
        </w:r>
        <w:r>
          <w:rPr>
            <w:noProof/>
            <w:webHidden/>
          </w:rPr>
        </w:r>
        <w:r>
          <w:rPr>
            <w:noProof/>
            <w:webHidden/>
          </w:rPr>
          <w:fldChar w:fldCharType="separate"/>
        </w:r>
        <w:r w:rsidR="00F6772E">
          <w:rPr>
            <w:noProof/>
            <w:webHidden/>
          </w:rPr>
          <w:t>70</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05" w:history="1">
        <w:r w:rsidRPr="00BF3D34">
          <w:rPr>
            <w:rStyle w:val="Hyperlink"/>
            <w:noProof/>
          </w:rPr>
          <w:t>9.19 UC30 Modify_Layers ID</w:t>
        </w:r>
        <w:r>
          <w:rPr>
            <w:noProof/>
            <w:webHidden/>
          </w:rPr>
          <w:tab/>
        </w:r>
        <w:r>
          <w:rPr>
            <w:noProof/>
            <w:webHidden/>
          </w:rPr>
          <w:fldChar w:fldCharType="begin"/>
        </w:r>
        <w:r>
          <w:rPr>
            <w:noProof/>
            <w:webHidden/>
          </w:rPr>
          <w:instrText xml:space="preserve"> PAGEREF _Toc322536505 \h </w:instrText>
        </w:r>
        <w:r>
          <w:rPr>
            <w:noProof/>
            <w:webHidden/>
          </w:rPr>
        </w:r>
        <w:r>
          <w:rPr>
            <w:noProof/>
            <w:webHidden/>
          </w:rPr>
          <w:fldChar w:fldCharType="separate"/>
        </w:r>
        <w:r w:rsidR="00F6772E">
          <w:rPr>
            <w:noProof/>
            <w:webHidden/>
          </w:rPr>
          <w:t>71</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06" w:history="1">
        <w:r w:rsidRPr="00BF3D34">
          <w:rPr>
            <w:rStyle w:val="Hyperlink"/>
            <w:noProof/>
          </w:rPr>
          <w:t>10.0 Function Point Cost Analysis</w:t>
        </w:r>
        <w:r>
          <w:rPr>
            <w:noProof/>
            <w:webHidden/>
          </w:rPr>
          <w:tab/>
        </w:r>
        <w:r>
          <w:rPr>
            <w:noProof/>
            <w:webHidden/>
          </w:rPr>
          <w:fldChar w:fldCharType="begin"/>
        </w:r>
        <w:r>
          <w:rPr>
            <w:noProof/>
            <w:webHidden/>
          </w:rPr>
          <w:instrText xml:space="preserve"> PAGEREF _Toc322536506 \h </w:instrText>
        </w:r>
        <w:r>
          <w:rPr>
            <w:noProof/>
            <w:webHidden/>
          </w:rPr>
        </w:r>
        <w:r>
          <w:rPr>
            <w:noProof/>
            <w:webHidden/>
          </w:rPr>
          <w:fldChar w:fldCharType="separate"/>
        </w:r>
        <w:r w:rsidR="00F6772E">
          <w:rPr>
            <w:noProof/>
            <w:webHidden/>
          </w:rPr>
          <w:t>72</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07" w:history="1">
        <w:r w:rsidRPr="00BF3D34">
          <w:rPr>
            <w:rStyle w:val="Hyperlink"/>
            <w:noProof/>
          </w:rPr>
          <w:t>11.0 Horizontal Prototype</w:t>
        </w:r>
        <w:r>
          <w:rPr>
            <w:noProof/>
            <w:webHidden/>
          </w:rPr>
          <w:tab/>
        </w:r>
        <w:r>
          <w:rPr>
            <w:noProof/>
            <w:webHidden/>
          </w:rPr>
          <w:fldChar w:fldCharType="begin"/>
        </w:r>
        <w:r>
          <w:rPr>
            <w:noProof/>
            <w:webHidden/>
          </w:rPr>
          <w:instrText xml:space="preserve"> PAGEREF _Toc322536507 \h </w:instrText>
        </w:r>
        <w:r>
          <w:rPr>
            <w:noProof/>
            <w:webHidden/>
          </w:rPr>
        </w:r>
        <w:r>
          <w:rPr>
            <w:noProof/>
            <w:webHidden/>
          </w:rPr>
          <w:fldChar w:fldCharType="separate"/>
        </w:r>
        <w:r w:rsidR="00F6772E">
          <w:rPr>
            <w:noProof/>
            <w:webHidden/>
          </w:rPr>
          <w:t>74</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08" w:history="1">
        <w:r w:rsidRPr="00BF3D34">
          <w:rPr>
            <w:rStyle w:val="Hyperlink"/>
            <w:noProof/>
          </w:rPr>
          <w:t>12.0 Class Interface Diagram</w:t>
        </w:r>
        <w:r>
          <w:rPr>
            <w:noProof/>
            <w:webHidden/>
          </w:rPr>
          <w:tab/>
        </w:r>
        <w:r>
          <w:rPr>
            <w:noProof/>
            <w:webHidden/>
          </w:rPr>
          <w:fldChar w:fldCharType="begin"/>
        </w:r>
        <w:r>
          <w:rPr>
            <w:noProof/>
            <w:webHidden/>
          </w:rPr>
          <w:instrText xml:space="preserve"> PAGEREF _Toc322536508 \h </w:instrText>
        </w:r>
        <w:r>
          <w:rPr>
            <w:noProof/>
            <w:webHidden/>
          </w:rPr>
        </w:r>
        <w:r>
          <w:rPr>
            <w:noProof/>
            <w:webHidden/>
          </w:rPr>
          <w:fldChar w:fldCharType="separate"/>
        </w:r>
        <w:r w:rsidR="00F6772E">
          <w:rPr>
            <w:noProof/>
            <w:webHidden/>
          </w:rPr>
          <w:t>81</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09" w:history="1">
        <w:r w:rsidRPr="00BF3D34">
          <w:rPr>
            <w:rStyle w:val="Hyperlink"/>
            <w:noProof/>
          </w:rPr>
          <w:t>13.0 Class Interface</w:t>
        </w:r>
        <w:r>
          <w:rPr>
            <w:noProof/>
            <w:webHidden/>
          </w:rPr>
          <w:tab/>
        </w:r>
        <w:r>
          <w:rPr>
            <w:noProof/>
            <w:webHidden/>
          </w:rPr>
          <w:fldChar w:fldCharType="begin"/>
        </w:r>
        <w:r>
          <w:rPr>
            <w:noProof/>
            <w:webHidden/>
          </w:rPr>
          <w:instrText xml:space="preserve"> PAGEREF _Toc322536509 \h </w:instrText>
        </w:r>
        <w:r>
          <w:rPr>
            <w:noProof/>
            <w:webHidden/>
          </w:rPr>
        </w:r>
        <w:r>
          <w:rPr>
            <w:noProof/>
            <w:webHidden/>
          </w:rPr>
          <w:fldChar w:fldCharType="separate"/>
        </w:r>
        <w:r w:rsidR="00F6772E">
          <w:rPr>
            <w:noProof/>
            <w:webHidden/>
          </w:rPr>
          <w:t>82</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10" w:history="1">
        <w:r w:rsidRPr="00BF3D34">
          <w:rPr>
            <w:rStyle w:val="Hyperlink"/>
            <w:noProof/>
          </w:rPr>
          <w:t>14.0 Category Interaction Diagram</w:t>
        </w:r>
        <w:r>
          <w:rPr>
            <w:noProof/>
            <w:webHidden/>
          </w:rPr>
          <w:tab/>
        </w:r>
        <w:r>
          <w:rPr>
            <w:noProof/>
            <w:webHidden/>
          </w:rPr>
          <w:fldChar w:fldCharType="begin"/>
        </w:r>
        <w:r>
          <w:rPr>
            <w:noProof/>
            <w:webHidden/>
          </w:rPr>
          <w:instrText xml:space="preserve"> PAGEREF _Toc322536510 \h </w:instrText>
        </w:r>
        <w:r>
          <w:rPr>
            <w:noProof/>
            <w:webHidden/>
          </w:rPr>
        </w:r>
        <w:r>
          <w:rPr>
            <w:noProof/>
            <w:webHidden/>
          </w:rPr>
          <w:fldChar w:fldCharType="separate"/>
        </w:r>
        <w:r w:rsidR="00F6772E">
          <w:rPr>
            <w:noProof/>
            <w:webHidden/>
          </w:rPr>
          <w:t>90</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11" w:history="1">
        <w:r w:rsidRPr="00BF3D34">
          <w:rPr>
            <w:rStyle w:val="Hyperlink"/>
            <w:noProof/>
          </w:rPr>
          <w:t>15.0 COCOMO</w:t>
        </w:r>
        <w:r>
          <w:rPr>
            <w:noProof/>
            <w:webHidden/>
          </w:rPr>
          <w:tab/>
        </w:r>
        <w:r>
          <w:rPr>
            <w:noProof/>
            <w:webHidden/>
          </w:rPr>
          <w:fldChar w:fldCharType="begin"/>
        </w:r>
        <w:r>
          <w:rPr>
            <w:noProof/>
            <w:webHidden/>
          </w:rPr>
          <w:instrText xml:space="preserve"> PAGEREF _Toc322536511 \h </w:instrText>
        </w:r>
        <w:r>
          <w:rPr>
            <w:noProof/>
            <w:webHidden/>
          </w:rPr>
        </w:r>
        <w:r>
          <w:rPr>
            <w:noProof/>
            <w:webHidden/>
          </w:rPr>
          <w:fldChar w:fldCharType="separate"/>
        </w:r>
        <w:r w:rsidR="00F6772E">
          <w:rPr>
            <w:noProof/>
            <w:webHidden/>
          </w:rPr>
          <w:t>91</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12" w:history="1">
        <w:r w:rsidRPr="00BF3D34">
          <w:rPr>
            <w:rStyle w:val="Hyperlink"/>
            <w:noProof/>
          </w:rPr>
          <w:t>16.0 COCOMO vs. Functional Point Cost Analysis</w:t>
        </w:r>
        <w:r>
          <w:rPr>
            <w:noProof/>
            <w:webHidden/>
          </w:rPr>
          <w:tab/>
        </w:r>
        <w:r>
          <w:rPr>
            <w:noProof/>
            <w:webHidden/>
          </w:rPr>
          <w:fldChar w:fldCharType="begin"/>
        </w:r>
        <w:r>
          <w:rPr>
            <w:noProof/>
            <w:webHidden/>
          </w:rPr>
          <w:instrText xml:space="preserve"> PAGEREF _Toc322536512 \h </w:instrText>
        </w:r>
        <w:r>
          <w:rPr>
            <w:noProof/>
            <w:webHidden/>
          </w:rPr>
        </w:r>
        <w:r>
          <w:rPr>
            <w:noProof/>
            <w:webHidden/>
          </w:rPr>
          <w:fldChar w:fldCharType="separate"/>
        </w:r>
        <w:r w:rsidR="00F6772E">
          <w:rPr>
            <w:noProof/>
            <w:webHidden/>
          </w:rPr>
          <w:t>93</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13" w:history="1">
        <w:r w:rsidRPr="00BF3D34">
          <w:rPr>
            <w:rStyle w:val="Hyperlink"/>
            <w:noProof/>
          </w:rPr>
          <w:t>17.0 Test Cases &amp; Rationale</w:t>
        </w:r>
        <w:r>
          <w:rPr>
            <w:noProof/>
            <w:webHidden/>
          </w:rPr>
          <w:tab/>
        </w:r>
        <w:r>
          <w:rPr>
            <w:noProof/>
            <w:webHidden/>
          </w:rPr>
          <w:fldChar w:fldCharType="begin"/>
        </w:r>
        <w:r>
          <w:rPr>
            <w:noProof/>
            <w:webHidden/>
          </w:rPr>
          <w:instrText xml:space="preserve"> PAGEREF _Toc322536513 \h </w:instrText>
        </w:r>
        <w:r>
          <w:rPr>
            <w:noProof/>
            <w:webHidden/>
          </w:rPr>
        </w:r>
        <w:r>
          <w:rPr>
            <w:noProof/>
            <w:webHidden/>
          </w:rPr>
          <w:fldChar w:fldCharType="separate"/>
        </w:r>
        <w:r w:rsidR="00F6772E">
          <w:rPr>
            <w:noProof/>
            <w:webHidden/>
          </w:rPr>
          <w:t>94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14" w:history="1">
        <w:r w:rsidRPr="00BF3D34">
          <w:rPr>
            <w:rStyle w:val="Hyperlink"/>
            <w:noProof/>
            <w:snapToGrid w:val="0"/>
          </w:rPr>
          <w:t>17.1 Test Cases</w:t>
        </w:r>
        <w:r>
          <w:rPr>
            <w:noProof/>
            <w:webHidden/>
          </w:rPr>
          <w:tab/>
        </w:r>
        <w:r>
          <w:rPr>
            <w:noProof/>
            <w:webHidden/>
          </w:rPr>
          <w:fldChar w:fldCharType="begin"/>
        </w:r>
        <w:r>
          <w:rPr>
            <w:noProof/>
            <w:webHidden/>
          </w:rPr>
          <w:instrText xml:space="preserve"> PAGEREF _Toc322536514 \h </w:instrText>
        </w:r>
        <w:r>
          <w:rPr>
            <w:noProof/>
            <w:webHidden/>
          </w:rPr>
        </w:r>
        <w:r>
          <w:rPr>
            <w:noProof/>
            <w:webHidden/>
          </w:rPr>
          <w:fldChar w:fldCharType="separate"/>
        </w:r>
        <w:r w:rsidR="00F6772E">
          <w:rPr>
            <w:noProof/>
            <w:webHidden/>
          </w:rPr>
          <w:t>94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15" w:history="1">
        <w:r w:rsidRPr="00BF3D34">
          <w:rPr>
            <w:rStyle w:val="Hyperlink"/>
            <w:noProof/>
            <w:snapToGrid w:val="0"/>
          </w:rPr>
          <w:t>17.2 Rationale for Test Cases</w:t>
        </w:r>
        <w:r>
          <w:rPr>
            <w:noProof/>
            <w:webHidden/>
          </w:rPr>
          <w:tab/>
        </w:r>
        <w:r>
          <w:rPr>
            <w:noProof/>
            <w:webHidden/>
          </w:rPr>
          <w:fldChar w:fldCharType="begin"/>
        </w:r>
        <w:r>
          <w:rPr>
            <w:noProof/>
            <w:webHidden/>
          </w:rPr>
          <w:instrText xml:space="preserve"> PAGEREF _Toc322536515 \h </w:instrText>
        </w:r>
        <w:r>
          <w:rPr>
            <w:noProof/>
            <w:webHidden/>
          </w:rPr>
        </w:r>
        <w:r>
          <w:rPr>
            <w:noProof/>
            <w:webHidden/>
          </w:rPr>
          <w:fldChar w:fldCharType="separate"/>
        </w:r>
        <w:r w:rsidR="00F6772E">
          <w:rPr>
            <w:noProof/>
            <w:webHidden/>
          </w:rPr>
          <w:t>98</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16" w:history="1">
        <w:r w:rsidRPr="00BF3D34">
          <w:rPr>
            <w:rStyle w:val="Hyperlink"/>
            <w:noProof/>
          </w:rPr>
          <w:t>18.0 Source Code</w:t>
        </w:r>
        <w:r>
          <w:rPr>
            <w:noProof/>
            <w:webHidden/>
          </w:rPr>
          <w:tab/>
        </w:r>
        <w:r>
          <w:rPr>
            <w:noProof/>
            <w:webHidden/>
          </w:rPr>
          <w:fldChar w:fldCharType="begin"/>
        </w:r>
        <w:r>
          <w:rPr>
            <w:noProof/>
            <w:webHidden/>
          </w:rPr>
          <w:instrText xml:space="preserve"> PAGEREF _Toc322536516 \h </w:instrText>
        </w:r>
        <w:r>
          <w:rPr>
            <w:noProof/>
            <w:webHidden/>
          </w:rPr>
        </w:r>
        <w:r>
          <w:rPr>
            <w:noProof/>
            <w:webHidden/>
          </w:rPr>
          <w:fldChar w:fldCharType="separate"/>
        </w:r>
        <w:r w:rsidR="00F6772E">
          <w:rPr>
            <w:noProof/>
            <w:webHidden/>
          </w:rPr>
          <w:t>99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17" w:history="1">
        <w:r w:rsidRPr="00BF3D34">
          <w:rPr>
            <w:rStyle w:val="Hyperlink"/>
            <w:noProof/>
            <w:snapToGrid w:val="0"/>
          </w:rPr>
          <w:t>18.1 MySprite.java</w:t>
        </w:r>
        <w:r>
          <w:rPr>
            <w:noProof/>
            <w:webHidden/>
          </w:rPr>
          <w:tab/>
        </w:r>
        <w:r>
          <w:rPr>
            <w:noProof/>
            <w:webHidden/>
          </w:rPr>
          <w:fldChar w:fldCharType="begin"/>
        </w:r>
        <w:r>
          <w:rPr>
            <w:noProof/>
            <w:webHidden/>
          </w:rPr>
          <w:instrText xml:space="preserve"> PAGEREF _Toc322536517 \h </w:instrText>
        </w:r>
        <w:r>
          <w:rPr>
            <w:noProof/>
            <w:webHidden/>
          </w:rPr>
        </w:r>
        <w:r>
          <w:rPr>
            <w:noProof/>
            <w:webHidden/>
          </w:rPr>
          <w:fldChar w:fldCharType="separate"/>
        </w:r>
        <w:r w:rsidR="00F6772E">
          <w:rPr>
            <w:noProof/>
            <w:webHidden/>
          </w:rPr>
          <w:t>99</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18" w:history="1">
        <w:r w:rsidRPr="00BF3D34">
          <w:rPr>
            <w:rStyle w:val="Hyperlink"/>
            <w:noProof/>
          </w:rPr>
          <w:t>18.2 Action.java</w:t>
        </w:r>
        <w:r>
          <w:rPr>
            <w:noProof/>
            <w:webHidden/>
          </w:rPr>
          <w:tab/>
        </w:r>
        <w:r>
          <w:rPr>
            <w:noProof/>
            <w:webHidden/>
          </w:rPr>
          <w:fldChar w:fldCharType="begin"/>
        </w:r>
        <w:r>
          <w:rPr>
            <w:noProof/>
            <w:webHidden/>
          </w:rPr>
          <w:instrText xml:space="preserve"> PAGEREF _Toc322536518 \h </w:instrText>
        </w:r>
        <w:r>
          <w:rPr>
            <w:noProof/>
            <w:webHidden/>
          </w:rPr>
        </w:r>
        <w:r>
          <w:rPr>
            <w:noProof/>
            <w:webHidden/>
          </w:rPr>
          <w:fldChar w:fldCharType="separate"/>
        </w:r>
        <w:r w:rsidR="00F6772E">
          <w:rPr>
            <w:noProof/>
            <w:webHidden/>
          </w:rPr>
          <w:t>137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19" w:history="1">
        <w:r w:rsidRPr="00BF3D34">
          <w:rPr>
            <w:rStyle w:val="Hyperlink"/>
            <w:noProof/>
          </w:rPr>
          <w:t>18.3 Action Manager.java</w:t>
        </w:r>
        <w:r>
          <w:rPr>
            <w:noProof/>
            <w:webHidden/>
          </w:rPr>
          <w:tab/>
        </w:r>
        <w:r>
          <w:rPr>
            <w:noProof/>
            <w:webHidden/>
          </w:rPr>
          <w:fldChar w:fldCharType="begin"/>
        </w:r>
        <w:r>
          <w:rPr>
            <w:noProof/>
            <w:webHidden/>
          </w:rPr>
          <w:instrText xml:space="preserve"> PAGEREF _Toc322536519 \h </w:instrText>
        </w:r>
        <w:r>
          <w:rPr>
            <w:noProof/>
            <w:webHidden/>
          </w:rPr>
        </w:r>
        <w:r>
          <w:rPr>
            <w:noProof/>
            <w:webHidden/>
          </w:rPr>
          <w:fldChar w:fldCharType="separate"/>
        </w:r>
        <w:r w:rsidR="00F6772E">
          <w:rPr>
            <w:noProof/>
            <w:webHidden/>
          </w:rPr>
          <w:t>146</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0" w:history="1">
        <w:r w:rsidRPr="00BF3D34">
          <w:rPr>
            <w:rStyle w:val="Hyperlink"/>
            <w:noProof/>
          </w:rPr>
          <w:t>18.4 Tool.java</w:t>
        </w:r>
        <w:r>
          <w:rPr>
            <w:noProof/>
            <w:webHidden/>
          </w:rPr>
          <w:tab/>
        </w:r>
        <w:r>
          <w:rPr>
            <w:noProof/>
            <w:webHidden/>
          </w:rPr>
          <w:fldChar w:fldCharType="begin"/>
        </w:r>
        <w:r>
          <w:rPr>
            <w:noProof/>
            <w:webHidden/>
          </w:rPr>
          <w:instrText xml:space="preserve"> PAGEREF _Toc322536520 \h </w:instrText>
        </w:r>
        <w:r>
          <w:rPr>
            <w:noProof/>
            <w:webHidden/>
          </w:rPr>
        </w:r>
        <w:r>
          <w:rPr>
            <w:noProof/>
            <w:webHidden/>
          </w:rPr>
          <w:fldChar w:fldCharType="separate"/>
        </w:r>
        <w:r w:rsidR="00F6772E">
          <w:rPr>
            <w:noProof/>
            <w:webHidden/>
          </w:rPr>
          <w:t>158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1" w:history="1">
        <w:r w:rsidRPr="00BF3D34">
          <w:rPr>
            <w:rStyle w:val="Hyperlink"/>
            <w:noProof/>
          </w:rPr>
          <w:t>18.5 ToolManager.java</w:t>
        </w:r>
        <w:r>
          <w:rPr>
            <w:noProof/>
            <w:webHidden/>
          </w:rPr>
          <w:tab/>
        </w:r>
        <w:r>
          <w:rPr>
            <w:noProof/>
            <w:webHidden/>
          </w:rPr>
          <w:fldChar w:fldCharType="begin"/>
        </w:r>
        <w:r>
          <w:rPr>
            <w:noProof/>
            <w:webHidden/>
          </w:rPr>
          <w:instrText xml:space="preserve"> PAGEREF _Toc322536521 \h </w:instrText>
        </w:r>
        <w:r>
          <w:rPr>
            <w:noProof/>
            <w:webHidden/>
          </w:rPr>
        </w:r>
        <w:r>
          <w:rPr>
            <w:noProof/>
            <w:webHidden/>
          </w:rPr>
          <w:fldChar w:fldCharType="separate"/>
        </w:r>
        <w:r w:rsidR="00F6772E">
          <w:rPr>
            <w:noProof/>
            <w:webHidden/>
          </w:rPr>
          <w:t>162</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2" w:history="1">
        <w:r w:rsidRPr="00BF3D34">
          <w:rPr>
            <w:rStyle w:val="Hyperlink"/>
            <w:noProof/>
          </w:rPr>
          <w:t>18.6 Layer.java</w:t>
        </w:r>
        <w:r>
          <w:rPr>
            <w:noProof/>
            <w:webHidden/>
          </w:rPr>
          <w:tab/>
        </w:r>
        <w:r>
          <w:rPr>
            <w:noProof/>
            <w:webHidden/>
          </w:rPr>
          <w:fldChar w:fldCharType="begin"/>
        </w:r>
        <w:r>
          <w:rPr>
            <w:noProof/>
            <w:webHidden/>
          </w:rPr>
          <w:instrText xml:space="preserve"> PAGEREF _Toc322536522 \h </w:instrText>
        </w:r>
        <w:r>
          <w:rPr>
            <w:noProof/>
            <w:webHidden/>
          </w:rPr>
        </w:r>
        <w:r>
          <w:rPr>
            <w:noProof/>
            <w:webHidden/>
          </w:rPr>
          <w:fldChar w:fldCharType="separate"/>
        </w:r>
        <w:r w:rsidR="00F6772E">
          <w:rPr>
            <w:noProof/>
            <w:webHidden/>
          </w:rPr>
          <w:t>164</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3" w:history="1">
        <w:r w:rsidRPr="00BF3D34">
          <w:rPr>
            <w:rStyle w:val="Hyperlink"/>
            <w:noProof/>
          </w:rPr>
          <w:t>18.7 LayeredImage.java</w:t>
        </w:r>
        <w:r>
          <w:rPr>
            <w:noProof/>
            <w:webHidden/>
          </w:rPr>
          <w:tab/>
        </w:r>
        <w:r>
          <w:rPr>
            <w:noProof/>
            <w:webHidden/>
          </w:rPr>
          <w:fldChar w:fldCharType="begin"/>
        </w:r>
        <w:r>
          <w:rPr>
            <w:noProof/>
            <w:webHidden/>
          </w:rPr>
          <w:instrText xml:space="preserve"> PAGEREF _Toc322536523 \h </w:instrText>
        </w:r>
        <w:r>
          <w:rPr>
            <w:noProof/>
            <w:webHidden/>
          </w:rPr>
        </w:r>
        <w:r>
          <w:rPr>
            <w:noProof/>
            <w:webHidden/>
          </w:rPr>
          <w:fldChar w:fldCharType="separate"/>
        </w:r>
        <w:r w:rsidR="00F6772E">
          <w:rPr>
            <w:noProof/>
            <w:webHidden/>
          </w:rPr>
          <w:t>168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4" w:history="1">
        <w:r w:rsidRPr="00BF3D34">
          <w:rPr>
            <w:rStyle w:val="Hyperlink"/>
            <w:noProof/>
          </w:rPr>
          <w:t>18.8 Node.java</w:t>
        </w:r>
        <w:r>
          <w:rPr>
            <w:noProof/>
            <w:webHidden/>
          </w:rPr>
          <w:tab/>
        </w:r>
        <w:r>
          <w:rPr>
            <w:noProof/>
            <w:webHidden/>
          </w:rPr>
          <w:fldChar w:fldCharType="begin"/>
        </w:r>
        <w:r>
          <w:rPr>
            <w:noProof/>
            <w:webHidden/>
          </w:rPr>
          <w:instrText xml:space="preserve"> PAGEREF _Toc322536524 \h </w:instrText>
        </w:r>
        <w:r>
          <w:rPr>
            <w:noProof/>
            <w:webHidden/>
          </w:rPr>
        </w:r>
        <w:r>
          <w:rPr>
            <w:noProof/>
            <w:webHidden/>
          </w:rPr>
          <w:fldChar w:fldCharType="separate"/>
        </w:r>
        <w:r w:rsidR="00F6772E">
          <w:rPr>
            <w:noProof/>
            <w:webHidden/>
          </w:rPr>
          <w:t>173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5" w:history="1">
        <w:r w:rsidRPr="00BF3D34">
          <w:rPr>
            <w:rStyle w:val="Hyperlink"/>
            <w:noProof/>
          </w:rPr>
          <w:t>18.9 Queue.java</w:t>
        </w:r>
        <w:r>
          <w:rPr>
            <w:noProof/>
            <w:webHidden/>
          </w:rPr>
          <w:tab/>
        </w:r>
        <w:r>
          <w:rPr>
            <w:noProof/>
            <w:webHidden/>
          </w:rPr>
          <w:fldChar w:fldCharType="begin"/>
        </w:r>
        <w:r>
          <w:rPr>
            <w:noProof/>
            <w:webHidden/>
          </w:rPr>
          <w:instrText xml:space="preserve"> PAGEREF _Toc322536525 \h </w:instrText>
        </w:r>
        <w:r>
          <w:rPr>
            <w:noProof/>
            <w:webHidden/>
          </w:rPr>
        </w:r>
        <w:r>
          <w:rPr>
            <w:noProof/>
            <w:webHidden/>
          </w:rPr>
          <w:fldChar w:fldCharType="separate"/>
        </w:r>
        <w:r w:rsidR="00F6772E">
          <w:rPr>
            <w:noProof/>
            <w:webHidden/>
          </w:rPr>
          <w:t>175</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6" w:history="1">
        <w:r w:rsidRPr="00BF3D34">
          <w:rPr>
            <w:rStyle w:val="Hyperlink"/>
            <w:noProof/>
          </w:rPr>
          <w:t>18.10 Sprite.java</w:t>
        </w:r>
        <w:r>
          <w:rPr>
            <w:noProof/>
            <w:webHidden/>
          </w:rPr>
          <w:tab/>
        </w:r>
        <w:r>
          <w:rPr>
            <w:noProof/>
            <w:webHidden/>
          </w:rPr>
          <w:fldChar w:fldCharType="begin"/>
        </w:r>
        <w:r>
          <w:rPr>
            <w:noProof/>
            <w:webHidden/>
          </w:rPr>
          <w:instrText xml:space="preserve"> PAGEREF _Toc322536526 \h </w:instrText>
        </w:r>
        <w:r>
          <w:rPr>
            <w:noProof/>
            <w:webHidden/>
          </w:rPr>
        </w:r>
        <w:r>
          <w:rPr>
            <w:noProof/>
            <w:webHidden/>
          </w:rPr>
          <w:fldChar w:fldCharType="separate"/>
        </w:r>
        <w:r w:rsidR="00F6772E">
          <w:rPr>
            <w:noProof/>
            <w:webHidden/>
          </w:rPr>
          <w:t>177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7" w:history="1">
        <w:r w:rsidRPr="00BF3D34">
          <w:rPr>
            <w:rStyle w:val="Hyperlink"/>
            <w:noProof/>
          </w:rPr>
          <w:t>18.11 Stack.java</w:t>
        </w:r>
        <w:r>
          <w:rPr>
            <w:noProof/>
            <w:webHidden/>
          </w:rPr>
          <w:tab/>
        </w:r>
        <w:r>
          <w:rPr>
            <w:noProof/>
            <w:webHidden/>
          </w:rPr>
          <w:fldChar w:fldCharType="begin"/>
        </w:r>
        <w:r>
          <w:rPr>
            <w:noProof/>
            <w:webHidden/>
          </w:rPr>
          <w:instrText xml:space="preserve"> PAGEREF _Toc322536527 \h </w:instrText>
        </w:r>
        <w:r>
          <w:rPr>
            <w:noProof/>
            <w:webHidden/>
          </w:rPr>
        </w:r>
        <w:r>
          <w:rPr>
            <w:noProof/>
            <w:webHidden/>
          </w:rPr>
          <w:fldChar w:fldCharType="separate"/>
        </w:r>
        <w:r w:rsidR="00F6772E">
          <w:rPr>
            <w:noProof/>
            <w:webHidden/>
          </w:rPr>
          <w:t>181</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8" w:history="1">
        <w:r w:rsidRPr="00BF3D34">
          <w:rPr>
            <w:rStyle w:val="Hyperlink"/>
            <w:noProof/>
          </w:rPr>
          <w:t>18.12 FileManager.java</w:t>
        </w:r>
        <w:r>
          <w:rPr>
            <w:noProof/>
            <w:webHidden/>
          </w:rPr>
          <w:tab/>
        </w:r>
        <w:r>
          <w:rPr>
            <w:noProof/>
            <w:webHidden/>
          </w:rPr>
          <w:fldChar w:fldCharType="begin"/>
        </w:r>
        <w:r>
          <w:rPr>
            <w:noProof/>
            <w:webHidden/>
          </w:rPr>
          <w:instrText xml:space="preserve"> PAGEREF _Toc322536528 \h </w:instrText>
        </w:r>
        <w:r>
          <w:rPr>
            <w:noProof/>
            <w:webHidden/>
          </w:rPr>
        </w:r>
        <w:r>
          <w:rPr>
            <w:noProof/>
            <w:webHidden/>
          </w:rPr>
          <w:fldChar w:fldCharType="separate"/>
        </w:r>
        <w:r w:rsidR="00F6772E">
          <w:rPr>
            <w:noProof/>
            <w:webHidden/>
          </w:rPr>
          <w:t>183</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29" w:history="1">
        <w:r w:rsidRPr="00BF3D34">
          <w:rPr>
            <w:rStyle w:val="Hyperlink"/>
            <w:noProof/>
          </w:rPr>
          <w:t>18.13 GuiElement.java</w:t>
        </w:r>
        <w:r>
          <w:rPr>
            <w:noProof/>
            <w:webHidden/>
          </w:rPr>
          <w:tab/>
        </w:r>
        <w:r>
          <w:rPr>
            <w:noProof/>
            <w:webHidden/>
          </w:rPr>
          <w:fldChar w:fldCharType="begin"/>
        </w:r>
        <w:r>
          <w:rPr>
            <w:noProof/>
            <w:webHidden/>
          </w:rPr>
          <w:instrText xml:space="preserve"> PAGEREF _Toc322536529 \h </w:instrText>
        </w:r>
        <w:r>
          <w:rPr>
            <w:noProof/>
            <w:webHidden/>
          </w:rPr>
        </w:r>
        <w:r>
          <w:rPr>
            <w:noProof/>
            <w:webHidden/>
          </w:rPr>
          <w:fldChar w:fldCharType="separate"/>
        </w:r>
        <w:r w:rsidR="00F6772E">
          <w:rPr>
            <w:noProof/>
            <w:webHidden/>
          </w:rPr>
          <w:t>187</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30" w:history="1">
        <w:r w:rsidRPr="00BF3D34">
          <w:rPr>
            <w:rStyle w:val="Hyperlink"/>
            <w:noProof/>
          </w:rPr>
          <w:t>18.14 IniInterface.java</w:t>
        </w:r>
        <w:r>
          <w:rPr>
            <w:noProof/>
            <w:webHidden/>
          </w:rPr>
          <w:tab/>
        </w:r>
        <w:r>
          <w:rPr>
            <w:noProof/>
            <w:webHidden/>
          </w:rPr>
          <w:fldChar w:fldCharType="begin"/>
        </w:r>
        <w:r>
          <w:rPr>
            <w:noProof/>
            <w:webHidden/>
          </w:rPr>
          <w:instrText xml:space="preserve"> PAGEREF _Toc322536530 \h </w:instrText>
        </w:r>
        <w:r>
          <w:rPr>
            <w:noProof/>
            <w:webHidden/>
          </w:rPr>
        </w:r>
        <w:r>
          <w:rPr>
            <w:noProof/>
            <w:webHidden/>
          </w:rPr>
          <w:fldChar w:fldCharType="separate"/>
        </w:r>
        <w:r w:rsidR="00F6772E">
          <w:rPr>
            <w:noProof/>
            <w:webHidden/>
          </w:rPr>
          <w:t>208</w:t>
        </w:r>
        <w:r>
          <w:rPr>
            <w:noProof/>
            <w:webHidden/>
          </w:rPr>
          <w:fldChar w:fldCharType="end"/>
        </w:r>
      </w:hyperlink>
    </w:p>
    <w:p w:rsidR="00687CEC" w:rsidRDefault="00687CEC">
      <w:pPr>
        <w:pStyle w:val="TOC2"/>
        <w:tabs>
          <w:tab w:val="right" w:leader="dot" w:pos="9962"/>
        </w:tabs>
        <w:rPr>
          <w:rFonts w:asciiTheme="minorHAnsi" w:eastAsiaTheme="minorEastAsia" w:hAnsiTheme="minorHAnsi" w:cstheme="minorBidi"/>
          <w:noProof/>
        </w:rPr>
      </w:pPr>
      <w:hyperlink w:anchor="_Toc322536531" w:history="1">
        <w:r w:rsidRPr="00BF3D34">
          <w:rPr>
            <w:rStyle w:val="Hyperlink"/>
            <w:noProof/>
          </w:rPr>
          <w:t>18.15 XmlInterface.java</w:t>
        </w:r>
        <w:r>
          <w:rPr>
            <w:noProof/>
            <w:webHidden/>
          </w:rPr>
          <w:tab/>
        </w:r>
        <w:r>
          <w:rPr>
            <w:noProof/>
            <w:webHidden/>
          </w:rPr>
          <w:fldChar w:fldCharType="begin"/>
        </w:r>
        <w:r>
          <w:rPr>
            <w:noProof/>
            <w:webHidden/>
          </w:rPr>
          <w:instrText xml:space="preserve"> PAGEREF _Toc322536531 \h </w:instrText>
        </w:r>
        <w:r>
          <w:rPr>
            <w:noProof/>
            <w:webHidden/>
          </w:rPr>
        </w:r>
        <w:r>
          <w:rPr>
            <w:noProof/>
            <w:webHidden/>
          </w:rPr>
          <w:fldChar w:fldCharType="separate"/>
        </w:r>
        <w:r w:rsidR="00F6772E">
          <w:rPr>
            <w:noProof/>
            <w:webHidden/>
          </w:rPr>
          <w:t>211</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32" w:history="1">
        <w:r w:rsidRPr="00BF3D34">
          <w:rPr>
            <w:rStyle w:val="Hyperlink"/>
            <w:noProof/>
          </w:rPr>
          <w:t>19.0 Project Legacy</w:t>
        </w:r>
        <w:r>
          <w:rPr>
            <w:noProof/>
            <w:webHidden/>
          </w:rPr>
          <w:tab/>
        </w:r>
        <w:r>
          <w:rPr>
            <w:noProof/>
            <w:webHidden/>
          </w:rPr>
          <w:fldChar w:fldCharType="begin"/>
        </w:r>
        <w:r>
          <w:rPr>
            <w:noProof/>
            <w:webHidden/>
          </w:rPr>
          <w:instrText xml:space="preserve"> PAGEREF _Toc322536532 \h </w:instrText>
        </w:r>
        <w:r>
          <w:rPr>
            <w:noProof/>
            <w:webHidden/>
          </w:rPr>
        </w:r>
        <w:r>
          <w:rPr>
            <w:noProof/>
            <w:webHidden/>
          </w:rPr>
          <w:fldChar w:fldCharType="separate"/>
        </w:r>
        <w:r w:rsidR="00F6772E">
          <w:rPr>
            <w:noProof/>
            <w:webHidden/>
          </w:rPr>
          <w:t>216</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33" w:history="1">
        <w:r w:rsidRPr="00BF3D34">
          <w:rPr>
            <w:rStyle w:val="Hyperlink"/>
            <w:noProof/>
          </w:rPr>
          <w:t>20.0 Glossary</w:t>
        </w:r>
        <w:r>
          <w:rPr>
            <w:noProof/>
            <w:webHidden/>
          </w:rPr>
          <w:tab/>
        </w:r>
        <w:r>
          <w:rPr>
            <w:noProof/>
            <w:webHidden/>
          </w:rPr>
          <w:fldChar w:fldCharType="begin"/>
        </w:r>
        <w:r>
          <w:rPr>
            <w:noProof/>
            <w:webHidden/>
          </w:rPr>
          <w:instrText xml:space="preserve"> PAGEREF _Toc322536533 \h </w:instrText>
        </w:r>
        <w:r>
          <w:rPr>
            <w:noProof/>
            <w:webHidden/>
          </w:rPr>
        </w:r>
        <w:r>
          <w:rPr>
            <w:noProof/>
            <w:webHidden/>
          </w:rPr>
          <w:fldChar w:fldCharType="separate"/>
        </w:r>
        <w:r w:rsidR="00F6772E">
          <w:rPr>
            <w:noProof/>
            <w:webHidden/>
          </w:rPr>
          <w:t>217</w:t>
        </w:r>
        <w:r>
          <w:rPr>
            <w:noProof/>
            <w:webHidden/>
          </w:rPr>
          <w:fldChar w:fldCharType="end"/>
        </w:r>
      </w:hyperlink>
    </w:p>
    <w:p w:rsidR="00687CEC" w:rsidRDefault="00687CEC">
      <w:pPr>
        <w:pStyle w:val="TOC1"/>
        <w:rPr>
          <w:rFonts w:asciiTheme="minorHAnsi" w:eastAsiaTheme="minorEastAsia" w:hAnsiTheme="minorHAnsi" w:cstheme="minorBidi"/>
          <w:b w:val="0"/>
          <w:noProof/>
        </w:rPr>
      </w:pPr>
      <w:hyperlink w:anchor="_Toc322536534" w:history="1">
        <w:r w:rsidRPr="00BF3D34">
          <w:rPr>
            <w:rStyle w:val="Hyperlink"/>
            <w:noProof/>
          </w:rPr>
          <w:t>21.0 Appendix</w:t>
        </w:r>
        <w:r>
          <w:rPr>
            <w:noProof/>
            <w:webHidden/>
          </w:rPr>
          <w:tab/>
        </w:r>
        <w:r>
          <w:rPr>
            <w:noProof/>
            <w:webHidden/>
          </w:rPr>
          <w:fldChar w:fldCharType="begin"/>
        </w:r>
        <w:r>
          <w:rPr>
            <w:noProof/>
            <w:webHidden/>
          </w:rPr>
          <w:instrText xml:space="preserve"> PAGEREF _Toc322536534 \h </w:instrText>
        </w:r>
        <w:r>
          <w:rPr>
            <w:noProof/>
            <w:webHidden/>
          </w:rPr>
        </w:r>
        <w:r>
          <w:rPr>
            <w:noProof/>
            <w:webHidden/>
          </w:rPr>
          <w:fldChar w:fldCharType="separate"/>
        </w:r>
        <w:r w:rsidR="00F6772E">
          <w:rPr>
            <w:noProof/>
            <w:webHidden/>
          </w:rPr>
          <w:t>219</w:t>
        </w:r>
        <w:r>
          <w:rPr>
            <w:noProof/>
            <w:webHidden/>
          </w:rPr>
          <w:fldChar w:fldCharType="end"/>
        </w:r>
      </w:hyperlink>
    </w:p>
    <w:p w:rsidR="00687CEC" w:rsidRDefault="00687CEC">
      <w:pPr>
        <w:pStyle w:val="TOC3"/>
        <w:tabs>
          <w:tab w:val="right" w:leader="dot" w:pos="9962"/>
        </w:tabs>
        <w:rPr>
          <w:rFonts w:asciiTheme="minorHAnsi" w:eastAsiaTheme="minorEastAsia" w:hAnsiTheme="minorHAnsi" w:cstheme="minorBidi"/>
          <w:noProof/>
        </w:rPr>
      </w:pPr>
      <w:hyperlink w:anchor="_Toc322536535" w:history="1">
        <w:r w:rsidRPr="00BF3D34">
          <w:rPr>
            <w:rStyle w:val="Hyperlink"/>
            <w:b/>
            <w:i/>
            <w:noProof/>
          </w:rPr>
          <w:t>User Manual</w:t>
        </w:r>
        <w:r>
          <w:rPr>
            <w:noProof/>
            <w:webHidden/>
          </w:rPr>
          <w:tab/>
        </w:r>
        <w:r>
          <w:rPr>
            <w:noProof/>
            <w:webHidden/>
          </w:rPr>
          <w:fldChar w:fldCharType="begin"/>
        </w:r>
        <w:r>
          <w:rPr>
            <w:noProof/>
            <w:webHidden/>
          </w:rPr>
          <w:instrText xml:space="preserve"> PAGEREF _Toc322536535 \h </w:instrText>
        </w:r>
        <w:r>
          <w:rPr>
            <w:noProof/>
            <w:webHidden/>
          </w:rPr>
        </w:r>
        <w:r>
          <w:rPr>
            <w:noProof/>
            <w:webHidden/>
          </w:rPr>
          <w:fldChar w:fldCharType="separate"/>
        </w:r>
        <w:r w:rsidR="00F6772E">
          <w:rPr>
            <w:noProof/>
            <w:webHidden/>
          </w:rPr>
          <w:t>219</w:t>
        </w:r>
        <w:r>
          <w:rPr>
            <w:noProof/>
            <w:webHidden/>
          </w:rPr>
          <w:fldChar w:fldCharType="end"/>
        </w:r>
      </w:hyperlink>
    </w:p>
    <w:p w:rsidR="00687CEC" w:rsidRDefault="00687CEC">
      <w:pPr>
        <w:pStyle w:val="TOC3"/>
        <w:tabs>
          <w:tab w:val="right" w:leader="dot" w:pos="9962"/>
        </w:tabs>
        <w:rPr>
          <w:rFonts w:asciiTheme="minorHAnsi" w:eastAsiaTheme="minorEastAsia" w:hAnsiTheme="minorHAnsi" w:cstheme="minorBidi"/>
          <w:noProof/>
        </w:rPr>
      </w:pPr>
      <w:hyperlink w:anchor="_Toc322536536" w:history="1">
        <w:r w:rsidRPr="00BF3D34">
          <w:rPr>
            <w:rStyle w:val="Hyperlink"/>
            <w:b/>
            <w:i/>
            <w:noProof/>
          </w:rPr>
          <w:t>Prototype Demo</w:t>
        </w:r>
        <w:r>
          <w:rPr>
            <w:noProof/>
            <w:webHidden/>
          </w:rPr>
          <w:tab/>
        </w:r>
        <w:r>
          <w:rPr>
            <w:noProof/>
            <w:webHidden/>
          </w:rPr>
          <w:fldChar w:fldCharType="begin"/>
        </w:r>
        <w:r>
          <w:rPr>
            <w:noProof/>
            <w:webHidden/>
          </w:rPr>
          <w:instrText xml:space="preserve"> PAGEREF _Toc322536536 \h </w:instrText>
        </w:r>
        <w:r>
          <w:rPr>
            <w:noProof/>
            <w:webHidden/>
          </w:rPr>
        </w:r>
        <w:r>
          <w:rPr>
            <w:noProof/>
            <w:webHidden/>
          </w:rPr>
          <w:fldChar w:fldCharType="separate"/>
        </w:r>
        <w:r w:rsidR="00F6772E">
          <w:rPr>
            <w:noProof/>
            <w:webHidden/>
          </w:rPr>
          <w:t>219</w:t>
        </w:r>
        <w:r>
          <w:rPr>
            <w:noProof/>
            <w:webHidden/>
          </w:rPr>
          <w:fldChar w:fldCharType="end"/>
        </w:r>
      </w:hyperlink>
    </w:p>
    <w:p w:rsidR="00687CEC" w:rsidRDefault="00687CEC">
      <w:pPr>
        <w:pStyle w:val="TOC3"/>
        <w:tabs>
          <w:tab w:val="right" w:leader="dot" w:pos="9962"/>
        </w:tabs>
        <w:rPr>
          <w:rFonts w:asciiTheme="minorHAnsi" w:eastAsiaTheme="minorEastAsia" w:hAnsiTheme="minorHAnsi" w:cstheme="minorBidi"/>
          <w:noProof/>
        </w:rPr>
      </w:pPr>
      <w:hyperlink w:anchor="_Toc322536537" w:history="1">
        <w:r w:rsidRPr="00BF3D34">
          <w:rPr>
            <w:rStyle w:val="Hyperlink"/>
            <w:b/>
            <w:i/>
            <w:noProof/>
          </w:rPr>
          <w:t>Software Engineering Course Project Contract</w:t>
        </w:r>
        <w:r>
          <w:rPr>
            <w:noProof/>
            <w:webHidden/>
          </w:rPr>
          <w:tab/>
        </w:r>
        <w:r>
          <w:rPr>
            <w:noProof/>
            <w:webHidden/>
          </w:rPr>
          <w:fldChar w:fldCharType="begin"/>
        </w:r>
        <w:r>
          <w:rPr>
            <w:noProof/>
            <w:webHidden/>
          </w:rPr>
          <w:instrText xml:space="preserve"> PAGEREF _Toc322536537 \h </w:instrText>
        </w:r>
        <w:r>
          <w:rPr>
            <w:noProof/>
            <w:webHidden/>
          </w:rPr>
        </w:r>
        <w:r>
          <w:rPr>
            <w:noProof/>
            <w:webHidden/>
          </w:rPr>
          <w:fldChar w:fldCharType="separate"/>
        </w:r>
        <w:r w:rsidR="00F6772E">
          <w:rPr>
            <w:noProof/>
            <w:webHidden/>
          </w:rPr>
          <w:t>219</w:t>
        </w:r>
        <w:r>
          <w:rPr>
            <w:noProof/>
            <w:webHidden/>
          </w:rPr>
          <w:fldChar w:fldCharType="end"/>
        </w:r>
      </w:hyperlink>
    </w:p>
    <w:p w:rsidR="00DF5914" w:rsidRDefault="00C21581">
      <w:r>
        <w:fldChar w:fldCharType="end"/>
      </w:r>
    </w:p>
    <w:p w:rsidR="00DF5914" w:rsidRDefault="00DF5914" w:rsidP="00A15DE6">
      <w:pPr>
        <w:pStyle w:val="Listlevel2"/>
        <w:numPr>
          <w:ilvl w:val="0"/>
          <w:numId w:val="0"/>
        </w:numPr>
        <w:ind w:left="576"/>
        <w:rPr>
          <w:snapToGrid w:val="0"/>
        </w:rPr>
      </w:pPr>
    </w:p>
    <w:p w:rsidR="0085169E" w:rsidRDefault="00DF5914" w:rsidP="00B42F09">
      <w:pPr>
        <w:pStyle w:val="Heading1"/>
      </w:pPr>
      <w:r>
        <w:br w:type="page"/>
      </w:r>
      <w:bookmarkStart w:id="4" w:name="_Toc322536429"/>
      <w:r w:rsidR="00037B34">
        <w:lastRenderedPageBreak/>
        <w:t xml:space="preserve">1.0 </w:t>
      </w:r>
      <w:r w:rsidR="0085169E">
        <w:t>Document Change History</w:t>
      </w:r>
      <w:bookmarkEnd w:id="4"/>
    </w:p>
    <w:tbl>
      <w:tblPr>
        <w:tblW w:w="10040" w:type="dxa"/>
        <w:tblInd w:w="89" w:type="dxa"/>
        <w:tblLook w:val="04A0"/>
      </w:tblPr>
      <w:tblGrid>
        <w:gridCol w:w="1300"/>
        <w:gridCol w:w="2560"/>
        <w:gridCol w:w="6180"/>
      </w:tblGrid>
      <w:tr w:rsidR="006A354E" w:rsidRPr="006A354E" w:rsidTr="006A354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sidRPr="006A354E">
              <w:rPr>
                <w:rFonts w:cs="Calibri"/>
                <w:color w:val="000000"/>
              </w:rPr>
              <w:t>Date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sidRPr="006A354E">
              <w:rPr>
                <w:rFonts w:cs="Calibri"/>
                <w:color w:val="000000"/>
              </w:rPr>
              <w:t>Author(s)</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sidRPr="006A354E">
              <w:rPr>
                <w:rFonts w:cs="Calibri"/>
                <w:color w:val="000000"/>
              </w:rPr>
              <w:t>Description of Change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01.15.2012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All</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Original Issue, Report 1</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02.05.2012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Added Topic Rationale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02.07.2012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Michael H.</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Added Problem Statement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02.07.2012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Added Requirements Trace</w:t>
            </w:r>
            <w:r w:rsidR="00EC5AD5">
              <w:rPr>
                <w:rFonts w:cs="Calibri"/>
                <w:color w:val="000000"/>
              </w:rPr>
              <w:t>ability</w:t>
            </w:r>
            <w:r>
              <w:rPr>
                <w:rFonts w:cs="Calibri"/>
                <w:color w:val="000000"/>
              </w:rPr>
              <w:t xml:space="preserve"> Matrix</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02.08.2012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Added Glossary</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02.08.2012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Robert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6A354E" w:rsidP="006A354E">
            <w:pPr>
              <w:ind w:firstLine="0"/>
              <w:rPr>
                <w:rFonts w:cs="Calibri"/>
                <w:color w:val="000000"/>
              </w:rPr>
            </w:pPr>
            <w:r>
              <w:rPr>
                <w:rFonts w:cs="Calibri"/>
                <w:color w:val="000000"/>
              </w:rPr>
              <w:t>Added Gantt Chart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F1F8C" w:rsidP="006A354E">
            <w:pPr>
              <w:ind w:firstLine="0"/>
              <w:rPr>
                <w:rFonts w:cs="Calibri"/>
                <w:color w:val="000000"/>
              </w:rPr>
            </w:pPr>
            <w:r>
              <w:rPr>
                <w:rFonts w:cs="Calibri"/>
                <w:color w:val="000000"/>
              </w:rPr>
              <w:t>02.08.2012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F1F8C"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F1F8C" w:rsidP="006A354E">
            <w:pPr>
              <w:ind w:firstLine="0"/>
              <w:rPr>
                <w:rFonts w:cs="Calibri"/>
                <w:color w:val="000000"/>
              </w:rPr>
            </w:pPr>
            <w:r>
              <w:rPr>
                <w:rFonts w:cs="Calibri"/>
                <w:color w:val="000000"/>
              </w:rPr>
              <w:t>Added Requirements Rationale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035A92" w:rsidP="006A354E">
            <w:pPr>
              <w:ind w:firstLine="0"/>
              <w:rPr>
                <w:rFonts w:cs="Calibri"/>
                <w:color w:val="000000"/>
              </w:rPr>
            </w:pPr>
            <w:r>
              <w:rPr>
                <w:rFonts w:cs="Calibri"/>
                <w:color w:val="000000"/>
              </w:rPr>
              <w:t>02.11</w:t>
            </w:r>
            <w:r w:rsidR="007F2FCB">
              <w:rPr>
                <w:rFonts w:cs="Calibri"/>
                <w:color w:val="000000"/>
              </w:rPr>
              <w:t>.2012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035A92"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7F2FCB" w:rsidP="006A354E">
            <w:pPr>
              <w:ind w:firstLine="0"/>
              <w:rPr>
                <w:rFonts w:cs="Calibri"/>
                <w:color w:val="000000"/>
              </w:rPr>
            </w:pPr>
            <w:r>
              <w:rPr>
                <w:rFonts w:cs="Calibri"/>
                <w:color w:val="000000"/>
              </w:rPr>
              <w:t>Added Horizontal Prototype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035A92" w:rsidP="006A354E">
            <w:pPr>
              <w:ind w:firstLine="0"/>
              <w:rPr>
                <w:rFonts w:cs="Calibri"/>
                <w:color w:val="000000"/>
              </w:rPr>
            </w:pPr>
            <w:r>
              <w:rPr>
                <w:rFonts w:cs="Calibri"/>
                <w:color w:val="000000"/>
              </w:rPr>
              <w:t>02.13.2012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035A92"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035A92" w:rsidP="006A354E">
            <w:pPr>
              <w:ind w:firstLine="0"/>
              <w:rPr>
                <w:rFonts w:cs="Calibri"/>
                <w:color w:val="000000"/>
              </w:rPr>
            </w:pPr>
            <w:r>
              <w:rPr>
                <w:rFonts w:cs="Calibri"/>
                <w:color w:val="000000"/>
              </w:rPr>
              <w:t>Updated Glossary</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EC5AD5" w:rsidP="006A354E">
            <w:pPr>
              <w:ind w:firstLine="0"/>
              <w:rPr>
                <w:rFonts w:cs="Calibri"/>
                <w:color w:val="000000"/>
              </w:rPr>
            </w:pPr>
            <w:r>
              <w:rPr>
                <w:rFonts w:cs="Calibri"/>
                <w:color w:val="000000"/>
              </w:rPr>
              <w:t>02.13.2012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EC5AD5"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EC5AD5" w:rsidP="006A354E">
            <w:pPr>
              <w:ind w:firstLine="0"/>
              <w:rPr>
                <w:rFonts w:cs="Calibri"/>
                <w:color w:val="000000"/>
              </w:rPr>
            </w:pPr>
            <w:r>
              <w:rPr>
                <w:rFonts w:cs="Calibri"/>
                <w:color w:val="000000"/>
              </w:rPr>
              <w:t>Updated Requirements Traceability Matrix</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144C24" w:rsidP="006A354E">
            <w:pPr>
              <w:ind w:firstLine="0"/>
              <w:rPr>
                <w:rFonts w:cs="Calibri"/>
                <w:color w:val="000000"/>
              </w:rPr>
            </w:pPr>
            <w:r>
              <w:rPr>
                <w:rFonts w:cs="Calibri"/>
                <w:color w:val="000000"/>
              </w:rPr>
              <w:t>02.15.2012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144C24" w:rsidP="006A354E">
            <w:pPr>
              <w:ind w:firstLine="0"/>
              <w:rPr>
                <w:rFonts w:cs="Calibri"/>
                <w:color w:val="000000"/>
              </w:rPr>
            </w:pPr>
            <w:r>
              <w:rPr>
                <w:rFonts w:cs="Calibri"/>
                <w:color w:val="000000"/>
              </w:rPr>
              <w:t>All</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144C24" w:rsidP="006A354E">
            <w:pPr>
              <w:ind w:firstLine="0"/>
              <w:rPr>
                <w:rFonts w:cs="Calibri"/>
                <w:color w:val="000000"/>
              </w:rPr>
            </w:pPr>
            <w:r>
              <w:rPr>
                <w:rFonts w:cs="Calibri"/>
                <w:color w:val="000000"/>
              </w:rPr>
              <w:t>Added Use Cases</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02.18.2012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David</w:t>
            </w:r>
            <w:r w:rsidR="001B5692">
              <w:rPr>
                <w:rFonts w:cs="Calibri"/>
                <w:color w:val="000000"/>
              </w:rPr>
              <w:t xml:space="preserve">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Added Function Point Cost Analysis</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02.19.2012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76107" w:rsidP="006A354E">
            <w:pPr>
              <w:ind w:firstLine="0"/>
              <w:rPr>
                <w:rFonts w:cs="Calibri"/>
                <w:color w:val="000000"/>
              </w:rPr>
            </w:pPr>
            <w:r>
              <w:rPr>
                <w:rFonts w:cs="Calibri"/>
                <w:color w:val="000000"/>
              </w:rPr>
              <w:t>Robert</w:t>
            </w:r>
            <w:r w:rsidR="001B5692">
              <w:rPr>
                <w:rFonts w:cs="Calibri"/>
                <w:color w:val="000000"/>
              </w:rPr>
              <w:t xml:space="preserve">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Updated Gantt Chart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02.19.2012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76107" w:rsidP="006A354E">
            <w:pPr>
              <w:ind w:firstLine="0"/>
              <w:rPr>
                <w:rFonts w:cs="Calibri"/>
                <w:color w:val="000000"/>
              </w:rPr>
            </w:pPr>
            <w:r>
              <w:rPr>
                <w:rFonts w:cs="Calibri"/>
                <w:color w:val="000000"/>
              </w:rPr>
              <w:t>Michael H.</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5B10A0" w:rsidP="006A354E">
            <w:pPr>
              <w:ind w:firstLine="0"/>
              <w:rPr>
                <w:rFonts w:cs="Calibri"/>
                <w:color w:val="000000"/>
              </w:rPr>
            </w:pPr>
            <w:r>
              <w:rPr>
                <w:rFonts w:cs="Calibri"/>
                <w:color w:val="000000"/>
              </w:rPr>
              <w:t>Updated Work Statement Diagram</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BA6730" w:rsidP="006A354E">
            <w:pPr>
              <w:ind w:firstLine="0"/>
              <w:rPr>
                <w:rFonts w:cs="Calibri"/>
                <w:color w:val="000000"/>
              </w:rPr>
            </w:pPr>
            <w:r>
              <w:rPr>
                <w:rFonts w:cs="Calibri"/>
                <w:color w:val="000000"/>
              </w:rPr>
              <w:t>02.20.2012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BA6730"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BA6730" w:rsidP="006A354E">
            <w:pPr>
              <w:ind w:firstLine="0"/>
              <w:rPr>
                <w:rFonts w:cs="Calibri"/>
                <w:color w:val="000000"/>
              </w:rPr>
            </w:pPr>
            <w:r>
              <w:rPr>
                <w:rFonts w:cs="Calibri"/>
                <w:color w:val="000000"/>
              </w:rPr>
              <w:t>Updated Requirements Rationale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84166F" w:rsidP="006A354E">
            <w:pPr>
              <w:ind w:firstLine="0"/>
              <w:rPr>
                <w:rFonts w:cs="Calibri"/>
                <w:color w:val="000000"/>
              </w:rPr>
            </w:pPr>
            <w:r>
              <w:rPr>
                <w:rFonts w:cs="Calibri"/>
                <w:color w:val="000000"/>
              </w:rPr>
              <w:t>03.03.2012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84166F" w:rsidP="006A354E">
            <w:pPr>
              <w:ind w:firstLine="0"/>
              <w:rPr>
                <w:rFonts w:cs="Calibri"/>
                <w:color w:val="000000"/>
              </w:rPr>
            </w:pPr>
            <w:r>
              <w:rPr>
                <w:rFonts w:cs="Calibri"/>
                <w:color w:val="000000"/>
              </w:rPr>
              <w:t>Robert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84166F" w:rsidP="006A354E">
            <w:pPr>
              <w:ind w:firstLine="0"/>
              <w:rPr>
                <w:rFonts w:cs="Calibri"/>
                <w:color w:val="000000"/>
              </w:rPr>
            </w:pPr>
            <w:r>
              <w:rPr>
                <w:rFonts w:cs="Calibri"/>
                <w:color w:val="000000"/>
              </w:rPr>
              <w:t>Updated Work Statement Diagram</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5F68AB" w:rsidP="006A354E">
            <w:pPr>
              <w:ind w:firstLine="0"/>
              <w:rPr>
                <w:rFonts w:cs="Calibri"/>
                <w:color w:val="000000"/>
              </w:rPr>
            </w:pPr>
            <w:r>
              <w:rPr>
                <w:rFonts w:cs="Calibri"/>
                <w:color w:val="000000"/>
              </w:rPr>
              <w:t>03.06.2012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5F68AB" w:rsidP="006A354E">
            <w:pPr>
              <w:ind w:firstLine="0"/>
              <w:rPr>
                <w:rFonts w:cs="Calibri"/>
                <w:color w:val="000000"/>
              </w:rPr>
            </w:pPr>
            <w:r>
              <w:rPr>
                <w:rFonts w:cs="Calibri"/>
                <w:color w:val="000000"/>
              </w:rPr>
              <w:t>All</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5F68AB" w:rsidP="006A354E">
            <w:pPr>
              <w:ind w:firstLine="0"/>
              <w:rPr>
                <w:rFonts w:cs="Calibri"/>
                <w:color w:val="000000"/>
              </w:rPr>
            </w:pPr>
            <w:r>
              <w:rPr>
                <w:rFonts w:cs="Calibri"/>
                <w:color w:val="000000"/>
              </w:rPr>
              <w:t>Added Interaction Diagrams</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CB23EE" w:rsidP="006A354E">
            <w:pPr>
              <w:ind w:firstLine="0"/>
              <w:rPr>
                <w:rFonts w:cs="Calibri"/>
                <w:color w:val="000000"/>
              </w:rPr>
            </w:pPr>
            <w:r>
              <w:rPr>
                <w:rFonts w:cs="Calibri"/>
                <w:color w:val="000000"/>
              </w:rPr>
              <w:t>03.07.2012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CB23EE"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CB23EE" w:rsidP="006A354E">
            <w:pPr>
              <w:ind w:firstLine="0"/>
              <w:rPr>
                <w:rFonts w:cs="Calibri"/>
                <w:color w:val="000000"/>
              </w:rPr>
            </w:pPr>
            <w:r>
              <w:rPr>
                <w:rFonts w:cs="Calibri"/>
                <w:color w:val="000000"/>
              </w:rPr>
              <w:t>Updated Gantt Chart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03.07.2012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Added Software Architecture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03.07.2012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Michael H., 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Added Class Interface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03.07.2012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Updated Requirements Traceability Matrix</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1E291F" w:rsidP="006A354E">
            <w:pPr>
              <w:ind w:firstLine="0"/>
              <w:rPr>
                <w:rFonts w:cs="Calibri"/>
                <w:color w:val="000000"/>
              </w:rPr>
            </w:pPr>
            <w:r>
              <w:rPr>
                <w:rFonts w:cs="Calibri"/>
                <w:color w:val="000000"/>
              </w:rPr>
              <w:t>03.07.2012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F31327"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F31327" w:rsidP="006A354E">
            <w:pPr>
              <w:ind w:firstLine="0"/>
              <w:rPr>
                <w:rFonts w:cs="Calibri"/>
                <w:color w:val="000000"/>
              </w:rPr>
            </w:pPr>
            <w:r>
              <w:rPr>
                <w:rFonts w:cs="Calibri"/>
                <w:color w:val="000000"/>
              </w:rPr>
              <w:t>Added Category Interaction Diagram</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03.09.2012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Robert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Combine Rationale Documents into Project Rationale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03.12.2012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Updated WSD</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03.14.2012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Updated RTM</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03.16.2012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Michael H.</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Updated Gantt Chart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03.18.2012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904538" w:rsidP="006A354E">
            <w:pPr>
              <w:ind w:firstLine="0"/>
              <w:rPr>
                <w:rFonts w:cs="Calibri"/>
                <w:color w:val="000000"/>
              </w:rPr>
            </w:pPr>
            <w:r>
              <w:rPr>
                <w:rFonts w:cs="Calibri"/>
                <w:color w:val="000000"/>
              </w:rPr>
              <w:t>Updated Dictionary</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03.28.2012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Added COCOMO</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03.29.2012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Robert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Added Test Cases &amp; Rationale</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04.01.2012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Robert J.</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Updated WSD</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04.01.2012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Michael B.</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Updated RTM</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04.09</w:t>
            </w:r>
            <w:r w:rsidR="00222068">
              <w:rPr>
                <w:rFonts w:cs="Calibri"/>
                <w:color w:val="000000"/>
              </w:rPr>
              <w:t>.2012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Matt G.</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222068" w:rsidP="006A354E">
            <w:pPr>
              <w:ind w:firstLine="0"/>
              <w:rPr>
                <w:rFonts w:cs="Calibri"/>
                <w:color w:val="000000"/>
              </w:rPr>
            </w:pPr>
            <w:r>
              <w:rPr>
                <w:rFonts w:cs="Calibri"/>
                <w:color w:val="000000"/>
              </w:rPr>
              <w:t>Updated Gantt Chart</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04.11</w:t>
            </w:r>
            <w:r w:rsidR="009D4D22">
              <w:rPr>
                <w:rFonts w:cs="Calibri"/>
                <w:color w:val="000000"/>
              </w:rPr>
              <w:t>.2012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Updated WSD</w:t>
            </w:r>
          </w:p>
        </w:tc>
      </w:tr>
      <w:tr w:rsidR="006A354E" w:rsidRPr="006A354E" w:rsidTr="006A354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04.12.2012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David M.</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Updated Dictionary</w:t>
            </w:r>
          </w:p>
        </w:tc>
      </w:tr>
      <w:tr w:rsidR="006A354E" w:rsidRPr="006A354E" w:rsidTr="000726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04.13.2012</w:t>
            </w:r>
          </w:p>
        </w:tc>
        <w:tc>
          <w:tcPr>
            <w:tcW w:w="256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Michael H.</w:t>
            </w:r>
          </w:p>
        </w:tc>
        <w:tc>
          <w:tcPr>
            <w:tcW w:w="6180" w:type="dxa"/>
            <w:tcBorders>
              <w:top w:val="nil"/>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Added Project Legacy</w:t>
            </w:r>
          </w:p>
        </w:tc>
      </w:tr>
      <w:tr w:rsidR="006A354E" w:rsidRPr="006A354E" w:rsidTr="000726AF">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04.16.2012</w:t>
            </w:r>
            <w:r w:rsidR="006A354E" w:rsidRPr="006A354E">
              <w:rPr>
                <w:rFonts w:cs="Calibri"/>
                <w:color w:val="000000"/>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6A354E" w:rsidRPr="006A354E" w:rsidRDefault="00842FF6" w:rsidP="006A354E">
            <w:pPr>
              <w:ind w:firstLine="0"/>
              <w:rPr>
                <w:rFonts w:cs="Calibri"/>
                <w:color w:val="000000"/>
              </w:rPr>
            </w:pPr>
            <w:r>
              <w:rPr>
                <w:rFonts w:cs="Calibri"/>
                <w:color w:val="000000"/>
              </w:rPr>
              <w:t>Robert J.</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0726AF" w:rsidRPr="006A354E" w:rsidRDefault="000726AF" w:rsidP="006A354E">
            <w:pPr>
              <w:ind w:firstLine="0"/>
              <w:rPr>
                <w:rFonts w:cs="Calibri"/>
                <w:color w:val="000000"/>
              </w:rPr>
            </w:pPr>
            <w:r>
              <w:rPr>
                <w:rFonts w:cs="Calibri"/>
                <w:color w:val="000000"/>
              </w:rPr>
              <w:t>Added Source Code</w:t>
            </w:r>
          </w:p>
        </w:tc>
      </w:tr>
      <w:tr w:rsidR="000726AF" w:rsidRPr="006A354E" w:rsidTr="000726AF">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04.17.2012</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Robert J.</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Added Functional Point Cost Analysis vs. COCOMO</w:t>
            </w:r>
          </w:p>
        </w:tc>
      </w:tr>
      <w:tr w:rsidR="000726AF" w:rsidRPr="006A354E" w:rsidTr="000726AF">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04.18.2012</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Michael B.</w:t>
            </w:r>
          </w:p>
        </w:tc>
        <w:tc>
          <w:tcPr>
            <w:tcW w:w="6180" w:type="dxa"/>
            <w:tcBorders>
              <w:top w:val="single" w:sz="4" w:space="0" w:color="auto"/>
              <w:left w:val="nil"/>
              <w:bottom w:val="single" w:sz="4" w:space="0" w:color="auto"/>
              <w:right w:val="single" w:sz="4" w:space="0" w:color="auto"/>
            </w:tcBorders>
            <w:shd w:val="clear" w:color="auto" w:fill="auto"/>
            <w:noWrap/>
            <w:vAlign w:val="bottom"/>
            <w:hideMark/>
          </w:tcPr>
          <w:p w:rsidR="000726AF" w:rsidRDefault="000726AF" w:rsidP="006A354E">
            <w:pPr>
              <w:ind w:firstLine="0"/>
              <w:rPr>
                <w:rFonts w:cs="Calibri"/>
                <w:color w:val="000000"/>
              </w:rPr>
            </w:pPr>
            <w:r>
              <w:rPr>
                <w:rFonts w:cs="Calibri"/>
                <w:color w:val="000000"/>
              </w:rPr>
              <w:t>Added User Manual</w:t>
            </w:r>
          </w:p>
        </w:tc>
      </w:tr>
    </w:tbl>
    <w:p w:rsidR="005F68AB" w:rsidRDefault="005F68AB" w:rsidP="005F68AB">
      <w:pPr>
        <w:pStyle w:val="Listlevel2"/>
        <w:numPr>
          <w:ilvl w:val="0"/>
          <w:numId w:val="0"/>
        </w:numPr>
        <w:rPr>
          <w:snapToGrid w:val="0"/>
        </w:rPr>
      </w:pPr>
      <w:bookmarkStart w:id="5" w:name="_Toc317711683"/>
    </w:p>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Pr="00C94CBA" w:rsidRDefault="005F68AB" w:rsidP="005F68AB"/>
    <w:p w:rsidR="005F68AB" w:rsidRDefault="005F68AB" w:rsidP="005F68AB">
      <w:pPr>
        <w:pStyle w:val="Listlevel2"/>
        <w:numPr>
          <w:ilvl w:val="0"/>
          <w:numId w:val="0"/>
        </w:numPr>
        <w:ind w:left="576"/>
      </w:pPr>
    </w:p>
    <w:p w:rsidR="005F68AB" w:rsidRDefault="005F68AB" w:rsidP="005F68AB">
      <w:pPr>
        <w:pStyle w:val="Listlevel2"/>
        <w:numPr>
          <w:ilvl w:val="0"/>
          <w:numId w:val="0"/>
        </w:numPr>
        <w:tabs>
          <w:tab w:val="left" w:pos="1515"/>
        </w:tabs>
        <w:ind w:left="576"/>
        <w:jc w:val="center"/>
      </w:pPr>
      <w:r>
        <w:t>This page intentionally left blank</w:t>
      </w:r>
    </w:p>
    <w:p w:rsidR="005F68AB" w:rsidRDefault="005F68AB" w:rsidP="005F68AB">
      <w:pPr>
        <w:pStyle w:val="Listlevel2"/>
        <w:numPr>
          <w:ilvl w:val="0"/>
          <w:numId w:val="0"/>
        </w:numPr>
        <w:ind w:left="576"/>
        <w:rPr>
          <w:snapToGrid w:val="0"/>
        </w:rPr>
      </w:pPr>
      <w:r w:rsidRPr="00C94CBA">
        <w:br w:type="page"/>
      </w:r>
    </w:p>
    <w:p w:rsidR="00E93605" w:rsidRPr="00904538" w:rsidRDefault="00E93605" w:rsidP="00904538">
      <w:pPr>
        <w:pStyle w:val="Heading1"/>
      </w:pPr>
      <w:bookmarkStart w:id="6" w:name="_Toc322536430"/>
      <w:r>
        <w:lastRenderedPageBreak/>
        <w:t>2.0 Gantt Chart</w:t>
      </w:r>
      <w:bookmarkEnd w:id="6"/>
    </w:p>
    <w:p w:rsidR="00E93605" w:rsidRDefault="00904538" w:rsidP="00904538">
      <w:pPr>
        <w:pStyle w:val="Heading2"/>
      </w:pPr>
      <w:bookmarkStart w:id="7" w:name="_Toc322536431"/>
      <w:r>
        <w:t xml:space="preserve">2.1 Report </w:t>
      </w:r>
      <w:r w:rsidR="00620997">
        <w:t>1 &amp;</w:t>
      </w:r>
      <w:r>
        <w:t>2 Deliverable</w:t>
      </w:r>
      <w:r w:rsidR="00620997">
        <w:t>s</w:t>
      </w:r>
      <w:bookmarkEnd w:id="7"/>
    </w:p>
    <w:p w:rsidR="00904538" w:rsidRDefault="00E93605" w:rsidP="00E93605">
      <w:r w:rsidRPr="00E93605">
        <w:rPr>
          <w:noProof/>
        </w:rPr>
        <w:drawing>
          <wp:inline distT="0" distB="0" distL="0" distR="0">
            <wp:extent cx="5701266" cy="5940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0188" cy="5939652"/>
                    </a:xfrm>
                    <a:prstGeom prst="rect">
                      <a:avLst/>
                    </a:prstGeom>
                    <a:noFill/>
                    <a:ln w="9525">
                      <a:noFill/>
                      <a:miter lim="800000"/>
                      <a:headEnd/>
                      <a:tailEnd/>
                    </a:ln>
                  </pic:spPr>
                </pic:pic>
              </a:graphicData>
            </a:graphic>
          </wp:inline>
        </w:drawing>
      </w:r>
    </w:p>
    <w:p w:rsidR="00904538" w:rsidRPr="00904538" w:rsidRDefault="00904538" w:rsidP="00904538"/>
    <w:p w:rsidR="00904538" w:rsidRPr="00904538" w:rsidRDefault="00904538" w:rsidP="00904538"/>
    <w:p w:rsidR="00904538" w:rsidRPr="00904538" w:rsidRDefault="00904538" w:rsidP="00904538"/>
    <w:p w:rsidR="00904538" w:rsidRPr="00904538" w:rsidRDefault="00904538" w:rsidP="00904538"/>
    <w:p w:rsidR="00904538" w:rsidRPr="00904538" w:rsidRDefault="00904538" w:rsidP="00904538"/>
    <w:p w:rsidR="00904538" w:rsidRPr="00904538" w:rsidRDefault="00904538" w:rsidP="00904538"/>
    <w:p w:rsidR="00904538" w:rsidRDefault="00904538" w:rsidP="00904538"/>
    <w:p w:rsidR="00904538" w:rsidRDefault="00904538" w:rsidP="00904538"/>
    <w:p w:rsidR="00E93605" w:rsidRPr="00904538" w:rsidRDefault="00904538" w:rsidP="00904538">
      <w:pPr>
        <w:tabs>
          <w:tab w:val="left" w:pos="7680"/>
        </w:tabs>
      </w:pPr>
      <w:r>
        <w:tab/>
      </w:r>
    </w:p>
    <w:bookmarkEnd w:id="5"/>
    <w:p w:rsidR="00CB23EE" w:rsidRDefault="00CB23EE" w:rsidP="00312AA7">
      <w:pPr>
        <w:rPr>
          <w:snapToGrid w:val="0"/>
        </w:rPr>
      </w:pPr>
    </w:p>
    <w:p w:rsidR="00904538" w:rsidRDefault="00904538" w:rsidP="00904538">
      <w:pPr>
        <w:pStyle w:val="Heading2"/>
      </w:pPr>
      <w:bookmarkStart w:id="8" w:name="_Toc322536432"/>
      <w:r>
        <w:lastRenderedPageBreak/>
        <w:t>2.2 Report 3 &amp; Prototype Deliverable</w:t>
      </w:r>
      <w:r w:rsidR="002D2AC0">
        <w:t>s</w:t>
      </w:r>
      <w:bookmarkEnd w:id="8"/>
    </w:p>
    <w:p w:rsidR="00904538" w:rsidRDefault="00904538" w:rsidP="00904538"/>
    <w:p w:rsidR="00904538" w:rsidRDefault="00904538" w:rsidP="00904538">
      <w:r w:rsidRPr="00904538">
        <w:rPr>
          <w:noProof/>
        </w:rPr>
        <w:drawing>
          <wp:inline distT="0" distB="0" distL="0" distR="0">
            <wp:extent cx="4401820" cy="681545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404094" cy="6815470"/>
                    </a:xfrm>
                    <a:prstGeom prst="rect">
                      <a:avLst/>
                    </a:prstGeom>
                    <a:noFill/>
                    <a:ln w="9525">
                      <a:noFill/>
                      <a:miter lim="800000"/>
                      <a:headEnd/>
                      <a:tailEnd/>
                    </a:ln>
                  </pic:spPr>
                </pic:pic>
              </a:graphicData>
            </a:graphic>
          </wp:inline>
        </w:drawing>
      </w:r>
      <w:bookmarkStart w:id="9" w:name="_GoBack"/>
      <w:bookmarkEnd w:id="9"/>
    </w:p>
    <w:p w:rsidR="00904538" w:rsidRPr="00904538" w:rsidRDefault="00904538" w:rsidP="00904538"/>
    <w:p w:rsidR="00CB23EE" w:rsidRDefault="00CB23EE" w:rsidP="00CB23EE"/>
    <w:p w:rsidR="00CB23EE" w:rsidRPr="00CB23EE" w:rsidRDefault="00CB23EE" w:rsidP="00CB23EE"/>
    <w:p w:rsidR="00161D8B" w:rsidRDefault="00161D8B" w:rsidP="00161D8B">
      <w:pPr>
        <w:rPr>
          <w:snapToGrid w:val="0"/>
        </w:rPr>
      </w:pPr>
    </w:p>
    <w:p w:rsidR="00161D8B" w:rsidRDefault="00161D8B" w:rsidP="00161D8B">
      <w:pPr>
        <w:rPr>
          <w:snapToGrid w:val="0"/>
        </w:rPr>
      </w:pPr>
    </w:p>
    <w:p w:rsidR="00161D8B" w:rsidRDefault="00161D8B" w:rsidP="00161D8B">
      <w:pPr>
        <w:rPr>
          <w:snapToGrid w:val="0"/>
        </w:rPr>
      </w:pPr>
    </w:p>
    <w:p w:rsidR="00904538" w:rsidRDefault="00904538" w:rsidP="00904538">
      <w:pPr>
        <w:pStyle w:val="Heading2"/>
        <w:rPr>
          <w:snapToGrid w:val="0"/>
        </w:rPr>
      </w:pPr>
      <w:bookmarkStart w:id="10" w:name="_Toc322536433"/>
      <w:r>
        <w:rPr>
          <w:snapToGrid w:val="0"/>
        </w:rPr>
        <w:lastRenderedPageBreak/>
        <w:t>2.3 Report 4 Deliverable</w:t>
      </w:r>
      <w:bookmarkEnd w:id="10"/>
    </w:p>
    <w:p w:rsidR="00642FAA" w:rsidRPr="00904538" w:rsidRDefault="00904538" w:rsidP="00312AA7">
      <w:pPr>
        <w:rPr>
          <w:snapToGrid w:val="0"/>
        </w:rPr>
      </w:pPr>
      <w:r w:rsidRPr="00904538">
        <w:rPr>
          <w:noProof/>
          <w:snapToGrid w:val="0"/>
        </w:rPr>
        <w:drawing>
          <wp:inline distT="0" distB="0" distL="0" distR="0">
            <wp:extent cx="4795520" cy="7496175"/>
            <wp:effectExtent l="19050" t="0" r="5080" b="0"/>
            <wp:docPr id="41" name="Picture 1" descr="C:\Users\Robert\Dropbox\GSU Software Eng\Reports\Report 4\Ga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ropbox\GSU Software Eng\Reports\Report 4\Gant4.png"/>
                    <pic:cNvPicPr>
                      <a:picLocks noChangeAspect="1" noChangeArrowheads="1"/>
                    </pic:cNvPicPr>
                  </pic:nvPicPr>
                  <pic:blipFill>
                    <a:blip r:embed="rId11"/>
                    <a:srcRect/>
                    <a:stretch>
                      <a:fillRect/>
                    </a:stretch>
                  </pic:blipFill>
                  <pic:spPr bwMode="auto">
                    <a:xfrm>
                      <a:off x="0" y="0"/>
                      <a:ext cx="4795520" cy="7496175"/>
                    </a:xfrm>
                    <a:prstGeom prst="rect">
                      <a:avLst/>
                    </a:prstGeom>
                    <a:noFill/>
                    <a:ln w="9525">
                      <a:noFill/>
                      <a:miter lim="800000"/>
                      <a:headEnd/>
                      <a:tailEnd/>
                    </a:ln>
                  </pic:spPr>
                </pic:pic>
              </a:graphicData>
            </a:graphic>
          </wp:inline>
        </w:drawing>
      </w:r>
      <w:r w:rsidR="00CB23EE">
        <w:rPr>
          <w:snapToGrid w:val="0"/>
        </w:rPr>
        <w:br w:type="page"/>
      </w:r>
    </w:p>
    <w:p w:rsidR="00642FAA" w:rsidRPr="00C94CBA" w:rsidRDefault="00904538" w:rsidP="00904538">
      <w:pPr>
        <w:pStyle w:val="Heading2"/>
      </w:pPr>
      <w:bookmarkStart w:id="11" w:name="_Toc322536434"/>
      <w:r>
        <w:lastRenderedPageBreak/>
        <w:t>2.4 Report 5 Deliverable</w:t>
      </w:r>
      <w:bookmarkEnd w:id="11"/>
    </w:p>
    <w:p w:rsidR="00642FAA" w:rsidRPr="00C94CBA" w:rsidRDefault="00642FAA" w:rsidP="00642FAA"/>
    <w:p w:rsidR="00642FAA" w:rsidRPr="00C94CBA" w:rsidRDefault="00642FAA" w:rsidP="00642FAA"/>
    <w:p w:rsidR="00642FAA" w:rsidRPr="00C94CBA" w:rsidRDefault="00904538" w:rsidP="00642FAA">
      <w:r w:rsidRPr="00904538">
        <w:rPr>
          <w:noProof/>
        </w:rPr>
        <w:drawing>
          <wp:inline distT="0" distB="0" distL="0" distR="0">
            <wp:extent cx="3124200" cy="6600825"/>
            <wp:effectExtent l="19050" t="0" r="0" b="0"/>
            <wp:docPr id="37" name="Picture 1" descr="C:\Users\Robert\Dropbox\GSU Software Eng\Reports\Report 5\Gant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ropbox\GSU Software Eng\Reports\Report 5\Gantt5.png"/>
                    <pic:cNvPicPr>
                      <a:picLocks noChangeAspect="1" noChangeArrowheads="1"/>
                    </pic:cNvPicPr>
                  </pic:nvPicPr>
                  <pic:blipFill>
                    <a:blip r:embed="rId12"/>
                    <a:srcRect/>
                    <a:stretch>
                      <a:fillRect/>
                    </a:stretch>
                  </pic:blipFill>
                  <pic:spPr bwMode="auto">
                    <a:xfrm>
                      <a:off x="0" y="0"/>
                      <a:ext cx="3124200" cy="6600825"/>
                    </a:xfrm>
                    <a:prstGeom prst="rect">
                      <a:avLst/>
                    </a:prstGeom>
                    <a:noFill/>
                    <a:ln w="9525">
                      <a:noFill/>
                      <a:miter lim="800000"/>
                      <a:headEnd/>
                      <a:tailEnd/>
                    </a:ln>
                  </pic:spPr>
                </pic:pic>
              </a:graphicData>
            </a:graphic>
          </wp:inline>
        </w:drawing>
      </w:r>
    </w:p>
    <w:p w:rsidR="00642FAA" w:rsidRPr="00C94CBA" w:rsidRDefault="00642FAA" w:rsidP="00642FAA"/>
    <w:p w:rsidR="00642FAA" w:rsidRPr="00C94CBA" w:rsidRDefault="00642FAA" w:rsidP="00642FAA"/>
    <w:p w:rsidR="00642FAA" w:rsidRPr="00C94CBA" w:rsidRDefault="00642FAA" w:rsidP="00642FAA"/>
    <w:p w:rsidR="00642FAA" w:rsidRPr="00C94CBA" w:rsidRDefault="00642FAA" w:rsidP="00642FAA"/>
    <w:p w:rsidR="00642FAA" w:rsidRPr="00C94CBA" w:rsidRDefault="00642FAA" w:rsidP="00642FAA"/>
    <w:p w:rsidR="00642FAA" w:rsidRPr="00C94CBA" w:rsidRDefault="00642FAA" w:rsidP="00642FAA"/>
    <w:p w:rsidR="00642FAA" w:rsidRPr="00C94CBA" w:rsidRDefault="00642FAA" w:rsidP="00642FAA"/>
    <w:p w:rsidR="00B31A40" w:rsidRDefault="00B31A40" w:rsidP="00B31A40">
      <w:pPr>
        <w:pStyle w:val="Heading2"/>
        <w:rPr>
          <w:snapToGrid w:val="0"/>
        </w:rPr>
      </w:pPr>
      <w:bookmarkStart w:id="12" w:name="_Toc322536435"/>
      <w:r>
        <w:rPr>
          <w:snapToGrid w:val="0"/>
        </w:rPr>
        <w:lastRenderedPageBreak/>
        <w:t>2.5 Report 6 Deliverable</w:t>
      </w:r>
      <w:bookmarkEnd w:id="12"/>
    </w:p>
    <w:p w:rsidR="00B31A40" w:rsidRDefault="00576E98">
      <w:pPr>
        <w:ind w:firstLine="0"/>
        <w:rPr>
          <w:rFonts w:ascii="Cambria" w:hAnsi="Cambria"/>
          <w:b/>
          <w:bCs/>
          <w:snapToGrid w:val="0"/>
          <w:color w:val="365F91"/>
          <w:sz w:val="24"/>
          <w:szCs w:val="24"/>
        </w:rPr>
      </w:pPr>
      <w:r>
        <w:rPr>
          <w:noProof/>
        </w:rPr>
        <w:drawing>
          <wp:inline distT="0" distB="0" distL="0" distR="0">
            <wp:extent cx="3771900" cy="7515225"/>
            <wp:effectExtent l="19050" t="0" r="0" b="0"/>
            <wp:docPr id="2" name="Picture 1" descr="C:\Users\Robert\Dropbox\GSU Software Eng\Reports\Report 6\Gan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ropbox\GSU Software Eng\Reports\Report 6\Gantt6.png"/>
                    <pic:cNvPicPr>
                      <a:picLocks noChangeAspect="1" noChangeArrowheads="1"/>
                    </pic:cNvPicPr>
                  </pic:nvPicPr>
                  <pic:blipFill>
                    <a:blip r:embed="rId13"/>
                    <a:srcRect/>
                    <a:stretch>
                      <a:fillRect/>
                    </a:stretch>
                  </pic:blipFill>
                  <pic:spPr bwMode="auto">
                    <a:xfrm>
                      <a:off x="0" y="0"/>
                      <a:ext cx="3771900" cy="7515225"/>
                    </a:xfrm>
                    <a:prstGeom prst="rect">
                      <a:avLst/>
                    </a:prstGeom>
                    <a:noFill/>
                    <a:ln w="9525">
                      <a:noFill/>
                      <a:miter lim="800000"/>
                      <a:headEnd/>
                      <a:tailEnd/>
                    </a:ln>
                  </pic:spPr>
                </pic:pic>
              </a:graphicData>
            </a:graphic>
          </wp:inline>
        </w:drawing>
      </w:r>
      <w:r w:rsidR="00B31A40">
        <w:rPr>
          <w:snapToGrid w:val="0"/>
        </w:rPr>
        <w:br w:type="page"/>
      </w:r>
    </w:p>
    <w:p w:rsidR="00EC7663" w:rsidRDefault="00EC7663" w:rsidP="00EC7663">
      <w:pPr>
        <w:pStyle w:val="Heading2"/>
      </w:pPr>
      <w:bookmarkStart w:id="13" w:name="_Toc322536436"/>
      <w:r>
        <w:lastRenderedPageBreak/>
        <w:t>2.6 Final Report Deliverable</w:t>
      </w:r>
      <w:bookmarkEnd w:id="13"/>
    </w:p>
    <w:p w:rsidR="00EC7663" w:rsidRDefault="00BC0F80">
      <w:pPr>
        <w:ind w:firstLine="0"/>
        <w:rPr>
          <w:rFonts w:asciiTheme="minorHAnsi" w:hAnsiTheme="minorHAnsi" w:cs="Courier New"/>
          <w:b/>
          <w:bCs/>
          <w:snapToGrid w:val="0"/>
          <w:color w:val="365F91"/>
          <w:sz w:val="24"/>
          <w:szCs w:val="24"/>
        </w:rPr>
      </w:pPr>
      <w:r>
        <w:rPr>
          <w:noProof/>
        </w:rPr>
        <w:drawing>
          <wp:inline distT="0" distB="0" distL="0" distR="0">
            <wp:extent cx="4736465" cy="6986270"/>
            <wp:effectExtent l="19050" t="0" r="6985" b="0"/>
            <wp:docPr id="3" name="Picture 1" descr="C:\Users\Robert\Dropbox\GSU Software Eng\Reports\Report Final\Gant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ropbox\GSU Software Eng\Reports\Report Final\Gantt7.png"/>
                    <pic:cNvPicPr>
                      <a:picLocks noChangeAspect="1" noChangeArrowheads="1"/>
                    </pic:cNvPicPr>
                  </pic:nvPicPr>
                  <pic:blipFill>
                    <a:blip r:embed="rId14"/>
                    <a:srcRect/>
                    <a:stretch>
                      <a:fillRect/>
                    </a:stretch>
                  </pic:blipFill>
                  <pic:spPr bwMode="auto">
                    <a:xfrm>
                      <a:off x="0" y="0"/>
                      <a:ext cx="4736465" cy="6986270"/>
                    </a:xfrm>
                    <a:prstGeom prst="rect">
                      <a:avLst/>
                    </a:prstGeom>
                    <a:noFill/>
                    <a:ln w="9525">
                      <a:noFill/>
                      <a:miter lim="800000"/>
                      <a:headEnd/>
                      <a:tailEnd/>
                    </a:ln>
                  </pic:spPr>
                </pic:pic>
              </a:graphicData>
            </a:graphic>
          </wp:inline>
        </w:drawing>
      </w:r>
      <w:r w:rsidR="00EC7663">
        <w:br w:type="page"/>
      </w:r>
    </w:p>
    <w:p w:rsidR="002D52FE" w:rsidRDefault="002D52FE" w:rsidP="00734598">
      <w:pPr>
        <w:pStyle w:val="Heading1"/>
      </w:pPr>
      <w:bookmarkStart w:id="14" w:name="_Toc322536437"/>
      <w:r>
        <w:lastRenderedPageBreak/>
        <w:t>3.0 Work Statement Diagram</w:t>
      </w:r>
      <w:bookmarkEnd w:id="14"/>
    </w:p>
    <w:p w:rsidR="00EC7663" w:rsidRDefault="00EC7663" w:rsidP="00EC7663">
      <w:pPr>
        <w:pStyle w:val="Heading2"/>
        <w:rPr>
          <w:snapToGrid w:val="0"/>
        </w:rPr>
      </w:pPr>
    </w:p>
    <w:p w:rsidR="00EC7663" w:rsidRDefault="00EC7663" w:rsidP="00EC7663">
      <w:pPr>
        <w:pStyle w:val="Heading2"/>
        <w:rPr>
          <w:snapToGrid w:val="0"/>
        </w:rPr>
      </w:pPr>
      <w:bookmarkStart w:id="15" w:name="_Toc322536438"/>
      <w:r>
        <w:rPr>
          <w:snapToGrid w:val="0"/>
        </w:rPr>
        <w:t>3.1 Work Statement Diagram (WSD)</w:t>
      </w:r>
      <w:bookmarkEnd w:id="15"/>
    </w:p>
    <w:p w:rsidR="00EC7663" w:rsidRDefault="00C21581" w:rsidP="00EC7663">
      <w:pPr>
        <w:pStyle w:val="Heading2"/>
        <w:rPr>
          <w:snapToGrid w:val="0"/>
        </w:rPr>
      </w:pPr>
      <w:r>
        <w:rPr>
          <w:noProof/>
        </w:rPr>
        <w:pict>
          <v:group id="_x0000_s1123" style="position:absolute;margin-left:-14.25pt;margin-top:56.05pt;width:532.1pt;height:342.45pt;z-index:251686400"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124" style="position:absolute;left:1735;top:3528;width:4008;height:1373">
              <v:textbox style="mso-next-textbox:#_x0000_s1124">
                <w:txbxContent>
                  <w:p w:rsidR="00A61FC9" w:rsidRPr="002D52FE" w:rsidRDefault="00A61FC9" w:rsidP="00D0221A">
                    <w:pPr>
                      <w:rPr>
                        <w:b/>
                        <w:u w:val="single"/>
                      </w:rPr>
                    </w:pPr>
                    <w:r w:rsidRPr="002D52FE">
                      <w:rPr>
                        <w:b/>
                        <w:u w:val="single"/>
                      </w:rPr>
                      <w:t>Matt Gold</w:t>
                    </w:r>
                  </w:p>
                  <w:p w:rsidR="00A61FC9" w:rsidRDefault="00A61FC9" w:rsidP="00D0221A">
                    <w:r>
                      <w:t>Common Task: Documentation</w:t>
                    </w:r>
                  </w:p>
                  <w:p w:rsidR="00A61FC9" w:rsidRPr="002D52FE" w:rsidRDefault="00A61FC9" w:rsidP="00D0221A">
                    <w:pPr>
                      <w:rPr>
                        <w:i/>
                      </w:rPr>
                    </w:pPr>
                    <w:r>
                      <w:rPr>
                        <w:i/>
                      </w:rPr>
                      <w:t>(Topic Rationale</w:t>
                    </w:r>
                    <w:r w:rsidRPr="002D52FE">
                      <w:rPr>
                        <w:i/>
                      </w:rPr>
                      <w:t>)</w:t>
                    </w:r>
                  </w:p>
                  <w:p w:rsidR="00A61FC9" w:rsidRDefault="00A61FC9" w:rsidP="00D0221A">
                    <w:r>
                      <w:t>Specific Task: Team Leader</w:t>
                    </w:r>
                  </w:p>
                </w:txbxContent>
              </v:textbox>
            </v:rect>
            <v:rect id="_x0000_s1125" style="position:absolute;left:6580;top:3528;width:3784;height:1373">
              <v:textbox style="mso-next-textbox:#_x0000_s1125">
                <w:txbxContent>
                  <w:p w:rsidR="00A61FC9" w:rsidRPr="002D52FE" w:rsidRDefault="00A61FC9" w:rsidP="00D0221A">
                    <w:pPr>
                      <w:rPr>
                        <w:b/>
                        <w:u w:val="single"/>
                      </w:rPr>
                    </w:pPr>
                    <w:r>
                      <w:rPr>
                        <w:b/>
                        <w:u w:val="single"/>
                      </w:rPr>
                      <w:t>David Milum</w:t>
                    </w:r>
                  </w:p>
                  <w:p w:rsidR="00A61FC9" w:rsidRDefault="00A61FC9" w:rsidP="00D0221A">
                    <w:r>
                      <w:t>Common Task: Documentation</w:t>
                    </w:r>
                  </w:p>
                  <w:p w:rsidR="00A61FC9" w:rsidRPr="002D52FE" w:rsidRDefault="00A61FC9" w:rsidP="00D0221A">
                    <w:pPr>
                      <w:rPr>
                        <w:i/>
                      </w:rPr>
                    </w:pPr>
                    <w:r>
                      <w:rPr>
                        <w:i/>
                      </w:rPr>
                      <w:t>(Glossary</w:t>
                    </w:r>
                    <w:r w:rsidRPr="002D52FE">
                      <w:rPr>
                        <w:i/>
                      </w:rPr>
                      <w:t>)</w:t>
                    </w:r>
                  </w:p>
                  <w:p w:rsidR="00A61FC9" w:rsidRDefault="00A61FC9" w:rsidP="00D0221A">
                    <w:r>
                      <w:t>Specific Task: Client</w:t>
                    </w:r>
                  </w:p>
                </w:txbxContent>
              </v:textbox>
            </v:rect>
            <v:rect id="_x0000_s1126" style="position:absolute;left:844;top:6659;width:3911;height:1373">
              <v:textbox style="mso-next-textbox:#_x0000_s1126">
                <w:txbxContent>
                  <w:p w:rsidR="00A61FC9" w:rsidRPr="002D52FE" w:rsidRDefault="00A61FC9" w:rsidP="00D0221A">
                    <w:pPr>
                      <w:rPr>
                        <w:b/>
                        <w:u w:val="single"/>
                      </w:rPr>
                    </w:pPr>
                    <w:r>
                      <w:rPr>
                        <w:b/>
                        <w:u w:val="single"/>
                      </w:rPr>
                      <w:t>Michael Burlison</w:t>
                    </w:r>
                  </w:p>
                  <w:p w:rsidR="00A61FC9" w:rsidRDefault="00A61FC9" w:rsidP="00D0221A">
                    <w:r>
                      <w:t>Common Task: Documentation</w:t>
                    </w:r>
                  </w:p>
                  <w:p w:rsidR="00A61FC9" w:rsidRPr="002D52FE" w:rsidRDefault="00A61FC9" w:rsidP="00D0221A">
                    <w:pPr>
                      <w:rPr>
                        <w:i/>
                      </w:rPr>
                    </w:pPr>
                    <w:r>
                      <w:rPr>
                        <w:i/>
                      </w:rPr>
                      <w:t>(Requirements Traceability Matrix</w:t>
                    </w:r>
                    <w:r w:rsidRPr="002D52FE">
                      <w:rPr>
                        <w:i/>
                      </w:rPr>
                      <w:t>)</w:t>
                    </w:r>
                  </w:p>
                  <w:p w:rsidR="00A61FC9" w:rsidRDefault="00A61FC9" w:rsidP="00D0221A">
                    <w:r>
                      <w:t>Specific Task: Client</w:t>
                    </w:r>
                  </w:p>
                </w:txbxContent>
              </v:textbox>
            </v:rect>
            <v:rect id="_x0000_s1127" style="position:absolute;left:7702;top:6659;width:3784;height:1373">
              <v:textbox style="mso-next-textbox:#_x0000_s1127">
                <w:txbxContent>
                  <w:p w:rsidR="00A61FC9" w:rsidRPr="002D52FE" w:rsidRDefault="00A61FC9" w:rsidP="00D0221A">
                    <w:pPr>
                      <w:rPr>
                        <w:b/>
                        <w:u w:val="single"/>
                      </w:rPr>
                    </w:pPr>
                    <w:r>
                      <w:rPr>
                        <w:b/>
                        <w:u w:val="single"/>
                      </w:rPr>
                      <w:t>Michael Hardeman</w:t>
                    </w:r>
                  </w:p>
                  <w:p w:rsidR="00A61FC9" w:rsidRDefault="00A61FC9" w:rsidP="00D0221A">
                    <w:r>
                      <w:t>Common Task: Documentation</w:t>
                    </w:r>
                  </w:p>
                  <w:p w:rsidR="00A61FC9" w:rsidRPr="002D52FE" w:rsidRDefault="00A61FC9" w:rsidP="00D0221A">
                    <w:pPr>
                      <w:rPr>
                        <w:i/>
                      </w:rPr>
                    </w:pPr>
                    <w:r>
                      <w:rPr>
                        <w:i/>
                      </w:rPr>
                      <w:t>(Problem Statement</w:t>
                    </w:r>
                    <w:r w:rsidRPr="002D52FE">
                      <w:rPr>
                        <w:i/>
                      </w:rPr>
                      <w:t>)</w:t>
                    </w:r>
                  </w:p>
                  <w:p w:rsidR="00A61FC9" w:rsidRDefault="00A61FC9" w:rsidP="00D0221A">
                    <w:r>
                      <w:t>Specific Task: Lead Developer</w:t>
                    </w:r>
                  </w:p>
                </w:txbxContent>
              </v:textbox>
            </v:rect>
            <v:rect id="_x0000_s1128" style="position:absolute;left:4270;top:9004;width:3784;height:1373">
              <v:textbox style="mso-next-textbox:#_x0000_s1128">
                <w:txbxContent>
                  <w:p w:rsidR="00A61FC9" w:rsidRPr="002D52FE" w:rsidRDefault="00A61FC9" w:rsidP="00D0221A">
                    <w:pPr>
                      <w:rPr>
                        <w:b/>
                        <w:u w:val="single"/>
                      </w:rPr>
                    </w:pPr>
                    <w:r>
                      <w:rPr>
                        <w:b/>
                        <w:u w:val="single"/>
                      </w:rPr>
                      <w:t>Robert Jenkins</w:t>
                    </w:r>
                  </w:p>
                  <w:p w:rsidR="00A61FC9" w:rsidRDefault="00A61FC9" w:rsidP="00D0221A">
                    <w:r>
                      <w:t>Common Task: Documentation</w:t>
                    </w:r>
                  </w:p>
                  <w:p w:rsidR="00A61FC9" w:rsidRPr="002D52FE" w:rsidRDefault="00A61FC9" w:rsidP="00D0221A">
                    <w:pPr>
                      <w:rPr>
                        <w:i/>
                      </w:rPr>
                    </w:pPr>
                    <w:r>
                      <w:rPr>
                        <w:i/>
                      </w:rPr>
                      <w:t>(Gantt Chart</w:t>
                    </w:r>
                    <w:r w:rsidRPr="002D52FE">
                      <w:rPr>
                        <w:i/>
                      </w:rPr>
                      <w:t>)</w:t>
                    </w:r>
                  </w:p>
                  <w:p w:rsidR="00A61FC9" w:rsidRDefault="00A61FC9" w:rsidP="00D0221A">
                    <w:r>
                      <w:t>Specific Task: Team Coordinator</w:t>
                    </w:r>
                  </w:p>
                </w:txbxContent>
              </v:textbox>
            </v:rect>
            <v:roundrect id="_x0000_s1129" style="position:absolute;left:5475;top:6157;width:1641;height:720" arcsize="10923f">
              <v:textbox style="mso-next-textbox:#_x0000_s1129">
                <w:txbxContent>
                  <w:p w:rsidR="00A61FC9" w:rsidRDefault="00A61FC9" w:rsidP="00D0221A">
                    <w:r>
                      <w:t>5GUISE</w:t>
                    </w:r>
                  </w:p>
                </w:txbxContent>
              </v:textbox>
            </v:roundrect>
            <v:shapetype id="_x0000_t32" coordsize="21600,21600" o:spt="32" o:oned="t" path="m,l21600,21600e" filled="f">
              <v:path arrowok="t" fillok="f" o:connecttype="none"/>
              <o:lock v:ext="edit" shapetype="t"/>
            </v:shapetype>
            <v:shape id="_x0000_s1130" type="#_x0000_t32" style="position:absolute;left:3952;top:4918;width:1540;height:1256;flip:x y" o:connectortype="straight">
              <v:stroke endarrow="block"/>
            </v:shape>
            <v:shape id="_x0000_s1131" type="#_x0000_t32" style="position:absolute;left:7116;top:4901;width:1290;height:1273;flip:y" o:connectortype="straight">
              <v:stroke endarrow="block"/>
            </v:shape>
            <v:shape id="_x0000_s1132" type="#_x0000_t32" style="position:absolute;left:4755;top:6877;width:737;height:435;flip:x" o:connectortype="straight">
              <v:stroke endarrow="block"/>
            </v:shape>
            <v:shape id="_x0000_s1133" type="#_x0000_t32" style="position:absolute;left:7116;top:6877;width:586;height:435" o:connectortype="straight">
              <v:stroke endarrow="block"/>
            </v:shape>
            <v:shape id="_x0000_s1134" type="#_x0000_t32" style="position:absolute;left:6346;top:6877;width:17;height:2127" o:connectortype="straight">
              <v:stroke endarrow="block"/>
            </v:shape>
            <w10:wrap type="tight"/>
          </v:group>
        </w:pict>
      </w:r>
      <w:r w:rsidR="00EC7663">
        <w:rPr>
          <w:snapToGrid w:val="0"/>
        </w:rPr>
        <w:br w:type="page"/>
      </w:r>
    </w:p>
    <w:p w:rsidR="00EC7663" w:rsidRDefault="00EC7663" w:rsidP="00EC7663">
      <w:pPr>
        <w:pStyle w:val="Heading2"/>
        <w:rPr>
          <w:snapToGrid w:val="0"/>
        </w:rPr>
      </w:pPr>
      <w:bookmarkStart w:id="16" w:name="_Toc322536439"/>
      <w:r>
        <w:rPr>
          <w:snapToGrid w:val="0"/>
        </w:rPr>
        <w:lastRenderedPageBreak/>
        <w:t>3.2 Report 3 Work Statement Diagram (WSD)</w:t>
      </w:r>
      <w:bookmarkEnd w:id="16"/>
    </w:p>
    <w:p w:rsidR="00EC7663" w:rsidRDefault="00C21581">
      <w:pPr>
        <w:ind w:firstLine="0"/>
        <w:rPr>
          <w:rFonts w:ascii="Cambria" w:hAnsi="Cambria"/>
          <w:snapToGrid w:val="0"/>
          <w:color w:val="365F91"/>
          <w:sz w:val="24"/>
          <w:szCs w:val="24"/>
        </w:rPr>
      </w:pPr>
      <w:r w:rsidRPr="00C21581">
        <w:rPr>
          <w:noProof/>
        </w:rPr>
        <w:pict>
          <v:group id="_x0000_s1111" style="position:absolute;margin-left:-14.3pt;margin-top:99.2pt;width:532.1pt;height:342.45pt;z-index:251685376"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112" style="position:absolute;left:1735;top:3528;width:4008;height:1373">
              <v:textbox style="mso-next-textbox:#_x0000_s1112">
                <w:txbxContent>
                  <w:p w:rsidR="00A61FC9" w:rsidRPr="002D52FE" w:rsidRDefault="00A61FC9" w:rsidP="00486FCA">
                    <w:pPr>
                      <w:rPr>
                        <w:b/>
                        <w:u w:val="single"/>
                      </w:rPr>
                    </w:pPr>
                    <w:r w:rsidRPr="002D52FE">
                      <w:rPr>
                        <w:b/>
                        <w:u w:val="single"/>
                      </w:rPr>
                      <w:t>Matt Gold</w:t>
                    </w:r>
                  </w:p>
                  <w:p w:rsidR="00A61FC9" w:rsidRDefault="00A61FC9" w:rsidP="00486FCA">
                    <w:r>
                      <w:t>Common Task: Documentation</w:t>
                    </w:r>
                  </w:p>
                  <w:p w:rsidR="00A61FC9" w:rsidRPr="002D52FE" w:rsidRDefault="00A61FC9" w:rsidP="00486FCA">
                    <w:pPr>
                      <w:rPr>
                        <w:i/>
                      </w:rPr>
                    </w:pPr>
                    <w:r>
                      <w:rPr>
                        <w:i/>
                      </w:rPr>
                      <w:t>(Rationale, Use Cases</w:t>
                    </w:r>
                    <w:r w:rsidRPr="002D52FE">
                      <w:rPr>
                        <w:i/>
                      </w:rPr>
                      <w:t>)</w:t>
                    </w:r>
                  </w:p>
                  <w:p w:rsidR="00A61FC9" w:rsidRDefault="00A61FC9" w:rsidP="00486FCA">
                    <w:r>
                      <w:t>Specific Task: Team Leader</w:t>
                    </w:r>
                  </w:p>
                </w:txbxContent>
              </v:textbox>
            </v:rect>
            <v:rect id="_x0000_s1113" style="position:absolute;left:6580;top:3528;width:3784;height:1373">
              <v:textbox style="mso-next-textbox:#_x0000_s1113">
                <w:txbxContent>
                  <w:p w:rsidR="00A61FC9" w:rsidRPr="002D52FE" w:rsidRDefault="00A61FC9" w:rsidP="00486FCA">
                    <w:pPr>
                      <w:rPr>
                        <w:b/>
                        <w:u w:val="single"/>
                      </w:rPr>
                    </w:pPr>
                    <w:r>
                      <w:rPr>
                        <w:b/>
                        <w:u w:val="single"/>
                      </w:rPr>
                      <w:t>David Milum</w:t>
                    </w:r>
                  </w:p>
                  <w:p w:rsidR="00A61FC9" w:rsidRDefault="00A61FC9" w:rsidP="00486FCA">
                    <w:r>
                      <w:t>Common Task: Documentation</w:t>
                    </w:r>
                  </w:p>
                  <w:p w:rsidR="00A61FC9" w:rsidRPr="002D52FE" w:rsidRDefault="00A61FC9" w:rsidP="00486FCA">
                    <w:pPr>
                      <w:rPr>
                        <w:i/>
                      </w:rPr>
                    </w:pPr>
                    <w:r>
                      <w:rPr>
                        <w:i/>
                      </w:rPr>
                      <w:t>(FP Cost Analysis, RTM, Use Cases</w:t>
                    </w:r>
                    <w:r w:rsidRPr="002D52FE">
                      <w:rPr>
                        <w:i/>
                      </w:rPr>
                      <w:t>)</w:t>
                    </w:r>
                  </w:p>
                  <w:p w:rsidR="00A61FC9" w:rsidRDefault="00A61FC9" w:rsidP="00486FCA">
                    <w:r>
                      <w:t>Specific Task: Developer</w:t>
                    </w:r>
                  </w:p>
                </w:txbxContent>
              </v:textbox>
            </v:rect>
            <v:rect id="_x0000_s1114" style="position:absolute;left:844;top:6659;width:3911;height:1373">
              <v:textbox style="mso-next-textbox:#_x0000_s1114">
                <w:txbxContent>
                  <w:p w:rsidR="00A61FC9" w:rsidRPr="002D52FE" w:rsidRDefault="00A61FC9" w:rsidP="00486FCA">
                    <w:pPr>
                      <w:rPr>
                        <w:b/>
                        <w:u w:val="single"/>
                      </w:rPr>
                    </w:pPr>
                    <w:r>
                      <w:rPr>
                        <w:b/>
                        <w:u w:val="single"/>
                      </w:rPr>
                      <w:t>Michael Burlison</w:t>
                    </w:r>
                  </w:p>
                  <w:p w:rsidR="00A61FC9" w:rsidRDefault="00A61FC9" w:rsidP="00486FCA">
                    <w:r>
                      <w:t>Common Task: Documentation</w:t>
                    </w:r>
                  </w:p>
                  <w:p w:rsidR="00A61FC9" w:rsidRPr="002D52FE" w:rsidRDefault="00A61FC9" w:rsidP="00486FCA">
                    <w:pPr>
                      <w:rPr>
                        <w:i/>
                      </w:rPr>
                    </w:pPr>
                    <w:r>
                      <w:rPr>
                        <w:i/>
                      </w:rPr>
                      <w:t>(Glossary, Use Cases</w:t>
                    </w:r>
                    <w:r w:rsidRPr="002D52FE">
                      <w:rPr>
                        <w:i/>
                      </w:rPr>
                      <w:t>)</w:t>
                    </w:r>
                  </w:p>
                  <w:p w:rsidR="00A61FC9" w:rsidRDefault="00A61FC9" w:rsidP="00486FCA">
                    <w:r>
                      <w:t>Specific Task: Developer</w:t>
                    </w:r>
                  </w:p>
                </w:txbxContent>
              </v:textbox>
            </v:rect>
            <v:rect id="_x0000_s1115" style="position:absolute;left:7702;top:6659;width:3784;height:1373">
              <v:textbox style="mso-next-textbox:#_x0000_s1115">
                <w:txbxContent>
                  <w:p w:rsidR="00A61FC9" w:rsidRPr="002D52FE" w:rsidRDefault="00A61FC9" w:rsidP="00486FCA">
                    <w:pPr>
                      <w:rPr>
                        <w:b/>
                        <w:u w:val="single"/>
                      </w:rPr>
                    </w:pPr>
                    <w:r>
                      <w:rPr>
                        <w:b/>
                        <w:u w:val="single"/>
                      </w:rPr>
                      <w:t>Michael Hardeman</w:t>
                    </w:r>
                  </w:p>
                  <w:p w:rsidR="00A61FC9" w:rsidRDefault="00A61FC9" w:rsidP="00486FCA">
                    <w:r>
                      <w:t>Common Task: Documentation</w:t>
                    </w:r>
                  </w:p>
                  <w:p w:rsidR="00A61FC9" w:rsidRPr="002D52FE" w:rsidRDefault="00A61FC9" w:rsidP="00486FCA">
                    <w:pPr>
                      <w:rPr>
                        <w:i/>
                      </w:rPr>
                    </w:pPr>
                    <w:r>
                      <w:rPr>
                        <w:i/>
                      </w:rPr>
                      <w:t>(Horizontal Prototype, Use Cases</w:t>
                    </w:r>
                    <w:r w:rsidRPr="002D52FE">
                      <w:rPr>
                        <w:i/>
                      </w:rPr>
                      <w:t>)</w:t>
                    </w:r>
                  </w:p>
                  <w:p w:rsidR="00A61FC9" w:rsidRDefault="00A61FC9" w:rsidP="00486FCA">
                    <w:r>
                      <w:t>Specific Task: Developer</w:t>
                    </w:r>
                  </w:p>
                </w:txbxContent>
              </v:textbox>
            </v:rect>
            <v:rect id="_x0000_s1116" style="position:absolute;left:4270;top:9004;width:3784;height:1373">
              <v:textbox style="mso-next-textbox:#_x0000_s1116">
                <w:txbxContent>
                  <w:p w:rsidR="00A61FC9" w:rsidRPr="002D52FE" w:rsidRDefault="00A61FC9" w:rsidP="00486FCA">
                    <w:pPr>
                      <w:rPr>
                        <w:b/>
                        <w:u w:val="single"/>
                      </w:rPr>
                    </w:pPr>
                    <w:r>
                      <w:rPr>
                        <w:b/>
                        <w:u w:val="single"/>
                      </w:rPr>
                      <w:t>Robert Jenkins</w:t>
                    </w:r>
                  </w:p>
                  <w:p w:rsidR="00A61FC9" w:rsidRDefault="00A61FC9" w:rsidP="00486FCA">
                    <w:r>
                      <w:t>Common Task: Documentation</w:t>
                    </w:r>
                  </w:p>
                  <w:p w:rsidR="00A61FC9" w:rsidRPr="002D52FE" w:rsidRDefault="00A61FC9" w:rsidP="00486FCA">
                    <w:pPr>
                      <w:rPr>
                        <w:i/>
                      </w:rPr>
                    </w:pPr>
                    <w:r>
                      <w:rPr>
                        <w:i/>
                      </w:rPr>
                      <w:t>(Gantt Chart, WSD, Use Cases</w:t>
                    </w:r>
                    <w:r w:rsidRPr="002D52FE">
                      <w:rPr>
                        <w:i/>
                      </w:rPr>
                      <w:t>)</w:t>
                    </w:r>
                  </w:p>
                  <w:p w:rsidR="00A61FC9" w:rsidRDefault="00A61FC9" w:rsidP="00486FCA">
                    <w:r>
                      <w:t>Specific Task: Client</w:t>
                    </w:r>
                  </w:p>
                </w:txbxContent>
              </v:textbox>
            </v:rect>
            <v:roundrect id="_x0000_s1117" style="position:absolute;left:5475;top:6157;width:1641;height:720" arcsize="10923f">
              <v:textbox style="mso-next-textbox:#_x0000_s1117">
                <w:txbxContent>
                  <w:p w:rsidR="00A61FC9" w:rsidRDefault="00A61FC9" w:rsidP="00486FCA">
                    <w:r>
                      <w:t>5GUISE</w:t>
                    </w:r>
                  </w:p>
                </w:txbxContent>
              </v:textbox>
            </v:roundrect>
            <v:shape id="_x0000_s1118" type="#_x0000_t32" style="position:absolute;left:3952;top:4918;width:1540;height:1256;flip:x y" o:connectortype="straight">
              <v:stroke endarrow="block"/>
            </v:shape>
            <v:shape id="_x0000_s1119" type="#_x0000_t32" style="position:absolute;left:7116;top:4901;width:1290;height:1273;flip:y" o:connectortype="straight">
              <v:stroke endarrow="block"/>
            </v:shape>
            <v:shape id="_x0000_s1120" type="#_x0000_t32" style="position:absolute;left:4755;top:6877;width:737;height:435;flip:x" o:connectortype="straight">
              <v:stroke endarrow="block"/>
            </v:shape>
            <v:shape id="_x0000_s1121" type="#_x0000_t32" style="position:absolute;left:7116;top:6877;width:586;height:435" o:connectortype="straight">
              <v:stroke endarrow="block"/>
            </v:shape>
            <v:shape id="_x0000_s1122" type="#_x0000_t32" style="position:absolute;left:6346;top:6877;width:17;height:2127" o:connectortype="straight">
              <v:stroke endarrow="block"/>
            </v:shape>
            <w10:wrap type="tight"/>
          </v:group>
        </w:pict>
      </w:r>
      <w:r w:rsidR="00EC7663">
        <w:rPr>
          <w:snapToGrid w:val="0"/>
        </w:rPr>
        <w:br w:type="page"/>
      </w:r>
    </w:p>
    <w:p w:rsidR="00EC7663" w:rsidRDefault="00EC7663" w:rsidP="00EC7663">
      <w:pPr>
        <w:pStyle w:val="Heading2"/>
        <w:rPr>
          <w:snapToGrid w:val="0"/>
        </w:rPr>
      </w:pPr>
      <w:bookmarkStart w:id="17" w:name="_Toc322536440"/>
      <w:r>
        <w:rPr>
          <w:snapToGrid w:val="0"/>
        </w:rPr>
        <w:lastRenderedPageBreak/>
        <w:t>3.3 Report 4 Work Statement Diagram (WSD)</w:t>
      </w:r>
      <w:bookmarkEnd w:id="17"/>
    </w:p>
    <w:p w:rsidR="00EC7663" w:rsidRDefault="00C21581">
      <w:pPr>
        <w:ind w:firstLine="0"/>
        <w:rPr>
          <w:rFonts w:ascii="Cambria" w:hAnsi="Cambria"/>
          <w:snapToGrid w:val="0"/>
          <w:color w:val="365F91"/>
          <w:sz w:val="24"/>
          <w:szCs w:val="24"/>
        </w:rPr>
      </w:pPr>
      <w:r w:rsidRPr="00C21581">
        <w:rPr>
          <w:noProof/>
        </w:rPr>
        <w:pict>
          <v:group id="_x0000_s1099" style="position:absolute;margin-left:-2.5pt;margin-top:90.5pt;width:532.1pt;height:342.45pt;z-index:251684352"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100" style="position:absolute;left:1735;top:3528;width:4008;height:1373">
              <v:textbox style="mso-next-textbox:#_x0000_s1100">
                <w:txbxContent>
                  <w:p w:rsidR="00A61FC9" w:rsidRPr="002D52FE" w:rsidRDefault="00A61FC9" w:rsidP="00E41BF8">
                    <w:pPr>
                      <w:rPr>
                        <w:b/>
                        <w:u w:val="single"/>
                      </w:rPr>
                    </w:pPr>
                    <w:r w:rsidRPr="002D52FE">
                      <w:rPr>
                        <w:b/>
                        <w:u w:val="single"/>
                      </w:rPr>
                      <w:t>Matt Gold</w:t>
                    </w:r>
                  </w:p>
                  <w:p w:rsidR="00A61FC9" w:rsidRDefault="00A61FC9" w:rsidP="00E41BF8">
                    <w:r>
                      <w:t>Common Task: Documentation</w:t>
                    </w:r>
                  </w:p>
                  <w:p w:rsidR="00A61FC9" w:rsidRPr="002D52FE" w:rsidRDefault="00A61FC9" w:rsidP="00E41BF8">
                    <w:pPr>
                      <w:rPr>
                        <w:i/>
                      </w:rPr>
                    </w:pPr>
                    <w:r>
                      <w:rPr>
                        <w:i/>
                      </w:rPr>
                      <w:t>(Rationale for Application, SW Arch.</w:t>
                    </w:r>
                    <w:r w:rsidRPr="002D52FE">
                      <w:rPr>
                        <w:i/>
                      </w:rPr>
                      <w:t>)</w:t>
                    </w:r>
                  </w:p>
                  <w:p w:rsidR="00A61FC9" w:rsidRDefault="00A61FC9" w:rsidP="00E41BF8">
                    <w:r>
                      <w:t>Specific Task: Team Leader</w:t>
                    </w:r>
                  </w:p>
                </w:txbxContent>
              </v:textbox>
            </v:rect>
            <v:rect id="_x0000_s1101" style="position:absolute;left:6580;top:3528;width:3784;height:1373">
              <v:textbox style="mso-next-textbox:#_x0000_s1101">
                <w:txbxContent>
                  <w:p w:rsidR="00A61FC9" w:rsidRPr="002D52FE" w:rsidRDefault="00A61FC9" w:rsidP="00E41BF8">
                    <w:pPr>
                      <w:rPr>
                        <w:b/>
                        <w:u w:val="single"/>
                      </w:rPr>
                    </w:pPr>
                    <w:r>
                      <w:rPr>
                        <w:b/>
                        <w:u w:val="single"/>
                      </w:rPr>
                      <w:t>David Milum</w:t>
                    </w:r>
                  </w:p>
                  <w:p w:rsidR="00A61FC9" w:rsidRDefault="00A61FC9" w:rsidP="00E41BF8">
                    <w:r>
                      <w:t>Common Task: Documentation</w:t>
                    </w:r>
                  </w:p>
                  <w:p w:rsidR="00A61FC9" w:rsidRPr="002D52FE" w:rsidRDefault="00A61FC9" w:rsidP="00E41BF8">
                    <w:pPr>
                      <w:rPr>
                        <w:i/>
                      </w:rPr>
                    </w:pPr>
                    <w:r>
                      <w:rPr>
                        <w:i/>
                      </w:rPr>
                      <w:t>(RTM</w:t>
                    </w:r>
                    <w:r w:rsidRPr="002D52FE">
                      <w:rPr>
                        <w:i/>
                      </w:rPr>
                      <w:t>)</w:t>
                    </w:r>
                  </w:p>
                  <w:p w:rsidR="00A61FC9" w:rsidRDefault="00A61FC9" w:rsidP="00E41BF8">
                    <w:r>
                      <w:t>Specific Task: Client</w:t>
                    </w:r>
                  </w:p>
                </w:txbxContent>
              </v:textbox>
            </v:rect>
            <v:rect id="_x0000_s1102" style="position:absolute;left:844;top:6659;width:3911;height:1373">
              <v:textbox style="mso-next-textbox:#_x0000_s1102">
                <w:txbxContent>
                  <w:p w:rsidR="00A61FC9" w:rsidRPr="002D52FE" w:rsidRDefault="00A61FC9" w:rsidP="00E41BF8">
                    <w:pPr>
                      <w:rPr>
                        <w:b/>
                        <w:u w:val="single"/>
                      </w:rPr>
                    </w:pPr>
                    <w:r>
                      <w:rPr>
                        <w:b/>
                        <w:u w:val="single"/>
                      </w:rPr>
                      <w:t>Michael Burlison</w:t>
                    </w:r>
                  </w:p>
                  <w:p w:rsidR="00A61FC9" w:rsidRDefault="00A61FC9" w:rsidP="00E41BF8">
                    <w:r>
                      <w:t>Common Task: Documentation</w:t>
                    </w:r>
                  </w:p>
                  <w:p w:rsidR="00A61FC9" w:rsidRPr="002D52FE" w:rsidRDefault="00A61FC9" w:rsidP="00E41BF8">
                    <w:pPr>
                      <w:rPr>
                        <w:i/>
                      </w:rPr>
                    </w:pPr>
                    <w:r>
                      <w:rPr>
                        <w:i/>
                      </w:rPr>
                      <w:t>(Glossary, Category ID, Gantt Chart</w:t>
                    </w:r>
                    <w:r w:rsidRPr="002D52FE">
                      <w:rPr>
                        <w:i/>
                      </w:rPr>
                      <w:t>)</w:t>
                    </w:r>
                  </w:p>
                  <w:p w:rsidR="00A61FC9" w:rsidRDefault="00A61FC9" w:rsidP="00E41BF8">
                    <w:r>
                      <w:t>Specific Task: Team Coordinator</w:t>
                    </w:r>
                  </w:p>
                </w:txbxContent>
              </v:textbox>
            </v:rect>
            <v:rect id="_x0000_s1103" style="position:absolute;left:7702;top:6659;width:3784;height:1373">
              <v:textbox style="mso-next-textbox:#_x0000_s1103">
                <w:txbxContent>
                  <w:p w:rsidR="00A61FC9" w:rsidRPr="002D52FE" w:rsidRDefault="00A61FC9" w:rsidP="00E41BF8">
                    <w:pPr>
                      <w:rPr>
                        <w:b/>
                        <w:u w:val="single"/>
                      </w:rPr>
                    </w:pPr>
                    <w:r>
                      <w:rPr>
                        <w:b/>
                        <w:u w:val="single"/>
                      </w:rPr>
                      <w:t>Michael Hardeman</w:t>
                    </w:r>
                  </w:p>
                  <w:p w:rsidR="00A61FC9" w:rsidRDefault="00A61FC9" w:rsidP="00E41BF8">
                    <w:r>
                      <w:t>Common Task: Documentation</w:t>
                    </w:r>
                  </w:p>
                  <w:p w:rsidR="00A61FC9" w:rsidRPr="002D52FE" w:rsidRDefault="00A61FC9" w:rsidP="00E41BF8">
                    <w:pPr>
                      <w:rPr>
                        <w:i/>
                      </w:rPr>
                    </w:pPr>
                    <w:r>
                      <w:rPr>
                        <w:i/>
                      </w:rPr>
                      <w:t>(Class Interface</w:t>
                    </w:r>
                    <w:r w:rsidRPr="002D52FE">
                      <w:rPr>
                        <w:i/>
                      </w:rPr>
                      <w:t>)</w:t>
                    </w:r>
                  </w:p>
                  <w:p w:rsidR="00A61FC9" w:rsidRDefault="00A61FC9" w:rsidP="00E41BF8">
                    <w:r>
                      <w:t>Specific Task: Developer</w:t>
                    </w:r>
                  </w:p>
                </w:txbxContent>
              </v:textbox>
            </v:rect>
            <v:rect id="_x0000_s1104" style="position:absolute;left:4270;top:9004;width:3784;height:1373">
              <v:textbox style="mso-next-textbox:#_x0000_s1104">
                <w:txbxContent>
                  <w:p w:rsidR="00A61FC9" w:rsidRPr="002D52FE" w:rsidRDefault="00A61FC9" w:rsidP="00E41BF8">
                    <w:pPr>
                      <w:rPr>
                        <w:b/>
                        <w:u w:val="single"/>
                      </w:rPr>
                    </w:pPr>
                    <w:r>
                      <w:rPr>
                        <w:b/>
                        <w:u w:val="single"/>
                      </w:rPr>
                      <w:t>Robert Jenkins</w:t>
                    </w:r>
                  </w:p>
                  <w:p w:rsidR="00A61FC9" w:rsidRDefault="00A61FC9" w:rsidP="00E41BF8">
                    <w:r>
                      <w:t>Common Task: Documentation</w:t>
                    </w:r>
                  </w:p>
                  <w:p w:rsidR="00A61FC9" w:rsidRPr="002D52FE" w:rsidRDefault="00A61FC9" w:rsidP="00E41BF8">
                    <w:pPr>
                      <w:rPr>
                        <w:i/>
                      </w:rPr>
                    </w:pPr>
                    <w:r>
                      <w:rPr>
                        <w:i/>
                      </w:rPr>
                      <w:t>(Work Statement Diagram</w:t>
                    </w:r>
                    <w:r w:rsidRPr="002D52FE">
                      <w:rPr>
                        <w:i/>
                      </w:rPr>
                      <w:t>)</w:t>
                    </w:r>
                  </w:p>
                  <w:p w:rsidR="00A61FC9" w:rsidRDefault="00A61FC9" w:rsidP="00E41BF8">
                    <w:r>
                      <w:t>Specific Task: Client</w:t>
                    </w:r>
                  </w:p>
                </w:txbxContent>
              </v:textbox>
            </v:rect>
            <v:roundrect id="_x0000_s1105" style="position:absolute;left:5475;top:6157;width:1641;height:720" arcsize="10923f">
              <v:textbox style="mso-next-textbox:#_x0000_s1105">
                <w:txbxContent>
                  <w:p w:rsidR="00A61FC9" w:rsidRDefault="00A61FC9" w:rsidP="00E41BF8">
                    <w:r>
                      <w:t>5GUISE</w:t>
                    </w:r>
                  </w:p>
                </w:txbxContent>
              </v:textbox>
            </v:roundrect>
            <v:shape id="_x0000_s1106" type="#_x0000_t32" style="position:absolute;left:3952;top:4918;width:1540;height:1256;flip:x y" o:connectortype="straight">
              <v:stroke endarrow="block"/>
            </v:shape>
            <v:shape id="_x0000_s1107" type="#_x0000_t32" style="position:absolute;left:7116;top:4901;width:1290;height:1273;flip:y" o:connectortype="straight">
              <v:stroke endarrow="block"/>
            </v:shape>
            <v:shape id="_x0000_s1108" type="#_x0000_t32" style="position:absolute;left:4755;top:6877;width:737;height:435;flip:x" o:connectortype="straight">
              <v:stroke endarrow="block"/>
            </v:shape>
            <v:shape id="_x0000_s1109" type="#_x0000_t32" style="position:absolute;left:7116;top:6877;width:586;height:435" o:connectortype="straight">
              <v:stroke endarrow="block"/>
            </v:shape>
            <v:shape id="_x0000_s1110" type="#_x0000_t32" style="position:absolute;left:6346;top:6877;width:17;height:2127" o:connectortype="straight">
              <v:stroke endarrow="block"/>
            </v:shape>
            <w10:wrap type="tight"/>
          </v:group>
        </w:pict>
      </w:r>
      <w:r w:rsidR="00EC7663">
        <w:rPr>
          <w:snapToGrid w:val="0"/>
        </w:rPr>
        <w:br w:type="page"/>
      </w:r>
    </w:p>
    <w:p w:rsidR="00EC7663" w:rsidRDefault="00EC7663" w:rsidP="00EC7663">
      <w:pPr>
        <w:pStyle w:val="Heading2"/>
        <w:rPr>
          <w:snapToGrid w:val="0"/>
        </w:rPr>
      </w:pPr>
      <w:bookmarkStart w:id="18" w:name="_Toc322536441"/>
      <w:r>
        <w:rPr>
          <w:snapToGrid w:val="0"/>
        </w:rPr>
        <w:lastRenderedPageBreak/>
        <w:t>3.4 Report 5 Work Statement Diagram (WSD)</w:t>
      </w:r>
      <w:bookmarkEnd w:id="18"/>
    </w:p>
    <w:p w:rsidR="00017AC6" w:rsidRDefault="00017AC6">
      <w:pPr>
        <w:ind w:firstLine="0"/>
        <w:rPr>
          <w:snapToGrid w:val="0"/>
        </w:rPr>
      </w:pPr>
    </w:p>
    <w:p w:rsidR="00017AC6" w:rsidRDefault="00017AC6">
      <w:pPr>
        <w:ind w:firstLine="0"/>
        <w:rPr>
          <w:snapToGrid w:val="0"/>
        </w:rPr>
      </w:pPr>
    </w:p>
    <w:p w:rsidR="00017AC6" w:rsidRDefault="00017AC6">
      <w:pPr>
        <w:ind w:firstLine="0"/>
        <w:rPr>
          <w:snapToGrid w:val="0"/>
        </w:rPr>
      </w:pPr>
    </w:p>
    <w:p w:rsidR="00017AC6" w:rsidRDefault="00017AC6">
      <w:pPr>
        <w:ind w:firstLine="0"/>
        <w:rPr>
          <w:snapToGrid w:val="0"/>
        </w:rPr>
      </w:pPr>
    </w:p>
    <w:p w:rsidR="00017AC6" w:rsidRDefault="00017AC6">
      <w:pPr>
        <w:ind w:firstLine="0"/>
        <w:rPr>
          <w:snapToGrid w:val="0"/>
        </w:rPr>
      </w:pPr>
    </w:p>
    <w:p w:rsidR="00017AC6" w:rsidRDefault="00017AC6">
      <w:pPr>
        <w:ind w:firstLine="0"/>
        <w:rPr>
          <w:snapToGrid w:val="0"/>
        </w:rPr>
      </w:pPr>
    </w:p>
    <w:p w:rsidR="00017AC6" w:rsidRDefault="00C21581">
      <w:pPr>
        <w:ind w:firstLine="0"/>
        <w:rPr>
          <w:snapToGrid w:val="0"/>
        </w:rPr>
      </w:pPr>
      <w:r>
        <w:rPr>
          <w:noProof/>
        </w:rPr>
        <w:pict>
          <v:group id="_x0000_s1087" style="position:absolute;margin-left:-18.8pt;margin-top:6.7pt;width:532.1pt;height:342.45pt;z-index:251683328"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088" style="position:absolute;left:1735;top:3528;width:4008;height:1373">
              <v:textbox style="mso-next-textbox:#_x0000_s1088">
                <w:txbxContent>
                  <w:p w:rsidR="00A61FC9" w:rsidRPr="002D52FE" w:rsidRDefault="00A61FC9" w:rsidP="00017AC6">
                    <w:pPr>
                      <w:rPr>
                        <w:b/>
                        <w:u w:val="single"/>
                      </w:rPr>
                    </w:pPr>
                    <w:r w:rsidRPr="002D52FE">
                      <w:rPr>
                        <w:b/>
                        <w:u w:val="single"/>
                      </w:rPr>
                      <w:t>Matt Gold</w:t>
                    </w:r>
                  </w:p>
                  <w:p w:rsidR="00A61FC9" w:rsidRDefault="00A61FC9" w:rsidP="00017AC6">
                    <w:r>
                      <w:t>Common Task: Documentation</w:t>
                    </w:r>
                  </w:p>
                  <w:p w:rsidR="00A61FC9" w:rsidRPr="002D52FE" w:rsidRDefault="00A61FC9" w:rsidP="00017AC6">
                    <w:pPr>
                      <w:rPr>
                        <w:i/>
                      </w:rPr>
                    </w:pPr>
                    <w:r>
                      <w:rPr>
                        <w:i/>
                      </w:rPr>
                      <w:t>(WSD - Update</w:t>
                    </w:r>
                    <w:r w:rsidRPr="002D52FE">
                      <w:rPr>
                        <w:i/>
                      </w:rPr>
                      <w:t>)</w:t>
                    </w:r>
                  </w:p>
                  <w:p w:rsidR="00A61FC9" w:rsidRDefault="00A61FC9" w:rsidP="00017AC6">
                    <w:r>
                      <w:t>Specific Task: Team Leader</w:t>
                    </w:r>
                  </w:p>
                </w:txbxContent>
              </v:textbox>
            </v:rect>
            <v:rect id="_x0000_s1089" style="position:absolute;left:6580;top:3528;width:3784;height:1373">
              <v:textbox style="mso-next-textbox:#_x0000_s1089">
                <w:txbxContent>
                  <w:p w:rsidR="00A61FC9" w:rsidRPr="002D52FE" w:rsidRDefault="00A61FC9" w:rsidP="00017AC6">
                    <w:pPr>
                      <w:rPr>
                        <w:b/>
                        <w:u w:val="single"/>
                      </w:rPr>
                    </w:pPr>
                    <w:r>
                      <w:rPr>
                        <w:b/>
                        <w:u w:val="single"/>
                      </w:rPr>
                      <w:t>David Milum</w:t>
                    </w:r>
                  </w:p>
                  <w:p w:rsidR="00A61FC9" w:rsidRDefault="00A61FC9" w:rsidP="00017AC6">
                    <w:r>
                      <w:t>Common Task: Documentation</w:t>
                    </w:r>
                  </w:p>
                  <w:p w:rsidR="00A61FC9" w:rsidRPr="002D52FE" w:rsidRDefault="00A61FC9" w:rsidP="00017AC6">
                    <w:pPr>
                      <w:rPr>
                        <w:i/>
                      </w:rPr>
                    </w:pPr>
                    <w:r>
                      <w:rPr>
                        <w:i/>
                      </w:rPr>
                      <w:t>(RTM - Update</w:t>
                    </w:r>
                    <w:r w:rsidRPr="002D52FE">
                      <w:rPr>
                        <w:i/>
                      </w:rPr>
                      <w:t>)</w:t>
                    </w:r>
                  </w:p>
                  <w:p w:rsidR="00A61FC9" w:rsidRDefault="00A61FC9" w:rsidP="00017AC6">
                    <w:r>
                      <w:t>Specific Task: Client</w:t>
                    </w:r>
                  </w:p>
                </w:txbxContent>
              </v:textbox>
            </v:rect>
            <v:rect id="_x0000_s1090" style="position:absolute;left:844;top:6659;width:3911;height:1373">
              <v:textbox style="mso-next-textbox:#_x0000_s1090">
                <w:txbxContent>
                  <w:p w:rsidR="00A61FC9" w:rsidRPr="002D52FE" w:rsidRDefault="00A61FC9" w:rsidP="00017AC6">
                    <w:pPr>
                      <w:rPr>
                        <w:b/>
                        <w:u w:val="single"/>
                      </w:rPr>
                    </w:pPr>
                    <w:r>
                      <w:rPr>
                        <w:b/>
                        <w:u w:val="single"/>
                      </w:rPr>
                      <w:t>Michael Burlison</w:t>
                    </w:r>
                  </w:p>
                  <w:p w:rsidR="00A61FC9" w:rsidRDefault="00A61FC9" w:rsidP="00017AC6">
                    <w:r>
                      <w:t>Common Task: Documentation</w:t>
                    </w:r>
                  </w:p>
                  <w:p w:rsidR="00A61FC9" w:rsidRPr="002D52FE" w:rsidRDefault="00A61FC9" w:rsidP="00017AC6">
                    <w:pPr>
                      <w:rPr>
                        <w:i/>
                      </w:rPr>
                    </w:pPr>
                    <w:r>
                      <w:rPr>
                        <w:i/>
                      </w:rPr>
                      <w:t>(Dictionary - Update</w:t>
                    </w:r>
                    <w:r w:rsidRPr="002D52FE">
                      <w:rPr>
                        <w:i/>
                      </w:rPr>
                      <w:t>)</w:t>
                    </w:r>
                  </w:p>
                  <w:p w:rsidR="00A61FC9" w:rsidRDefault="00A61FC9" w:rsidP="00017AC6">
                    <w:r>
                      <w:t>Specific Task: Team Coordinator</w:t>
                    </w:r>
                  </w:p>
                </w:txbxContent>
              </v:textbox>
            </v:rect>
            <v:rect id="_x0000_s1091" style="position:absolute;left:7702;top:6659;width:3784;height:1373">
              <v:textbox style="mso-next-textbox:#_x0000_s1091">
                <w:txbxContent>
                  <w:p w:rsidR="00A61FC9" w:rsidRPr="002D52FE" w:rsidRDefault="00A61FC9" w:rsidP="00017AC6">
                    <w:pPr>
                      <w:rPr>
                        <w:b/>
                        <w:u w:val="single"/>
                      </w:rPr>
                    </w:pPr>
                    <w:r>
                      <w:rPr>
                        <w:b/>
                        <w:u w:val="single"/>
                      </w:rPr>
                      <w:t>Michael Hardeman</w:t>
                    </w:r>
                  </w:p>
                  <w:p w:rsidR="00A61FC9" w:rsidRDefault="00A61FC9" w:rsidP="00017AC6">
                    <w:r>
                      <w:t>Common Task: Documentation</w:t>
                    </w:r>
                  </w:p>
                  <w:p w:rsidR="00A61FC9" w:rsidRPr="002D52FE" w:rsidRDefault="00A61FC9" w:rsidP="00017AC6">
                    <w:pPr>
                      <w:rPr>
                        <w:i/>
                      </w:rPr>
                    </w:pPr>
                    <w:r>
                      <w:rPr>
                        <w:i/>
                      </w:rPr>
                      <w:t>(Gantt Chart - Update</w:t>
                    </w:r>
                    <w:r w:rsidRPr="002D52FE">
                      <w:rPr>
                        <w:i/>
                      </w:rPr>
                      <w:t>)</w:t>
                    </w:r>
                  </w:p>
                  <w:p w:rsidR="00A61FC9" w:rsidRDefault="00A61FC9" w:rsidP="00017AC6">
                    <w:r>
                      <w:t>Specific Task: Developer</w:t>
                    </w:r>
                  </w:p>
                </w:txbxContent>
              </v:textbox>
            </v:rect>
            <v:rect id="_x0000_s1092" style="position:absolute;left:4270;top:9004;width:3784;height:1373">
              <v:textbox style="mso-next-textbox:#_x0000_s1092">
                <w:txbxContent>
                  <w:p w:rsidR="00A61FC9" w:rsidRPr="002D52FE" w:rsidRDefault="00A61FC9" w:rsidP="00017AC6">
                    <w:pPr>
                      <w:rPr>
                        <w:b/>
                        <w:u w:val="single"/>
                      </w:rPr>
                    </w:pPr>
                    <w:r>
                      <w:rPr>
                        <w:b/>
                        <w:u w:val="single"/>
                      </w:rPr>
                      <w:t>Robert Jenkins</w:t>
                    </w:r>
                  </w:p>
                  <w:p w:rsidR="00A61FC9" w:rsidRDefault="00A61FC9" w:rsidP="00017AC6">
                    <w:r>
                      <w:t>Common Task: Documentation</w:t>
                    </w:r>
                  </w:p>
                  <w:p w:rsidR="00A61FC9" w:rsidRPr="002D52FE" w:rsidRDefault="00A61FC9" w:rsidP="00017AC6">
                    <w:pPr>
                      <w:rPr>
                        <w:i/>
                      </w:rPr>
                    </w:pPr>
                    <w:r>
                      <w:rPr>
                        <w:i/>
                      </w:rPr>
                      <w:t>(Project Rationale</w:t>
                    </w:r>
                    <w:r w:rsidRPr="002D52FE">
                      <w:rPr>
                        <w:i/>
                      </w:rPr>
                      <w:t>)</w:t>
                    </w:r>
                  </w:p>
                  <w:p w:rsidR="00A61FC9" w:rsidRDefault="00A61FC9" w:rsidP="00017AC6">
                    <w:r>
                      <w:t>Specific Task: Client</w:t>
                    </w:r>
                  </w:p>
                </w:txbxContent>
              </v:textbox>
            </v:rect>
            <v:roundrect id="_x0000_s1093" style="position:absolute;left:5475;top:6157;width:1641;height:720" arcsize="10923f">
              <v:textbox style="mso-next-textbox:#_x0000_s1093">
                <w:txbxContent>
                  <w:p w:rsidR="00A61FC9" w:rsidRDefault="00A61FC9" w:rsidP="00017AC6">
                    <w:r>
                      <w:t>5GUISE</w:t>
                    </w:r>
                  </w:p>
                </w:txbxContent>
              </v:textbox>
            </v:roundrect>
            <v:shape id="_x0000_s1094" type="#_x0000_t32" style="position:absolute;left:3952;top:4918;width:1540;height:1256;flip:x y" o:connectortype="straight">
              <v:stroke endarrow="block"/>
            </v:shape>
            <v:shape id="_x0000_s1095" type="#_x0000_t32" style="position:absolute;left:7116;top:4901;width:1290;height:1273;flip:y" o:connectortype="straight">
              <v:stroke endarrow="block"/>
            </v:shape>
            <v:shape id="_x0000_s1096" type="#_x0000_t32" style="position:absolute;left:4755;top:6877;width:737;height:435;flip:x" o:connectortype="straight">
              <v:stroke endarrow="block"/>
            </v:shape>
            <v:shape id="_x0000_s1097" type="#_x0000_t32" style="position:absolute;left:7116;top:6877;width:586;height:435" o:connectortype="straight">
              <v:stroke endarrow="block"/>
            </v:shape>
            <v:shape id="_x0000_s1098" type="#_x0000_t32" style="position:absolute;left:6346;top:6877;width:17;height:2127" o:connectortype="straight">
              <v:stroke endarrow="block"/>
            </v:shape>
            <w10:wrap type="tight"/>
          </v:group>
        </w:pict>
      </w:r>
    </w:p>
    <w:p w:rsidR="00EC7663" w:rsidRDefault="00EC7663">
      <w:pPr>
        <w:ind w:firstLine="0"/>
        <w:rPr>
          <w:rFonts w:ascii="Cambria" w:hAnsi="Cambria"/>
          <w:snapToGrid w:val="0"/>
          <w:color w:val="365F91"/>
          <w:sz w:val="24"/>
          <w:szCs w:val="24"/>
        </w:rPr>
      </w:pPr>
      <w:r>
        <w:rPr>
          <w:snapToGrid w:val="0"/>
        </w:rPr>
        <w:br w:type="page"/>
      </w:r>
    </w:p>
    <w:p w:rsidR="002D52FE" w:rsidRDefault="00C21581" w:rsidP="00EC7663">
      <w:pPr>
        <w:pStyle w:val="Heading2"/>
        <w:rPr>
          <w:snapToGrid w:val="0"/>
        </w:rPr>
      </w:pPr>
      <w:r>
        <w:rPr>
          <w:noProof/>
        </w:rPr>
        <w:lastRenderedPageBreak/>
        <w:pict>
          <v:group id="_x0000_s1073" style="position:absolute;margin-left:-14.5pt;margin-top:98.55pt;width:532.1pt;height:342.45pt;z-index:251681280"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057" style="position:absolute;left:1735;top:3528;width:4008;height:1373">
              <v:textbox style="mso-next-textbox:#_x0000_s1057">
                <w:txbxContent>
                  <w:p w:rsidR="00A61FC9" w:rsidRPr="002D52FE" w:rsidRDefault="00A61FC9">
                    <w:pPr>
                      <w:rPr>
                        <w:b/>
                        <w:u w:val="single"/>
                      </w:rPr>
                    </w:pPr>
                    <w:r w:rsidRPr="002D52FE">
                      <w:rPr>
                        <w:b/>
                        <w:u w:val="single"/>
                      </w:rPr>
                      <w:t>Matt Gold</w:t>
                    </w:r>
                  </w:p>
                  <w:p w:rsidR="00A61FC9" w:rsidRDefault="00A61FC9">
                    <w:r>
                      <w:t>Common Task: Documentation</w:t>
                    </w:r>
                  </w:p>
                  <w:p w:rsidR="00A61FC9" w:rsidRPr="002D52FE" w:rsidRDefault="00A61FC9">
                    <w:pPr>
                      <w:rPr>
                        <w:i/>
                      </w:rPr>
                    </w:pPr>
                    <w:r>
                      <w:rPr>
                        <w:i/>
                      </w:rPr>
                      <w:t>(Coding - GUI</w:t>
                    </w:r>
                    <w:r w:rsidRPr="002D52FE">
                      <w:rPr>
                        <w:i/>
                      </w:rPr>
                      <w:t>)</w:t>
                    </w:r>
                  </w:p>
                  <w:p w:rsidR="00A61FC9" w:rsidRDefault="00A61FC9">
                    <w:r>
                      <w:t>Specific Task: Team Leader</w:t>
                    </w:r>
                  </w:p>
                </w:txbxContent>
              </v:textbox>
            </v:rect>
            <v:rect id="_x0000_s1058" style="position:absolute;left:6580;top:3528;width:3784;height:1373">
              <v:textbox style="mso-next-textbox:#_x0000_s1058">
                <w:txbxContent>
                  <w:p w:rsidR="00A61FC9" w:rsidRPr="002D52FE" w:rsidRDefault="00A61FC9">
                    <w:pPr>
                      <w:rPr>
                        <w:b/>
                        <w:u w:val="single"/>
                      </w:rPr>
                    </w:pPr>
                    <w:r>
                      <w:rPr>
                        <w:b/>
                        <w:u w:val="single"/>
                      </w:rPr>
                      <w:t>David Milum</w:t>
                    </w:r>
                  </w:p>
                  <w:p w:rsidR="00A61FC9" w:rsidRDefault="00A61FC9">
                    <w:r>
                      <w:t>Common Task: Documentation</w:t>
                    </w:r>
                  </w:p>
                  <w:p w:rsidR="00A61FC9" w:rsidRPr="002D52FE" w:rsidRDefault="00A61FC9">
                    <w:pPr>
                      <w:rPr>
                        <w:i/>
                      </w:rPr>
                    </w:pPr>
                    <w:r>
                      <w:rPr>
                        <w:i/>
                      </w:rPr>
                      <w:t>(Coding - Canvas</w:t>
                    </w:r>
                    <w:r w:rsidRPr="002D52FE">
                      <w:rPr>
                        <w:i/>
                      </w:rPr>
                      <w:t>)</w:t>
                    </w:r>
                  </w:p>
                  <w:p w:rsidR="00A61FC9" w:rsidRDefault="00A61FC9">
                    <w:r>
                      <w:t>Specific Task: Developer</w:t>
                    </w:r>
                  </w:p>
                </w:txbxContent>
              </v:textbox>
            </v:rect>
            <v:rect id="_x0000_s1059" style="position:absolute;left:844;top:6659;width:3911;height:1373">
              <v:textbox style="mso-next-textbox:#_x0000_s1059">
                <w:txbxContent>
                  <w:p w:rsidR="00A61FC9" w:rsidRPr="002D52FE" w:rsidRDefault="00A61FC9">
                    <w:pPr>
                      <w:rPr>
                        <w:b/>
                        <w:u w:val="single"/>
                      </w:rPr>
                    </w:pPr>
                    <w:r>
                      <w:rPr>
                        <w:b/>
                        <w:u w:val="single"/>
                      </w:rPr>
                      <w:t>Michael Burlison</w:t>
                    </w:r>
                  </w:p>
                  <w:p w:rsidR="00A61FC9" w:rsidRDefault="00A61FC9">
                    <w:r>
                      <w:t>Common Task: Documentation</w:t>
                    </w:r>
                  </w:p>
                  <w:p w:rsidR="00A61FC9" w:rsidRPr="002D52FE" w:rsidRDefault="00A61FC9">
                    <w:pPr>
                      <w:rPr>
                        <w:i/>
                      </w:rPr>
                    </w:pPr>
                    <w:r>
                      <w:rPr>
                        <w:i/>
                      </w:rPr>
                      <w:t>(COCOMO, Doc updates</w:t>
                    </w:r>
                    <w:r w:rsidRPr="002D52FE">
                      <w:rPr>
                        <w:i/>
                      </w:rPr>
                      <w:t>)</w:t>
                    </w:r>
                  </w:p>
                  <w:p w:rsidR="00A61FC9" w:rsidRDefault="00A61FC9">
                    <w:r>
                      <w:t>Specific Task: Developer</w:t>
                    </w:r>
                  </w:p>
                </w:txbxContent>
              </v:textbox>
            </v:rect>
            <v:rect id="_x0000_s1060" style="position:absolute;left:7702;top:6659;width:3784;height:1373">
              <v:textbox style="mso-next-textbox:#_x0000_s1060">
                <w:txbxContent>
                  <w:p w:rsidR="00A61FC9" w:rsidRPr="002D52FE" w:rsidRDefault="00A61FC9">
                    <w:pPr>
                      <w:rPr>
                        <w:b/>
                        <w:u w:val="single"/>
                      </w:rPr>
                    </w:pPr>
                    <w:r>
                      <w:rPr>
                        <w:b/>
                        <w:u w:val="single"/>
                      </w:rPr>
                      <w:t>Michael Hardeman</w:t>
                    </w:r>
                  </w:p>
                  <w:p w:rsidR="00A61FC9" w:rsidRDefault="00A61FC9">
                    <w:r>
                      <w:t>Common Task: Documentation</w:t>
                    </w:r>
                  </w:p>
                  <w:p w:rsidR="00A61FC9" w:rsidRPr="002D52FE" w:rsidRDefault="00A61FC9">
                    <w:pPr>
                      <w:rPr>
                        <w:i/>
                      </w:rPr>
                    </w:pPr>
                    <w:r>
                      <w:rPr>
                        <w:i/>
                      </w:rPr>
                      <w:t>(Coding – All areas</w:t>
                    </w:r>
                    <w:r w:rsidRPr="002D52FE">
                      <w:rPr>
                        <w:i/>
                      </w:rPr>
                      <w:t>)</w:t>
                    </w:r>
                  </w:p>
                  <w:p w:rsidR="00A61FC9" w:rsidRDefault="00A61FC9">
                    <w:r>
                      <w:t>Specific Task: Developer</w:t>
                    </w:r>
                  </w:p>
                </w:txbxContent>
              </v:textbox>
            </v:rect>
            <v:rect id="_x0000_s1061" style="position:absolute;left:4270;top:9004;width:3784;height:1373">
              <v:textbox style="mso-next-textbox:#_x0000_s1061">
                <w:txbxContent>
                  <w:p w:rsidR="00A61FC9" w:rsidRPr="002D52FE" w:rsidRDefault="00A61FC9">
                    <w:pPr>
                      <w:rPr>
                        <w:b/>
                        <w:u w:val="single"/>
                      </w:rPr>
                    </w:pPr>
                    <w:r>
                      <w:rPr>
                        <w:b/>
                        <w:u w:val="single"/>
                      </w:rPr>
                      <w:t>Robert Jenkins</w:t>
                    </w:r>
                  </w:p>
                  <w:p w:rsidR="00A61FC9" w:rsidRDefault="00A61FC9">
                    <w:r>
                      <w:t>Common Task: Documentation</w:t>
                    </w:r>
                  </w:p>
                  <w:p w:rsidR="00A61FC9" w:rsidRPr="002D52FE" w:rsidRDefault="00A61FC9">
                    <w:pPr>
                      <w:rPr>
                        <w:i/>
                      </w:rPr>
                    </w:pPr>
                    <w:r>
                      <w:rPr>
                        <w:i/>
                      </w:rPr>
                      <w:t>(Test Cases, Doc updates</w:t>
                    </w:r>
                    <w:r w:rsidRPr="002D52FE">
                      <w:rPr>
                        <w:i/>
                      </w:rPr>
                      <w:t>)</w:t>
                    </w:r>
                  </w:p>
                  <w:p w:rsidR="00A61FC9" w:rsidRDefault="00A61FC9">
                    <w:r>
                      <w:t>Specific Task: Client</w:t>
                    </w:r>
                  </w:p>
                </w:txbxContent>
              </v:textbox>
            </v:rect>
            <v:roundrect id="_x0000_s1062" style="position:absolute;left:5475;top:6157;width:1641;height:720" arcsize="10923f">
              <v:textbox style="mso-next-textbox:#_x0000_s1062">
                <w:txbxContent>
                  <w:p w:rsidR="00A61FC9" w:rsidRDefault="00A61FC9">
                    <w:r>
                      <w:t>5GUISE</w:t>
                    </w:r>
                  </w:p>
                </w:txbxContent>
              </v:textbox>
            </v:roundrect>
            <v:shape id="_x0000_s1064" type="#_x0000_t32" style="position:absolute;left:3952;top:4918;width:1540;height:1256;flip:x y" o:connectortype="straight">
              <v:stroke endarrow="block"/>
            </v:shape>
            <v:shape id="_x0000_s1066" type="#_x0000_t32" style="position:absolute;left:7116;top:4901;width:1290;height:1273;flip:y" o:connectortype="straight">
              <v:stroke endarrow="block"/>
            </v:shape>
            <v:shape id="_x0000_s1067" type="#_x0000_t32" style="position:absolute;left:4755;top:6877;width:737;height:435;flip:x" o:connectortype="straight">
              <v:stroke endarrow="block"/>
            </v:shape>
            <v:shape id="_x0000_s1068" type="#_x0000_t32" style="position:absolute;left:7116;top:6877;width:586;height:435" o:connectortype="straight">
              <v:stroke endarrow="block"/>
            </v:shape>
            <v:shape id="_x0000_s1069" type="#_x0000_t32" style="position:absolute;left:6346;top:6877;width:17;height:2127" o:connectortype="straight">
              <v:stroke endarrow="block"/>
            </v:shape>
            <w10:wrap type="tight"/>
          </v:group>
        </w:pict>
      </w:r>
      <w:bookmarkStart w:id="19" w:name="_Toc322536442"/>
      <w:r w:rsidR="00EC7663">
        <w:rPr>
          <w:snapToGrid w:val="0"/>
        </w:rPr>
        <w:t>3.5 Report 6 Work Statement Diagram (WSD)</w:t>
      </w:r>
      <w:bookmarkEnd w:id="19"/>
      <w:r w:rsidR="002D52FE">
        <w:rPr>
          <w:snapToGrid w:val="0"/>
        </w:rPr>
        <w:br w:type="page"/>
      </w:r>
    </w:p>
    <w:p w:rsidR="00EC7663" w:rsidRDefault="00EC7663" w:rsidP="00EC7663">
      <w:pPr>
        <w:pStyle w:val="Heading2"/>
      </w:pPr>
      <w:bookmarkStart w:id="20" w:name="_Toc322536443"/>
      <w:r>
        <w:lastRenderedPageBreak/>
        <w:t>3.6 Final Work Statement Diagram (WSD)</w:t>
      </w:r>
      <w:bookmarkEnd w:id="20"/>
    </w:p>
    <w:p w:rsidR="00EC7663" w:rsidRDefault="00C21581">
      <w:pPr>
        <w:ind w:firstLine="0"/>
        <w:rPr>
          <w:rFonts w:asciiTheme="minorHAnsi" w:hAnsiTheme="minorHAnsi" w:cs="Courier New"/>
          <w:b/>
          <w:bCs/>
          <w:snapToGrid w:val="0"/>
          <w:color w:val="365F91"/>
          <w:sz w:val="24"/>
          <w:szCs w:val="24"/>
        </w:rPr>
      </w:pPr>
      <w:r w:rsidRPr="00C21581">
        <w:rPr>
          <w:noProof/>
        </w:rPr>
        <w:pict>
          <v:group id="_x0000_s1074" style="position:absolute;margin-left:-19.8pt;margin-top:75.5pt;width:532.1pt;height:342.45pt;z-index:251682304" coordorigin="844,3528" coordsize="10642,6849" wrapcoords="1736 0 1736 4395 6275 4537 6275 4726 6763 5246 6976 5293 9261 8271 9352 9831 -30 9831 -30 14273 11150 14368 11150 16637 6885 17204 6885 21552 14684 21552 14684 17204 11272 16637 11272 14368 21630 14273 21630 9831 12795 9831 12886 8271 14806 5293 15019 5246 15415 4773 15415 4537 19376 4395 19376 0 1736 0">
            <v:rect id="_x0000_s1075" style="position:absolute;left:1735;top:3528;width:4008;height:1373">
              <v:textbox style="mso-next-textbox:#_x0000_s1075">
                <w:txbxContent>
                  <w:p w:rsidR="00A61FC9" w:rsidRPr="002D52FE" w:rsidRDefault="00A61FC9" w:rsidP="00EC7663">
                    <w:pPr>
                      <w:rPr>
                        <w:b/>
                        <w:u w:val="single"/>
                      </w:rPr>
                    </w:pPr>
                    <w:r w:rsidRPr="002D52FE">
                      <w:rPr>
                        <w:b/>
                        <w:u w:val="single"/>
                      </w:rPr>
                      <w:t>Matt Gold</w:t>
                    </w:r>
                  </w:p>
                  <w:p w:rsidR="00A61FC9" w:rsidRDefault="00A61FC9" w:rsidP="00EC7663">
                    <w:r>
                      <w:t>Common Task: Documentation</w:t>
                    </w:r>
                  </w:p>
                  <w:p w:rsidR="00A61FC9" w:rsidRPr="002D52FE" w:rsidRDefault="00A61FC9" w:rsidP="00EC7663">
                    <w:pPr>
                      <w:rPr>
                        <w:i/>
                      </w:rPr>
                    </w:pPr>
                    <w:r>
                      <w:rPr>
                        <w:i/>
                      </w:rPr>
                      <w:t>(Coding - GUI</w:t>
                    </w:r>
                    <w:r w:rsidRPr="002D52FE">
                      <w:rPr>
                        <w:i/>
                      </w:rPr>
                      <w:t>)</w:t>
                    </w:r>
                  </w:p>
                  <w:p w:rsidR="00A61FC9" w:rsidRDefault="00A61FC9" w:rsidP="00EC7663">
                    <w:r>
                      <w:t>Specific Task: Team Leader</w:t>
                    </w:r>
                  </w:p>
                </w:txbxContent>
              </v:textbox>
            </v:rect>
            <v:rect id="_x0000_s1076" style="position:absolute;left:6580;top:3528;width:3784;height:1373">
              <v:textbox style="mso-next-textbox:#_x0000_s1076">
                <w:txbxContent>
                  <w:p w:rsidR="00A61FC9" w:rsidRPr="002D52FE" w:rsidRDefault="00A61FC9" w:rsidP="00EC7663">
                    <w:pPr>
                      <w:rPr>
                        <w:b/>
                        <w:u w:val="single"/>
                      </w:rPr>
                    </w:pPr>
                    <w:r>
                      <w:rPr>
                        <w:b/>
                        <w:u w:val="single"/>
                      </w:rPr>
                      <w:t>David Milum</w:t>
                    </w:r>
                  </w:p>
                  <w:p w:rsidR="00A61FC9" w:rsidRDefault="00A61FC9" w:rsidP="00EC7663">
                    <w:r>
                      <w:t>Common Task: Documentation</w:t>
                    </w:r>
                  </w:p>
                  <w:p w:rsidR="00A61FC9" w:rsidRPr="002D52FE" w:rsidRDefault="00A61FC9" w:rsidP="00EC7663">
                    <w:pPr>
                      <w:rPr>
                        <w:i/>
                      </w:rPr>
                    </w:pPr>
                    <w:r>
                      <w:rPr>
                        <w:i/>
                      </w:rPr>
                      <w:t>(Coding - Canvas</w:t>
                    </w:r>
                    <w:r w:rsidRPr="002D52FE">
                      <w:rPr>
                        <w:i/>
                      </w:rPr>
                      <w:t>)</w:t>
                    </w:r>
                  </w:p>
                  <w:p w:rsidR="00A61FC9" w:rsidRDefault="00A61FC9" w:rsidP="00EC7663">
                    <w:r>
                      <w:t>Specific Task: Developer</w:t>
                    </w:r>
                  </w:p>
                </w:txbxContent>
              </v:textbox>
            </v:rect>
            <v:rect id="_x0000_s1077" style="position:absolute;left:844;top:6659;width:3911;height:1373">
              <v:textbox style="mso-next-textbox:#_x0000_s1077">
                <w:txbxContent>
                  <w:p w:rsidR="00A61FC9" w:rsidRPr="002D52FE" w:rsidRDefault="00A61FC9" w:rsidP="00EC7663">
                    <w:pPr>
                      <w:rPr>
                        <w:b/>
                        <w:u w:val="single"/>
                      </w:rPr>
                    </w:pPr>
                    <w:r>
                      <w:rPr>
                        <w:b/>
                        <w:u w:val="single"/>
                      </w:rPr>
                      <w:t>Michael Burlison</w:t>
                    </w:r>
                  </w:p>
                  <w:p w:rsidR="00A61FC9" w:rsidRDefault="00A61FC9" w:rsidP="00EC7663">
                    <w:r>
                      <w:t>Common Task: Documentation</w:t>
                    </w:r>
                  </w:p>
                  <w:p w:rsidR="00A61FC9" w:rsidRPr="002D52FE" w:rsidRDefault="00A61FC9" w:rsidP="00EC7663">
                    <w:pPr>
                      <w:rPr>
                        <w:i/>
                      </w:rPr>
                    </w:pPr>
                    <w:r>
                      <w:rPr>
                        <w:i/>
                      </w:rPr>
                      <w:t>(COCOMO, Doc updates</w:t>
                    </w:r>
                    <w:r w:rsidRPr="002D52FE">
                      <w:rPr>
                        <w:i/>
                      </w:rPr>
                      <w:t>)</w:t>
                    </w:r>
                  </w:p>
                  <w:p w:rsidR="00A61FC9" w:rsidRDefault="00A61FC9" w:rsidP="00EC7663">
                    <w:r>
                      <w:t>Specific Task: Developer</w:t>
                    </w:r>
                  </w:p>
                </w:txbxContent>
              </v:textbox>
            </v:rect>
            <v:rect id="_x0000_s1078" style="position:absolute;left:7702;top:6659;width:3784;height:1373">
              <v:textbox style="mso-next-textbox:#_x0000_s1078">
                <w:txbxContent>
                  <w:p w:rsidR="00A61FC9" w:rsidRPr="002D52FE" w:rsidRDefault="00A61FC9" w:rsidP="00EC7663">
                    <w:pPr>
                      <w:rPr>
                        <w:b/>
                        <w:u w:val="single"/>
                      </w:rPr>
                    </w:pPr>
                    <w:r>
                      <w:rPr>
                        <w:b/>
                        <w:u w:val="single"/>
                      </w:rPr>
                      <w:t>Michael Hardeman</w:t>
                    </w:r>
                  </w:p>
                  <w:p w:rsidR="00A61FC9" w:rsidRDefault="00A61FC9" w:rsidP="00EC7663">
                    <w:r>
                      <w:t>Common Task: Documentation</w:t>
                    </w:r>
                  </w:p>
                  <w:p w:rsidR="00A61FC9" w:rsidRPr="002D52FE" w:rsidRDefault="00A61FC9" w:rsidP="00EC7663">
                    <w:pPr>
                      <w:rPr>
                        <w:i/>
                      </w:rPr>
                    </w:pPr>
                    <w:r>
                      <w:rPr>
                        <w:i/>
                      </w:rPr>
                      <w:t>(Coding – All areas</w:t>
                    </w:r>
                    <w:r w:rsidRPr="002D52FE">
                      <w:rPr>
                        <w:i/>
                      </w:rPr>
                      <w:t>)</w:t>
                    </w:r>
                  </w:p>
                  <w:p w:rsidR="00A61FC9" w:rsidRDefault="00A61FC9" w:rsidP="00EC7663">
                    <w:r>
                      <w:t>Specific Task: Developer</w:t>
                    </w:r>
                  </w:p>
                </w:txbxContent>
              </v:textbox>
            </v:rect>
            <v:rect id="_x0000_s1079" style="position:absolute;left:4270;top:9004;width:3784;height:1373">
              <v:textbox style="mso-next-textbox:#_x0000_s1079">
                <w:txbxContent>
                  <w:p w:rsidR="00A61FC9" w:rsidRPr="002D52FE" w:rsidRDefault="00A61FC9" w:rsidP="00EC7663">
                    <w:pPr>
                      <w:rPr>
                        <w:b/>
                        <w:u w:val="single"/>
                      </w:rPr>
                    </w:pPr>
                    <w:r>
                      <w:rPr>
                        <w:b/>
                        <w:u w:val="single"/>
                      </w:rPr>
                      <w:t>Robert Jenkins</w:t>
                    </w:r>
                  </w:p>
                  <w:p w:rsidR="00A61FC9" w:rsidRDefault="00A61FC9" w:rsidP="00EC7663">
                    <w:r>
                      <w:t>Common Task: Documentation</w:t>
                    </w:r>
                  </w:p>
                  <w:p w:rsidR="00A61FC9" w:rsidRPr="002D52FE" w:rsidRDefault="00A61FC9" w:rsidP="00EC7663">
                    <w:pPr>
                      <w:rPr>
                        <w:i/>
                      </w:rPr>
                    </w:pPr>
                    <w:r>
                      <w:rPr>
                        <w:i/>
                      </w:rPr>
                      <w:t>(Test Cases, Doc updates</w:t>
                    </w:r>
                    <w:r w:rsidRPr="002D52FE">
                      <w:rPr>
                        <w:i/>
                      </w:rPr>
                      <w:t>)</w:t>
                    </w:r>
                  </w:p>
                  <w:p w:rsidR="00A61FC9" w:rsidRDefault="00A61FC9" w:rsidP="00EC7663">
                    <w:r>
                      <w:t>Specific Task: Client</w:t>
                    </w:r>
                  </w:p>
                </w:txbxContent>
              </v:textbox>
            </v:rect>
            <v:roundrect id="_x0000_s1080" style="position:absolute;left:5475;top:6157;width:1641;height:720" arcsize="10923f">
              <v:textbox style="mso-next-textbox:#_x0000_s1080">
                <w:txbxContent>
                  <w:p w:rsidR="00A61FC9" w:rsidRDefault="00A61FC9" w:rsidP="00EC7663">
                    <w:r>
                      <w:t>5GUISE</w:t>
                    </w:r>
                  </w:p>
                </w:txbxContent>
              </v:textbox>
            </v:roundrect>
            <v:shape id="_x0000_s1081" type="#_x0000_t32" style="position:absolute;left:3952;top:4918;width:1540;height:1256;flip:x y" o:connectortype="straight">
              <v:stroke endarrow="block"/>
            </v:shape>
            <v:shape id="_x0000_s1082" type="#_x0000_t32" style="position:absolute;left:7116;top:4901;width:1290;height:1273;flip:y" o:connectortype="straight">
              <v:stroke endarrow="block"/>
            </v:shape>
            <v:shape id="_x0000_s1083" type="#_x0000_t32" style="position:absolute;left:4755;top:6877;width:737;height:435;flip:x" o:connectortype="straight">
              <v:stroke endarrow="block"/>
            </v:shape>
            <v:shape id="_x0000_s1084" type="#_x0000_t32" style="position:absolute;left:7116;top:6877;width:586;height:435" o:connectortype="straight">
              <v:stroke endarrow="block"/>
            </v:shape>
            <v:shape id="_x0000_s1085" type="#_x0000_t32" style="position:absolute;left:6346;top:6877;width:17;height:2127" o:connectortype="straight">
              <v:stroke endarrow="block"/>
            </v:shape>
            <w10:wrap type="through"/>
          </v:group>
        </w:pict>
      </w:r>
      <w:r w:rsidR="00EC7663">
        <w:br w:type="page"/>
      </w:r>
    </w:p>
    <w:p w:rsidR="00DF5914" w:rsidRDefault="00501BD2" w:rsidP="002C24F1">
      <w:pPr>
        <w:pStyle w:val="Heading1"/>
      </w:pPr>
      <w:bookmarkStart w:id="21" w:name="_Toc322536444"/>
      <w:r>
        <w:lastRenderedPageBreak/>
        <w:t>4</w:t>
      </w:r>
      <w:r w:rsidR="00037B34">
        <w:t xml:space="preserve">.0 </w:t>
      </w:r>
      <w:r w:rsidR="00DF5914">
        <w:t>Resumes</w:t>
      </w:r>
      <w:bookmarkEnd w:id="21"/>
    </w:p>
    <w:p w:rsidR="00576E98" w:rsidRDefault="00576E98" w:rsidP="00576E98">
      <w:pPr>
        <w:pStyle w:val="Listlevel2"/>
        <w:numPr>
          <w:ilvl w:val="0"/>
          <w:numId w:val="0"/>
        </w:numPr>
        <w:rPr>
          <w:snapToGrid w:val="0"/>
        </w:rPr>
      </w:pPr>
    </w:p>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Pr="00C94CBA" w:rsidRDefault="00576E98" w:rsidP="00576E98"/>
    <w:p w:rsidR="00576E98" w:rsidRDefault="00576E98" w:rsidP="00576E98">
      <w:pPr>
        <w:pStyle w:val="Listlevel2"/>
        <w:numPr>
          <w:ilvl w:val="0"/>
          <w:numId w:val="0"/>
        </w:numPr>
        <w:ind w:left="576"/>
      </w:pPr>
    </w:p>
    <w:p w:rsidR="00DF5914" w:rsidRPr="00576E98" w:rsidRDefault="00576E98" w:rsidP="00576E98">
      <w:pPr>
        <w:pStyle w:val="Listlevel2"/>
        <w:numPr>
          <w:ilvl w:val="0"/>
          <w:numId w:val="0"/>
        </w:numPr>
        <w:tabs>
          <w:tab w:val="left" w:pos="1515"/>
        </w:tabs>
        <w:ind w:left="576"/>
        <w:jc w:val="center"/>
      </w:pPr>
      <w:r>
        <w:t>This page intentionally left blank</w:t>
      </w: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DF5914" w:rsidRDefault="00DF5914" w:rsidP="003D27AC">
      <w:pPr>
        <w:jc w:val="center"/>
        <w:rPr>
          <w:rFonts w:ascii="Centaur" w:hAnsi="Centaur"/>
          <w:b/>
          <w:bCs/>
          <w:color w:val="000000"/>
          <w:sz w:val="32"/>
          <w:szCs w:val="32"/>
        </w:rPr>
      </w:pPr>
    </w:p>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 w:rsidR="00A61FC9" w:rsidRDefault="00A61FC9" w:rsidP="00A61FC9">
      <w:pPr>
        <w:jc w:val="center"/>
      </w:pPr>
      <w:r>
        <w:t>This page intentionally left blank</w:t>
      </w:r>
    </w:p>
    <w:p w:rsidR="00A61FC9" w:rsidRDefault="00A61FC9" w:rsidP="00A61FC9">
      <w:pPr>
        <w:rPr>
          <w:rFonts w:ascii="Cambria" w:hAnsi="Cambria"/>
          <w:color w:val="365F91"/>
          <w:sz w:val="24"/>
          <w:szCs w:val="24"/>
        </w:rPr>
      </w:pPr>
      <w:r>
        <w:br w:type="page"/>
      </w:r>
    </w:p>
    <w:p w:rsidR="00DF5914" w:rsidRDefault="00501BD2" w:rsidP="008D050C">
      <w:pPr>
        <w:pStyle w:val="Heading2"/>
      </w:pPr>
      <w:bookmarkStart w:id="22" w:name="_Toc322536445"/>
      <w:r>
        <w:lastRenderedPageBreak/>
        <w:t>4</w:t>
      </w:r>
      <w:r w:rsidR="00037B34">
        <w:t xml:space="preserve">.1 </w:t>
      </w:r>
      <w:r w:rsidR="00DF5914">
        <w:t>David Milum</w:t>
      </w:r>
      <w:bookmarkEnd w:id="22"/>
    </w:p>
    <w:p w:rsidR="00DF5914" w:rsidRDefault="00DF5914" w:rsidP="00764470">
      <w:pPr>
        <w:pStyle w:val="BodyText"/>
        <w:widowControl/>
        <w:pBdr>
          <w:bottom w:val="single" w:sz="2" w:space="2" w:color="000000"/>
        </w:pBdr>
        <w:spacing w:line="100" w:lineRule="atLeast"/>
        <w:jc w:val="center"/>
        <w:rPr>
          <w:rFonts w:ascii="Courier New" w:hAnsi="Courier New" w:cs="Courier New"/>
          <w:b/>
          <w:sz w:val="16"/>
          <w:szCs w:val="16"/>
        </w:rPr>
      </w:pPr>
    </w:p>
    <w:p w:rsidR="00DF5914" w:rsidRDefault="00DF5914" w:rsidP="00764470">
      <w:pPr>
        <w:jc w:val="right"/>
        <w:rPr>
          <w:rFonts w:ascii="Lucida Console" w:hAnsi="Lucida Console" w:cs="Lucida Console"/>
          <w:sz w:val="20"/>
          <w:szCs w:val="20"/>
        </w:rPr>
      </w:pPr>
      <w:r>
        <w:rPr>
          <w:rFonts w:ascii="Lucida Console" w:hAnsi="Lucida Console" w:cs="Lucida Console"/>
          <w:sz w:val="20"/>
          <w:szCs w:val="20"/>
        </w:rPr>
        <w:t>David Milum</w:t>
      </w:r>
    </w:p>
    <w:p w:rsidR="00DF5914" w:rsidRDefault="00DF5914" w:rsidP="00764470">
      <w:pPr>
        <w:jc w:val="right"/>
        <w:rPr>
          <w:rFonts w:ascii="Lucida Console" w:hAnsi="Lucida Console" w:cs="Lucida Console"/>
          <w:sz w:val="20"/>
          <w:szCs w:val="20"/>
        </w:rPr>
      </w:pPr>
      <w:r>
        <w:rPr>
          <w:rFonts w:ascii="Lucida Console" w:hAnsi="Lucida Console" w:cs="Lucida Console"/>
          <w:sz w:val="20"/>
          <w:szCs w:val="20"/>
        </w:rPr>
        <w:t>1034 Colony Creek Dr.</w:t>
      </w:r>
    </w:p>
    <w:p w:rsidR="00DF5914" w:rsidRDefault="00DF5914" w:rsidP="00764470">
      <w:pPr>
        <w:jc w:val="right"/>
        <w:rPr>
          <w:rFonts w:ascii="Lucida Console" w:hAnsi="Lucida Console" w:cs="Lucida Console"/>
          <w:sz w:val="20"/>
          <w:szCs w:val="20"/>
        </w:rPr>
      </w:pPr>
      <w:r>
        <w:rPr>
          <w:rFonts w:ascii="Lucida Console" w:hAnsi="Lucida Console" w:cs="Lucida Console"/>
          <w:sz w:val="20"/>
          <w:szCs w:val="20"/>
        </w:rPr>
        <w:t>Lawrenceville, Georgia, 30043</w:t>
      </w:r>
    </w:p>
    <w:p w:rsidR="00DF5914" w:rsidRDefault="00DF5914" w:rsidP="00764470">
      <w:pPr>
        <w:jc w:val="right"/>
        <w:rPr>
          <w:rFonts w:ascii="Lucida Console" w:hAnsi="Lucida Console" w:cs="Lucida Console"/>
          <w:sz w:val="20"/>
          <w:szCs w:val="20"/>
        </w:rPr>
      </w:pPr>
      <w:r>
        <w:rPr>
          <w:rFonts w:ascii="Lucida Console" w:hAnsi="Lucida Console" w:cs="Lucida Console"/>
          <w:sz w:val="20"/>
          <w:szCs w:val="20"/>
        </w:rPr>
        <w:t>Home: (678)-442-1135</w:t>
      </w:r>
    </w:p>
    <w:p w:rsidR="00DF5914" w:rsidRDefault="00DF5914" w:rsidP="00764470">
      <w:pPr>
        <w:jc w:val="right"/>
        <w:rPr>
          <w:rFonts w:ascii="Lucida Console" w:hAnsi="Lucida Console" w:cs="Lucida Console"/>
          <w:sz w:val="20"/>
          <w:szCs w:val="20"/>
        </w:rPr>
      </w:pPr>
      <w:r>
        <w:rPr>
          <w:rFonts w:ascii="Lucida Console" w:hAnsi="Lucida Console" w:cs="Lucida Console"/>
          <w:sz w:val="20"/>
          <w:szCs w:val="20"/>
        </w:rPr>
        <w:t>Cell: (404)-838-8519</w:t>
      </w:r>
    </w:p>
    <w:p w:rsidR="00DF5914" w:rsidRDefault="00DF5914" w:rsidP="00764470">
      <w:pPr>
        <w:pBdr>
          <w:bottom w:val="single" w:sz="2" w:space="2" w:color="000000"/>
        </w:pBdr>
        <w:jc w:val="right"/>
        <w:rPr>
          <w:rFonts w:ascii="Lucida Console" w:hAnsi="Lucida Console" w:cs="Lucida Console"/>
          <w:sz w:val="20"/>
          <w:szCs w:val="20"/>
        </w:rPr>
      </w:pPr>
      <w:r>
        <w:rPr>
          <w:rFonts w:ascii="Lucida Console" w:hAnsi="Lucida Console" w:cs="Lucida Console"/>
          <w:sz w:val="20"/>
          <w:szCs w:val="20"/>
        </w:rPr>
        <w:t>Email: d.milum@yahoo.com</w:t>
      </w:r>
    </w:p>
    <w:p w:rsidR="00DF5914" w:rsidRDefault="00DF5914" w:rsidP="00764470">
      <w:pPr>
        <w:jc w:val="right"/>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Objective</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Build an understanding of software design and database design principles.</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Get involved in new projects which tackle challenging problems that haven't bee solved.</w:t>
      </w:r>
    </w:p>
    <w:p w:rsidR="00DF5914" w:rsidRDefault="00DF5914" w:rsidP="00764470">
      <w:pPr>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Languages Known</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Java</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C</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SPARC Architecture Assembly</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Python</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UNIX shell scripting, awk, Perl</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MySQL, Oracle SQL, XQuery</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 xml:space="preserve">UML </w:t>
      </w:r>
    </w:p>
    <w:p w:rsidR="00DF5914" w:rsidRDefault="00DF5914" w:rsidP="00764470">
      <w:pPr>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Experience</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 xml:space="preserve">Java </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Primary language.</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Developed software designed to work with databases and networks (socket programming).</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Able to learn new API's very quickly and easily.</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C</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Familiar with gcc and gdb.</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Familiar with system calls and designing C programs for UNIX based filesystems.</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 xml:space="preserve">Linux </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Almost exclusively worked with Ubuntu for a year straight.</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Installed several distros on various machines, including pendrives.</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Recently began using Arch Linux.</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Familiar with most configuration files and many utilities.</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Written upwards of 50 significant bash scripts.</w:t>
      </w:r>
    </w:p>
    <w:p w:rsidR="00DF5914" w:rsidRDefault="00DF5914" w:rsidP="00DF4FBA">
      <w:pPr>
        <w:widowControl w:val="0"/>
        <w:numPr>
          <w:ilvl w:val="0"/>
          <w:numId w:val="7"/>
        </w:numPr>
        <w:tabs>
          <w:tab w:val="left" w:pos="1414"/>
        </w:tabs>
        <w:suppressAutoHyphens/>
        <w:ind w:left="705"/>
        <w:rPr>
          <w:rFonts w:ascii="Lucida Console" w:hAnsi="Lucida Console" w:cs="Lucida Console"/>
          <w:sz w:val="20"/>
          <w:szCs w:val="20"/>
        </w:rPr>
      </w:pPr>
      <w:r>
        <w:rPr>
          <w:rFonts w:ascii="Lucida Console" w:hAnsi="Lucida Console" w:cs="Lucida Console"/>
          <w:sz w:val="20"/>
          <w:szCs w:val="20"/>
        </w:rPr>
        <w:t>Databases</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Highly proficient with query languages. I'm confident I can solve any meaningful query.</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DBMS's I've worked with:</w:t>
      </w:r>
    </w:p>
    <w:p w:rsidR="00DF5914" w:rsidRDefault="00DF5914" w:rsidP="00DF4FBA">
      <w:pPr>
        <w:widowControl w:val="0"/>
        <w:numPr>
          <w:ilvl w:val="2"/>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MySQL, Oracle, db4o (using Java), XML (using XQuery).</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I've performed complex queries in all of these languages, and designed databases for all of them using ER diagrams.</w:t>
      </w:r>
    </w:p>
    <w:p w:rsidR="00DF5914" w:rsidRDefault="00DF5914" w:rsidP="00DF4FBA">
      <w:pPr>
        <w:widowControl w:val="0"/>
        <w:numPr>
          <w:ilvl w:val="0"/>
          <w:numId w:val="7"/>
        </w:numPr>
        <w:tabs>
          <w:tab w:val="left" w:pos="1414"/>
        </w:tabs>
        <w:suppressAutoHyphens/>
        <w:ind w:left="720"/>
        <w:rPr>
          <w:rFonts w:ascii="Lucida Console" w:hAnsi="Lucida Console" w:cs="Lucida Console"/>
          <w:sz w:val="20"/>
          <w:szCs w:val="20"/>
        </w:rPr>
      </w:pPr>
      <w:r>
        <w:rPr>
          <w:rFonts w:ascii="Lucida Console" w:hAnsi="Lucida Console" w:cs="Lucida Console"/>
          <w:sz w:val="20"/>
          <w:szCs w:val="20"/>
        </w:rPr>
        <w:t>General Programming</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Familiar with a wide variety of algorithms and data structure.</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Experienced with top-down and object oriented design.</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Highly motivated problem solver.</w:t>
      </w:r>
    </w:p>
    <w:p w:rsidR="00DF5914" w:rsidRDefault="00DF5914" w:rsidP="00DF4FBA">
      <w:pPr>
        <w:widowControl w:val="0"/>
        <w:numPr>
          <w:ilvl w:val="1"/>
          <w:numId w:val="7"/>
        </w:numPr>
        <w:tabs>
          <w:tab w:val="left" w:pos="1414"/>
        </w:tabs>
        <w:suppressAutoHyphens/>
        <w:rPr>
          <w:rFonts w:ascii="Lucida Console" w:hAnsi="Lucida Console" w:cs="Lucida Console"/>
          <w:sz w:val="20"/>
          <w:szCs w:val="20"/>
        </w:rPr>
      </w:pPr>
      <w:r>
        <w:rPr>
          <w:rFonts w:ascii="Lucida Console" w:hAnsi="Lucida Console" w:cs="Lucida Console"/>
          <w:sz w:val="20"/>
          <w:szCs w:val="20"/>
        </w:rPr>
        <w:t>Readable code.</w:t>
      </w:r>
    </w:p>
    <w:p w:rsidR="00DF5914" w:rsidRDefault="00DF5914" w:rsidP="00764470">
      <w:pPr>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Major Programs</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Wrote a program designed to solve the graph coloring or vertex coloring problem. It successfully colored the 50 contiguous states of the USA using only 4 colors (minimum possible) in a fraction of a second.</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Wrote an SMTP (Simple Mail Transfer Protocol) client in java (gui interface was prebuilt).</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Wrote a frontend for a bookstore database in Java. The program was responsible for interfacing between a customer and a bookstore database on a remote oracle server. Allowed the user to search by various categories, place items, checkout, and save customer information.</w:t>
      </w:r>
    </w:p>
    <w:p w:rsidR="00DF5914" w:rsidRDefault="00DF5914" w:rsidP="00DF4FBA">
      <w:pPr>
        <w:widowControl w:val="0"/>
        <w:numPr>
          <w:ilvl w:val="0"/>
          <w:numId w:val="7"/>
        </w:numPr>
        <w:tabs>
          <w:tab w:val="left" w:pos="707"/>
        </w:tabs>
        <w:suppressAutoHyphens/>
        <w:rPr>
          <w:rFonts w:ascii="Lucida Console" w:hAnsi="Lucida Console" w:cs="Lucida Console"/>
          <w:sz w:val="20"/>
          <w:szCs w:val="20"/>
        </w:rPr>
      </w:pPr>
      <w:r>
        <w:rPr>
          <w:rFonts w:ascii="Lucida Console" w:hAnsi="Lucida Console" w:cs="Lucida Console"/>
          <w:sz w:val="20"/>
          <w:szCs w:val="20"/>
        </w:rPr>
        <w:t xml:space="preserve">Wrote an oversized bash script (1300+ lines) to manage workout sessions over CLI. User could select the order and pace of the workout, save records, </w:t>
      </w:r>
      <w:r>
        <w:rPr>
          <w:rFonts w:ascii="Lucida Console" w:hAnsi="Lucida Console" w:cs="Lucida Console"/>
          <w:sz w:val="20"/>
          <w:szCs w:val="20"/>
        </w:rPr>
        <w:lastRenderedPageBreak/>
        <w:t>select weights for different arms, and much more.</w:t>
      </w:r>
    </w:p>
    <w:p w:rsidR="00DF5914" w:rsidRDefault="00DF5914" w:rsidP="00764470">
      <w:pPr>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Academic Background</w:t>
      </w:r>
    </w:p>
    <w:p w:rsidR="00DF5914" w:rsidRDefault="00DF5914" w:rsidP="00DF4FBA">
      <w:pPr>
        <w:widowControl w:val="0"/>
        <w:numPr>
          <w:ilvl w:val="0"/>
          <w:numId w:val="8"/>
        </w:numPr>
        <w:tabs>
          <w:tab w:val="left" w:pos="707"/>
        </w:tabs>
        <w:suppressAutoHyphens/>
        <w:rPr>
          <w:rFonts w:ascii="Lucida Console" w:hAnsi="Lucida Console" w:cs="Lucida Console"/>
          <w:color w:val="000000"/>
          <w:sz w:val="20"/>
          <w:szCs w:val="20"/>
        </w:rPr>
      </w:pPr>
      <w:r>
        <w:rPr>
          <w:rFonts w:ascii="Lucida Console" w:hAnsi="Lucida Console" w:cs="Lucida Console"/>
          <w:color w:val="000000"/>
          <w:sz w:val="20"/>
          <w:szCs w:val="20"/>
        </w:rPr>
        <w:t>Senior at Georgia State University completing a B.S. in Computer Science and a B.A. In Philosophy.</w:t>
      </w:r>
    </w:p>
    <w:p w:rsidR="00DF5914" w:rsidRDefault="00DF5914" w:rsidP="00764470">
      <w:pPr>
        <w:ind w:left="707" w:firstLine="0"/>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References</w:t>
      </w:r>
    </w:p>
    <w:p w:rsidR="00DF5914" w:rsidRDefault="00DF5914" w:rsidP="00DF4FBA">
      <w:pPr>
        <w:widowControl w:val="0"/>
        <w:numPr>
          <w:ilvl w:val="0"/>
          <w:numId w:val="8"/>
        </w:numPr>
        <w:tabs>
          <w:tab w:val="left" w:pos="707"/>
        </w:tabs>
        <w:suppressAutoHyphens/>
        <w:rPr>
          <w:rFonts w:ascii="Lucida Console" w:hAnsi="Lucida Console" w:cs="Lucida Console"/>
          <w:sz w:val="20"/>
          <w:szCs w:val="20"/>
        </w:rPr>
      </w:pPr>
      <w:r>
        <w:rPr>
          <w:rFonts w:ascii="Lucida Console" w:hAnsi="Lucida Console" w:cs="Lucida Console"/>
          <w:sz w:val="20"/>
          <w:szCs w:val="20"/>
        </w:rPr>
        <w:t>Available upon request.</w:t>
      </w:r>
    </w:p>
    <w:p w:rsidR="00DF5914" w:rsidRDefault="00DF5914" w:rsidP="00764470">
      <w:pPr>
        <w:rPr>
          <w:rFonts w:ascii="Lucida Console" w:hAnsi="Lucida Console" w:cs="Lucida Console"/>
          <w:sz w:val="20"/>
          <w:szCs w:val="20"/>
        </w:rPr>
      </w:pPr>
    </w:p>
    <w:p w:rsidR="00DF5914" w:rsidRDefault="00DF5914" w:rsidP="00764470">
      <w:pPr>
        <w:rPr>
          <w:rFonts w:ascii="Lucida Console" w:hAnsi="Lucida Console" w:cs="Lucida Console"/>
          <w:b/>
          <w:bCs/>
          <w:sz w:val="20"/>
          <w:szCs w:val="20"/>
          <w:u w:val="single"/>
        </w:rPr>
      </w:pPr>
      <w:r>
        <w:rPr>
          <w:rFonts w:ascii="Lucida Console" w:hAnsi="Lucida Console" w:cs="Lucida Console"/>
          <w:b/>
          <w:bCs/>
          <w:sz w:val="20"/>
          <w:szCs w:val="20"/>
          <w:u w:val="single"/>
        </w:rPr>
        <w:t>Hours</w:t>
      </w:r>
    </w:p>
    <w:p w:rsidR="00DF5914" w:rsidRDefault="00DF5914" w:rsidP="00DF4FBA">
      <w:pPr>
        <w:widowControl w:val="0"/>
        <w:numPr>
          <w:ilvl w:val="0"/>
          <w:numId w:val="10"/>
        </w:numPr>
        <w:suppressAutoHyphens/>
        <w:rPr>
          <w:rFonts w:ascii="Lucida Console" w:hAnsi="Lucida Console" w:cs="Lucida Console"/>
          <w:sz w:val="20"/>
          <w:szCs w:val="20"/>
        </w:rPr>
      </w:pPr>
      <w:r>
        <w:rPr>
          <w:rFonts w:ascii="Lucida Console" w:hAnsi="Lucida Console" w:cs="Lucida Console"/>
          <w:sz w:val="20"/>
          <w:szCs w:val="20"/>
        </w:rPr>
        <w:t>After Summer: Full time.</w:t>
      </w:r>
    </w:p>
    <w:p w:rsidR="00DF5914" w:rsidRDefault="00DF5914" w:rsidP="00DF4FBA">
      <w:pPr>
        <w:widowControl w:val="0"/>
        <w:numPr>
          <w:ilvl w:val="0"/>
          <w:numId w:val="9"/>
        </w:numPr>
        <w:suppressAutoHyphens/>
        <w:rPr>
          <w:rFonts w:ascii="Lucida Console" w:hAnsi="Lucida Console" w:cs="Lucida Console"/>
          <w:sz w:val="20"/>
          <w:szCs w:val="20"/>
        </w:rPr>
      </w:pPr>
      <w:r>
        <w:rPr>
          <w:rFonts w:ascii="Lucida Console" w:hAnsi="Lucida Console" w:cs="Lucida Console"/>
          <w:sz w:val="20"/>
          <w:szCs w:val="20"/>
        </w:rPr>
        <w:t>Over the Summer: Part time.</w:t>
      </w:r>
    </w:p>
    <w:p w:rsidR="00DF5914" w:rsidRDefault="00DF5914" w:rsidP="00DF4FBA">
      <w:pPr>
        <w:widowControl w:val="0"/>
        <w:numPr>
          <w:ilvl w:val="0"/>
          <w:numId w:val="9"/>
        </w:numPr>
        <w:suppressAutoHyphens/>
        <w:rPr>
          <w:rFonts w:ascii="Lucida Console" w:hAnsi="Lucida Console" w:cs="Lucida Console"/>
          <w:sz w:val="20"/>
          <w:szCs w:val="20"/>
        </w:rPr>
      </w:pPr>
      <w:r>
        <w:rPr>
          <w:rFonts w:ascii="Lucida Console" w:hAnsi="Lucida Console" w:cs="Lucida Console"/>
          <w:sz w:val="20"/>
          <w:szCs w:val="20"/>
        </w:rPr>
        <w:t>During the Semester (until April 23rd): Not Available.</w:t>
      </w:r>
    </w:p>
    <w:p w:rsidR="00DF5914" w:rsidRDefault="00DF5914" w:rsidP="00200817">
      <w:pPr>
        <w:pStyle w:val="Heading2"/>
      </w:pPr>
      <w:r>
        <w:br w:type="page"/>
      </w:r>
      <w:bookmarkStart w:id="23" w:name="_Toc322536446"/>
      <w:r w:rsidR="00501BD2">
        <w:lastRenderedPageBreak/>
        <w:t>4</w:t>
      </w:r>
      <w:r w:rsidR="00037B34">
        <w:t xml:space="preserve">.2 </w:t>
      </w:r>
      <w:r>
        <w:t>Matthew Gold</w:t>
      </w:r>
      <w:bookmarkEnd w:id="23"/>
    </w:p>
    <w:p w:rsidR="00DF5914" w:rsidRDefault="00DF5914" w:rsidP="00764470">
      <w:pPr>
        <w:tabs>
          <w:tab w:val="left" w:pos="2880"/>
        </w:tabs>
        <w:jc w:val="center"/>
        <w:rPr>
          <w:rFonts w:ascii="Times New Roman" w:hAnsi="Times New Roman"/>
        </w:rPr>
      </w:pPr>
      <w:r>
        <w:rPr>
          <w:rFonts w:ascii="Times New Roman" w:hAnsi="Times New Roman"/>
        </w:rPr>
        <w:t>Matthew B. Gold</w:t>
      </w:r>
    </w:p>
    <w:p w:rsidR="00DF5914" w:rsidRDefault="00DF5914" w:rsidP="00764470">
      <w:pPr>
        <w:tabs>
          <w:tab w:val="left" w:pos="2880"/>
        </w:tabs>
        <w:jc w:val="center"/>
        <w:rPr>
          <w:rFonts w:ascii="Times New Roman" w:hAnsi="Times New Roman"/>
        </w:rPr>
      </w:pPr>
      <w:r>
        <w:rPr>
          <w:rFonts w:ascii="Times New Roman" w:hAnsi="Times New Roman"/>
        </w:rPr>
        <w:t>2951 Satellite Blvd, Apt 1135</w:t>
      </w:r>
    </w:p>
    <w:p w:rsidR="00DF5914" w:rsidRDefault="00DF5914" w:rsidP="00764470">
      <w:pPr>
        <w:tabs>
          <w:tab w:val="left" w:pos="2880"/>
        </w:tabs>
        <w:jc w:val="center"/>
        <w:rPr>
          <w:rFonts w:ascii="Times New Roman" w:hAnsi="Times New Roman"/>
        </w:rPr>
      </w:pPr>
      <w:r>
        <w:rPr>
          <w:rFonts w:ascii="Times New Roman" w:hAnsi="Times New Roman"/>
        </w:rPr>
        <w:t>Duluth, GA 30096</w:t>
      </w:r>
    </w:p>
    <w:p w:rsidR="00DF5914" w:rsidRDefault="00DF5914" w:rsidP="00764470">
      <w:pPr>
        <w:tabs>
          <w:tab w:val="left" w:pos="2880"/>
        </w:tabs>
        <w:jc w:val="center"/>
        <w:rPr>
          <w:rFonts w:ascii="Times New Roman" w:hAnsi="Times New Roman"/>
        </w:rPr>
      </w:pPr>
      <w:r>
        <w:rPr>
          <w:rFonts w:ascii="Times New Roman" w:hAnsi="Times New Roman"/>
        </w:rPr>
        <w:t>Cell: (770) 633-1066</w:t>
      </w:r>
    </w:p>
    <w:p w:rsidR="00DF5914" w:rsidRDefault="00C21581" w:rsidP="00764470">
      <w:pPr>
        <w:tabs>
          <w:tab w:val="left" w:pos="2880"/>
        </w:tabs>
        <w:jc w:val="center"/>
        <w:rPr>
          <w:rFonts w:ascii="Times New Roman" w:hAnsi="Times New Roman"/>
          <w:color w:val="000080"/>
          <w:u w:val="single"/>
        </w:rPr>
      </w:pPr>
      <w:hyperlink r:id="rId15" w:history="1">
        <w:r w:rsidR="00DF5914" w:rsidRPr="006B0D39">
          <w:rPr>
            <w:rStyle w:val="Hyperlink"/>
            <w:rFonts w:ascii="Times New Roman" w:hAnsi="Times New Roman"/>
          </w:rPr>
          <w:t>mgold3@student.gsu.edu</w:t>
        </w:r>
      </w:hyperlink>
    </w:p>
    <w:p w:rsidR="00DF5914" w:rsidRDefault="00DF5914" w:rsidP="00764470">
      <w:pPr>
        <w:tabs>
          <w:tab w:val="left" w:pos="2880"/>
        </w:tabs>
        <w:jc w:val="center"/>
        <w:rPr>
          <w:rFonts w:ascii="Times New Roman" w:hAnsi="Times New Roman"/>
        </w:rPr>
      </w:pPr>
    </w:p>
    <w:p w:rsidR="00DF5914" w:rsidRDefault="00DF5914" w:rsidP="00764470">
      <w:pPr>
        <w:rPr>
          <w:rFonts w:ascii="Times New Roman" w:hAnsi="Times New Roman"/>
          <w:b/>
        </w:rPr>
      </w:pPr>
      <w:r>
        <w:rPr>
          <w:rFonts w:ascii="Times New Roman" w:hAnsi="Times New Roman"/>
          <w:b/>
        </w:rPr>
        <w:t>OBJECTIVE</w:t>
      </w:r>
      <w:r>
        <w:rPr>
          <w:rFonts w:ascii="Times New Roman" w:hAnsi="Times New Roman"/>
          <w:b/>
        </w:rPr>
        <w:tab/>
      </w:r>
    </w:p>
    <w:p w:rsidR="00DF5914" w:rsidRDefault="00DF5914" w:rsidP="005B7C4A">
      <w:pPr>
        <w:ind w:firstLine="0"/>
        <w:rPr>
          <w:rFonts w:ascii="Times New Roman" w:hAnsi="Times New Roman"/>
          <w:b/>
        </w:rPr>
      </w:pPr>
    </w:p>
    <w:p w:rsidR="00DF5914" w:rsidRDefault="00DF5914" w:rsidP="00764470">
      <w:pPr>
        <w:ind w:left="709"/>
        <w:rPr>
          <w:rFonts w:ascii="Times New Roman" w:hAnsi="Times New Roman"/>
          <w:sz w:val="20"/>
        </w:rPr>
      </w:pPr>
      <w:r>
        <w:rPr>
          <w:rFonts w:ascii="Times New Roman" w:hAnsi="Times New Roman"/>
          <w:sz w:val="20"/>
        </w:rPr>
        <w:t xml:space="preserve">Seeking full-time position in multimedia software programming and development. </w:t>
      </w:r>
    </w:p>
    <w:p w:rsidR="00DF5914" w:rsidRDefault="00DF5914" w:rsidP="00764470">
      <w:pPr>
        <w:tabs>
          <w:tab w:val="left" w:pos="2880"/>
        </w:tabs>
        <w:rPr>
          <w:rFonts w:ascii="Times New Roman" w:hAnsi="Times New Roman"/>
          <w:b/>
        </w:rPr>
      </w:pPr>
    </w:p>
    <w:p w:rsidR="00DF5914" w:rsidRDefault="00DF5914" w:rsidP="00764470">
      <w:pPr>
        <w:rPr>
          <w:rFonts w:ascii="Times New Roman" w:hAnsi="Times New Roman"/>
          <w:b/>
        </w:rPr>
      </w:pPr>
      <w:r>
        <w:rPr>
          <w:rFonts w:ascii="Times New Roman" w:hAnsi="Times New Roman"/>
          <w:b/>
        </w:rPr>
        <w:t>EDUCATION</w:t>
      </w:r>
      <w:r>
        <w:rPr>
          <w:rFonts w:ascii="Times New Roman" w:hAnsi="Times New Roman"/>
          <w:b/>
        </w:rPr>
        <w:tab/>
      </w:r>
      <w:r>
        <w:rPr>
          <w:rFonts w:ascii="Times New Roman" w:hAnsi="Times New Roman"/>
          <w:b/>
        </w:rPr>
        <w:tab/>
      </w:r>
    </w:p>
    <w:p w:rsidR="00DF5914" w:rsidRDefault="00DF5914" w:rsidP="005B7C4A">
      <w:pPr>
        <w:ind w:left="1440" w:firstLine="720"/>
        <w:rPr>
          <w:rFonts w:ascii="Times New Roman" w:hAnsi="Times New Roman"/>
          <w:sz w:val="20"/>
        </w:rPr>
      </w:pPr>
      <w:r>
        <w:rPr>
          <w:rFonts w:ascii="Times New Roman" w:hAnsi="Times New Roman"/>
          <w:b/>
          <w:sz w:val="20"/>
        </w:rPr>
        <w:t xml:space="preserve">B.S. Computer Science, </w:t>
      </w:r>
      <w:r>
        <w:rPr>
          <w:rFonts w:ascii="Times New Roman" w:hAnsi="Times New Roman"/>
          <w:sz w:val="20"/>
        </w:rPr>
        <w:t>May 2012</w:t>
      </w:r>
    </w:p>
    <w:p w:rsidR="00DF5914" w:rsidRDefault="00DF5914" w:rsidP="00764470">
      <w:pPr>
        <w:tabs>
          <w:tab w:val="left" w:pos="2160"/>
        </w:tabs>
        <w:rPr>
          <w:rFonts w:ascii="Times New Roman" w:hAnsi="Times New Roman"/>
          <w:sz w:val="20"/>
        </w:rPr>
      </w:pPr>
      <w:r>
        <w:rPr>
          <w:rFonts w:ascii="Times New Roman" w:hAnsi="Times New Roman"/>
          <w:sz w:val="20"/>
        </w:rPr>
        <w:tab/>
        <w:t>Georgia State University, Atlanta, GA</w:t>
      </w:r>
    </w:p>
    <w:p w:rsidR="00DF5914" w:rsidRDefault="00DF5914" w:rsidP="00764470">
      <w:pPr>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GPA:  3.74</w:t>
      </w:r>
    </w:p>
    <w:p w:rsidR="00DF5914" w:rsidRDefault="00DF5914" w:rsidP="00764470">
      <w:pPr>
        <w:rPr>
          <w:rFonts w:ascii="Times New Roman" w:hAnsi="Times New Roman"/>
          <w:sz w:val="20"/>
        </w:rPr>
      </w:pPr>
    </w:p>
    <w:p w:rsidR="00DF5914" w:rsidRDefault="00DF5914" w:rsidP="00764470">
      <w:pPr>
        <w:tabs>
          <w:tab w:val="left" w:pos="2880"/>
        </w:tabs>
        <w:rPr>
          <w:rFonts w:ascii="Times New Roman" w:hAnsi="Times New Roman"/>
          <w:b/>
        </w:rPr>
      </w:pPr>
      <w:r>
        <w:rPr>
          <w:rFonts w:ascii="Times New Roman" w:hAnsi="Times New Roman"/>
          <w:b/>
        </w:rPr>
        <w:t>WORK EXPERIENCE</w:t>
      </w:r>
      <w:r>
        <w:rPr>
          <w:rFonts w:ascii="Times New Roman" w:hAnsi="Times New Roman"/>
          <w:b/>
        </w:rPr>
        <w:tab/>
      </w:r>
    </w:p>
    <w:p w:rsidR="00DF5914" w:rsidRDefault="00DF5914" w:rsidP="00764470">
      <w:pPr>
        <w:tabs>
          <w:tab w:val="left" w:pos="2880"/>
        </w:tabs>
        <w:rPr>
          <w:rFonts w:ascii="Times New Roman" w:hAnsi="Times New Roman"/>
          <w:b/>
        </w:rPr>
      </w:pPr>
    </w:p>
    <w:p w:rsidR="00DF5914" w:rsidRDefault="00DF5914" w:rsidP="005B7C4A">
      <w:pPr>
        <w:rPr>
          <w:rFonts w:ascii="Times New Roman" w:hAnsi="Times New Roman"/>
        </w:rPr>
      </w:pPr>
      <w:r>
        <w:rPr>
          <w:rFonts w:ascii="Times New Roman" w:hAnsi="Times New Roman"/>
          <w:b/>
        </w:rPr>
        <w:t>InnovatumInc</w:t>
      </w:r>
      <w:r>
        <w:rPr>
          <w:rFonts w:ascii="Times New Roman" w:hAnsi="Times New Roman"/>
        </w:rPr>
        <w:t xml:space="preserve"> - Sugar Hill, GA</w:t>
      </w:r>
    </w:p>
    <w:p w:rsidR="00DF5914" w:rsidRDefault="00DF5914" w:rsidP="005B7C4A">
      <w:pPr>
        <w:rPr>
          <w:rFonts w:ascii="Times New Roman" w:hAnsi="Times New Roman"/>
          <w:sz w:val="20"/>
        </w:rPr>
      </w:pPr>
      <w:r>
        <w:rPr>
          <w:rFonts w:ascii="Times New Roman" w:hAnsi="Times New Roman"/>
          <w:sz w:val="20"/>
        </w:rPr>
        <w:t>February 2011 – Present</w:t>
      </w:r>
    </w:p>
    <w:p w:rsidR="00DF5914" w:rsidRDefault="00DF5914" w:rsidP="00764470">
      <w:pPr>
        <w:rPr>
          <w:rFonts w:ascii="Times New Roman" w:hAnsi="Times New Roman"/>
          <w:sz w:val="20"/>
          <w:u w:val="single"/>
        </w:rPr>
      </w:pPr>
      <w:r>
        <w:rPr>
          <w:rFonts w:ascii="Times New Roman" w:hAnsi="Times New Roman"/>
          <w:sz w:val="20"/>
          <w:u w:val="single"/>
        </w:rPr>
        <w:t>Software Development and Documentation Intern</w:t>
      </w:r>
    </w:p>
    <w:p w:rsidR="00DF5914" w:rsidRDefault="00DF5914" w:rsidP="00DF4FBA">
      <w:pPr>
        <w:numPr>
          <w:ilvl w:val="0"/>
          <w:numId w:val="11"/>
        </w:numPr>
        <w:rPr>
          <w:rFonts w:ascii="Times New Roman" w:hAnsi="Times New Roman"/>
          <w:sz w:val="20"/>
        </w:rPr>
      </w:pPr>
      <w:r>
        <w:rPr>
          <w:rFonts w:ascii="Times New Roman" w:hAnsi="Times New Roman"/>
          <w:sz w:val="20"/>
        </w:rPr>
        <w:t>Personally directed and developed two web applications in ASP.NET, C#, and Javascript adhering to customer requirements.</w:t>
      </w:r>
    </w:p>
    <w:p w:rsidR="00DF5914" w:rsidRDefault="00DF5914" w:rsidP="00DF4FBA">
      <w:pPr>
        <w:numPr>
          <w:ilvl w:val="0"/>
          <w:numId w:val="11"/>
        </w:numPr>
        <w:rPr>
          <w:rFonts w:ascii="Times New Roman" w:hAnsi="Times New Roman"/>
          <w:sz w:val="20"/>
        </w:rPr>
      </w:pPr>
      <w:r>
        <w:rPr>
          <w:rFonts w:ascii="Times New Roman" w:hAnsi="Times New Roman"/>
          <w:sz w:val="20"/>
        </w:rPr>
        <w:t xml:space="preserve">Performed database administration and development in MSSQL and Oracle on a daily basis. </w:t>
      </w:r>
    </w:p>
    <w:p w:rsidR="00DF5914" w:rsidRDefault="00DF5914" w:rsidP="00DF4FBA">
      <w:pPr>
        <w:numPr>
          <w:ilvl w:val="0"/>
          <w:numId w:val="11"/>
        </w:numPr>
        <w:rPr>
          <w:rFonts w:ascii="Times New Roman" w:hAnsi="Times New Roman"/>
          <w:sz w:val="20"/>
        </w:rPr>
      </w:pPr>
      <w:r>
        <w:rPr>
          <w:rFonts w:ascii="Times New Roman" w:hAnsi="Times New Roman"/>
          <w:sz w:val="20"/>
        </w:rPr>
        <w:t>Composed software design and validation documents, executed official software validation.</w:t>
      </w:r>
    </w:p>
    <w:p w:rsidR="00DF5914" w:rsidRPr="00C940B5" w:rsidRDefault="00DF5914" w:rsidP="00C940B5">
      <w:pPr>
        <w:numPr>
          <w:ilvl w:val="0"/>
          <w:numId w:val="11"/>
        </w:numPr>
        <w:rPr>
          <w:rFonts w:ascii="Times New Roman" w:hAnsi="Times New Roman"/>
          <w:sz w:val="20"/>
        </w:rPr>
      </w:pPr>
      <w:r>
        <w:rPr>
          <w:rFonts w:ascii="Times New Roman" w:hAnsi="Times New Roman"/>
          <w:sz w:val="20"/>
        </w:rPr>
        <w:t xml:space="preserve">Worked alongside a team of developers utilizing source control and unit test technologies efficiently to maintain a working code base. </w:t>
      </w:r>
    </w:p>
    <w:p w:rsidR="00DF5914" w:rsidRDefault="00DF5914" w:rsidP="00764470">
      <w:pPr>
        <w:rPr>
          <w:rFonts w:ascii="Times New Roman" w:hAnsi="Times New Roman"/>
        </w:rPr>
      </w:pPr>
      <w:r>
        <w:rPr>
          <w:rFonts w:ascii="Times New Roman" w:hAnsi="Times New Roman"/>
          <w:b/>
        </w:rPr>
        <w:t>Publix Supermarkets -</w:t>
      </w:r>
      <w:r>
        <w:rPr>
          <w:rFonts w:ascii="Times New Roman" w:hAnsi="Times New Roman"/>
        </w:rPr>
        <w:t>Atlanta/Peachtree City, GA</w:t>
      </w:r>
    </w:p>
    <w:p w:rsidR="00DF5914" w:rsidRDefault="00DF5914" w:rsidP="00764470">
      <w:pPr>
        <w:rPr>
          <w:rFonts w:ascii="Times New Roman" w:hAnsi="Times New Roman"/>
          <w:sz w:val="20"/>
        </w:rPr>
      </w:pPr>
      <w:r>
        <w:rPr>
          <w:rFonts w:ascii="Times New Roman" w:hAnsi="Times New Roman"/>
          <w:sz w:val="20"/>
        </w:rPr>
        <w:t>August 2007 – February 2011</w:t>
      </w:r>
      <w:r>
        <w:rPr>
          <w:rFonts w:ascii="Times New Roman" w:hAnsi="Times New Roman"/>
          <w:sz w:val="20"/>
          <w:u w:val="single"/>
        </w:rPr>
        <w:t>Stock Clerk</w:t>
      </w:r>
    </w:p>
    <w:p w:rsidR="00DF5914" w:rsidRDefault="00DF5914" w:rsidP="00DF4FBA">
      <w:pPr>
        <w:numPr>
          <w:ilvl w:val="0"/>
          <w:numId w:val="12"/>
        </w:numPr>
        <w:rPr>
          <w:rFonts w:ascii="Times New Roman" w:hAnsi="Times New Roman"/>
          <w:sz w:val="20"/>
        </w:rPr>
      </w:pPr>
      <w:r>
        <w:rPr>
          <w:rFonts w:ascii="Times New Roman" w:hAnsi="Times New Roman"/>
          <w:sz w:val="20"/>
        </w:rPr>
        <w:t>Provided exemplary customer service in the store and frequently over the phone</w:t>
      </w:r>
    </w:p>
    <w:p w:rsidR="00DF5914" w:rsidRDefault="00DF5914" w:rsidP="00DF4FBA">
      <w:pPr>
        <w:numPr>
          <w:ilvl w:val="0"/>
          <w:numId w:val="12"/>
        </w:numPr>
        <w:rPr>
          <w:rFonts w:ascii="Times New Roman" w:hAnsi="Times New Roman"/>
          <w:sz w:val="20"/>
        </w:rPr>
      </w:pPr>
      <w:r>
        <w:rPr>
          <w:rFonts w:ascii="Times New Roman" w:hAnsi="Times New Roman"/>
          <w:sz w:val="20"/>
        </w:rPr>
        <w:t>Utilized teamwork with associates to finish tasks quickly and efficiently</w:t>
      </w:r>
    </w:p>
    <w:p w:rsidR="00DF5914" w:rsidRDefault="00DF5914" w:rsidP="005B7C4A">
      <w:pPr>
        <w:tabs>
          <w:tab w:val="left" w:pos="2880"/>
        </w:tabs>
        <w:ind w:firstLine="0"/>
        <w:rPr>
          <w:rFonts w:ascii="Times New Roman" w:hAnsi="Times New Roman"/>
          <w:b/>
        </w:rPr>
      </w:pPr>
    </w:p>
    <w:p w:rsidR="00DF5914" w:rsidRDefault="00DF5914" w:rsidP="00764470">
      <w:pPr>
        <w:tabs>
          <w:tab w:val="left" w:pos="2880"/>
        </w:tabs>
        <w:rPr>
          <w:rFonts w:ascii="Times New Roman" w:hAnsi="Times New Roman"/>
          <w:b/>
        </w:rPr>
      </w:pPr>
      <w:r>
        <w:rPr>
          <w:rFonts w:ascii="Times New Roman" w:hAnsi="Times New Roman"/>
          <w:b/>
        </w:rPr>
        <w:t>SKILLS</w:t>
      </w:r>
    </w:p>
    <w:p w:rsidR="00DF5914" w:rsidRDefault="00DF5914" w:rsidP="00764470">
      <w:pPr>
        <w:tabs>
          <w:tab w:val="left" w:pos="2880"/>
        </w:tabs>
        <w:rPr>
          <w:rFonts w:ascii="Times New Roman" w:hAnsi="Times New Roman"/>
          <w:sz w:val="20"/>
        </w:rPr>
      </w:pPr>
      <w:r>
        <w:rPr>
          <w:rFonts w:ascii="Times New Roman" w:hAnsi="Times New Roman"/>
          <w:sz w:val="20"/>
        </w:rPr>
        <w:t>Experience with:</w:t>
      </w:r>
    </w:p>
    <w:p w:rsidR="00E33B61" w:rsidRDefault="00DF5914" w:rsidP="005B7C4A">
      <w:pPr>
        <w:numPr>
          <w:ilvl w:val="0"/>
          <w:numId w:val="17"/>
        </w:numPr>
        <w:tabs>
          <w:tab w:val="left" w:pos="2160"/>
        </w:tabs>
        <w:rPr>
          <w:rFonts w:ascii="Times New Roman" w:hAnsi="Times New Roman"/>
          <w:sz w:val="20"/>
        </w:rPr>
      </w:pPr>
      <w:r>
        <w:rPr>
          <w:rFonts w:ascii="Times New Roman" w:hAnsi="Times New Roman"/>
          <w:sz w:val="20"/>
        </w:rPr>
        <w:t>Web development in XHTML/CSS, Javascript /JQuery, PHP, XML</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ASP.NET C#, Web Forms and MVC in Visual Studio IDE.</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 xml:space="preserve"> Mac OSX, UNIX shell scripting</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Database management in SQL Server Management Studio and SQL Developer</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Java and C in an academic environment</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Windows XP, Vista, 7. Microsoft Office Suite</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Programming games in YoyoGamesGameMaker engine – 4 years</w:t>
      </w:r>
    </w:p>
    <w:p w:rsidR="00C940B5" w:rsidRDefault="00DF5914" w:rsidP="005B7C4A">
      <w:pPr>
        <w:numPr>
          <w:ilvl w:val="0"/>
          <w:numId w:val="17"/>
        </w:numPr>
        <w:tabs>
          <w:tab w:val="left" w:pos="2160"/>
        </w:tabs>
        <w:rPr>
          <w:rFonts w:ascii="Times New Roman" w:hAnsi="Times New Roman"/>
          <w:sz w:val="20"/>
        </w:rPr>
      </w:pPr>
      <w:r>
        <w:rPr>
          <w:rFonts w:ascii="Times New Roman" w:hAnsi="Times New Roman"/>
          <w:sz w:val="20"/>
        </w:rPr>
        <w:t>Programming games and handling 3D assets in Unity 3D</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3D modeling and keyframe animation in Blender.</w:t>
      </w:r>
    </w:p>
    <w:p w:rsidR="00DF5914" w:rsidRDefault="004C3711" w:rsidP="005B7C4A">
      <w:pPr>
        <w:numPr>
          <w:ilvl w:val="0"/>
          <w:numId w:val="17"/>
        </w:numPr>
        <w:tabs>
          <w:tab w:val="left" w:pos="2160"/>
        </w:tabs>
        <w:rPr>
          <w:rFonts w:ascii="Times New Roman" w:hAnsi="Times New Roman"/>
          <w:sz w:val="20"/>
        </w:rPr>
      </w:pPr>
      <w:r>
        <w:rPr>
          <w:rFonts w:ascii="Times New Roman" w:hAnsi="Times New Roman"/>
          <w:sz w:val="20"/>
        </w:rPr>
        <w:t>Tortoise SVN ,nUnit</w:t>
      </w:r>
    </w:p>
    <w:p w:rsidR="00DF5914" w:rsidRDefault="00DF5914" w:rsidP="005B7C4A">
      <w:pPr>
        <w:numPr>
          <w:ilvl w:val="0"/>
          <w:numId w:val="17"/>
        </w:numPr>
        <w:tabs>
          <w:tab w:val="left" w:pos="2160"/>
        </w:tabs>
        <w:rPr>
          <w:rFonts w:ascii="Times New Roman" w:hAnsi="Times New Roman"/>
          <w:sz w:val="20"/>
        </w:rPr>
      </w:pPr>
      <w:r>
        <w:rPr>
          <w:rFonts w:ascii="Times New Roman" w:hAnsi="Times New Roman"/>
          <w:sz w:val="20"/>
        </w:rPr>
        <w:t>Data visualization with Google Maps API, Google Charts API.</w:t>
      </w:r>
    </w:p>
    <w:p w:rsidR="00DF5914" w:rsidRDefault="00DF5914" w:rsidP="00C940B5">
      <w:pPr>
        <w:numPr>
          <w:ilvl w:val="0"/>
          <w:numId w:val="17"/>
        </w:numPr>
        <w:tabs>
          <w:tab w:val="left" w:pos="2160"/>
        </w:tabs>
        <w:rPr>
          <w:rFonts w:ascii="Times New Roman" w:hAnsi="Times New Roman"/>
          <w:sz w:val="20"/>
        </w:rPr>
      </w:pPr>
      <w:r>
        <w:rPr>
          <w:rFonts w:ascii="Times New Roman" w:hAnsi="Times New Roman"/>
          <w:sz w:val="20"/>
        </w:rPr>
        <w:t>Various multimedia applications such as Adobe Photoshop, Tableau, Final Cut, Logic</w:t>
      </w:r>
    </w:p>
    <w:p w:rsidR="00C940B5" w:rsidRPr="00C940B5" w:rsidRDefault="00C940B5" w:rsidP="00C940B5">
      <w:pPr>
        <w:tabs>
          <w:tab w:val="left" w:pos="2160"/>
        </w:tabs>
        <w:ind w:left="720" w:firstLine="0"/>
        <w:rPr>
          <w:rFonts w:ascii="Times New Roman" w:hAnsi="Times New Roman"/>
          <w:sz w:val="20"/>
        </w:rPr>
      </w:pPr>
    </w:p>
    <w:p w:rsidR="00DF5914" w:rsidRDefault="00DF5914" w:rsidP="00764470">
      <w:pPr>
        <w:tabs>
          <w:tab w:val="left" w:pos="2880"/>
        </w:tabs>
        <w:rPr>
          <w:rFonts w:ascii="Times New Roman" w:hAnsi="Times New Roman"/>
        </w:rPr>
      </w:pPr>
      <w:r>
        <w:rPr>
          <w:rFonts w:ascii="Times New Roman" w:hAnsi="Times New Roman"/>
          <w:b/>
        </w:rPr>
        <w:t>HONORS</w:t>
      </w:r>
    </w:p>
    <w:p w:rsidR="00DF5914" w:rsidRPr="005B7C4A" w:rsidRDefault="00DF5914" w:rsidP="005B7C4A">
      <w:pPr>
        <w:numPr>
          <w:ilvl w:val="0"/>
          <w:numId w:val="18"/>
        </w:numPr>
      </w:pPr>
      <w:r>
        <w:rPr>
          <w:rFonts w:ascii="Times New Roman" w:hAnsi="Times New Roman"/>
          <w:sz w:val="20"/>
        </w:rPr>
        <w:t xml:space="preserve">1st place at Georgia Fall Game Jam 2011 - Tekno Tank. </w:t>
      </w:r>
    </w:p>
    <w:p w:rsidR="00DF5914" w:rsidRPr="005B7C4A" w:rsidRDefault="00DF5914" w:rsidP="005B7C4A">
      <w:pPr>
        <w:numPr>
          <w:ilvl w:val="0"/>
          <w:numId w:val="18"/>
        </w:numPr>
      </w:pPr>
      <w:r>
        <w:rPr>
          <w:rFonts w:ascii="Times New Roman" w:hAnsi="Times New Roman"/>
          <w:sz w:val="20"/>
        </w:rPr>
        <w:t>2nd place at SIEGE 2011 Student Showcase Competition (Games) - Zero Vector.</w:t>
      </w:r>
    </w:p>
    <w:p w:rsidR="00DF5914" w:rsidRDefault="00DF5914" w:rsidP="005B7C4A">
      <w:pPr>
        <w:numPr>
          <w:ilvl w:val="0"/>
          <w:numId w:val="18"/>
        </w:numPr>
      </w:pPr>
      <w:r>
        <w:rPr>
          <w:rFonts w:ascii="Times New Roman" w:hAnsi="Times New Roman"/>
          <w:sz w:val="20"/>
        </w:rPr>
        <w:t>Front-Page feature at yoyogames.com (official GameMaker site) – Air Hockey Unlimited</w:t>
      </w:r>
    </w:p>
    <w:p w:rsidR="00DF5914" w:rsidRDefault="00DF5914" w:rsidP="00B62FB4">
      <w:pPr>
        <w:pStyle w:val="Listlevel2"/>
        <w:numPr>
          <w:ilvl w:val="0"/>
          <w:numId w:val="0"/>
        </w:numPr>
        <w:ind w:left="576"/>
        <w:rPr>
          <w:snapToGrid w:val="0"/>
        </w:rPr>
      </w:pPr>
      <w:r>
        <w:br w:type="page"/>
      </w:r>
    </w:p>
    <w:p w:rsidR="00DF5914" w:rsidRDefault="00DF5914" w:rsidP="00B62FB4">
      <w:pPr>
        <w:pStyle w:val="Listlevel2"/>
        <w:numPr>
          <w:ilvl w:val="0"/>
          <w:numId w:val="0"/>
        </w:numPr>
        <w:ind w:left="576"/>
        <w:rPr>
          <w:snapToGrid w:val="0"/>
        </w:rPr>
      </w:pPr>
    </w:p>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Pr="00C94CBA" w:rsidRDefault="00DF5914" w:rsidP="00B62FB4"/>
    <w:p w:rsidR="00DF5914" w:rsidRDefault="00DF5914" w:rsidP="00B62FB4">
      <w:pPr>
        <w:pStyle w:val="Listlevel2"/>
        <w:numPr>
          <w:ilvl w:val="0"/>
          <w:numId w:val="0"/>
        </w:numPr>
        <w:ind w:left="576"/>
      </w:pPr>
    </w:p>
    <w:p w:rsidR="00DF5914" w:rsidRDefault="00DF5914" w:rsidP="00B62FB4">
      <w:pPr>
        <w:pStyle w:val="Listlevel2"/>
        <w:numPr>
          <w:ilvl w:val="0"/>
          <w:numId w:val="0"/>
        </w:numPr>
        <w:tabs>
          <w:tab w:val="left" w:pos="1515"/>
        </w:tabs>
        <w:ind w:left="576"/>
        <w:jc w:val="center"/>
      </w:pPr>
      <w:r>
        <w:t>This page intentionally left blank</w:t>
      </w:r>
    </w:p>
    <w:p w:rsidR="00DF5914" w:rsidRDefault="00DF5914" w:rsidP="00B62FB4">
      <w:pPr>
        <w:pStyle w:val="Heading2"/>
      </w:pPr>
      <w:r w:rsidRPr="00C94CBA">
        <w:br w:type="page"/>
      </w:r>
      <w:bookmarkStart w:id="24" w:name="_Toc322536447"/>
      <w:r w:rsidR="00501BD2">
        <w:lastRenderedPageBreak/>
        <w:t>4</w:t>
      </w:r>
      <w:r w:rsidR="00037B34">
        <w:t xml:space="preserve">.3 </w:t>
      </w:r>
      <w:r>
        <w:t>Michael Hardeman</w:t>
      </w:r>
      <w:bookmarkEnd w:id="24"/>
    </w:p>
    <w:p w:rsidR="00DF5914" w:rsidRDefault="00DF5914" w:rsidP="00200817">
      <w:pPr>
        <w:pStyle w:val="BodyText"/>
        <w:widowControl/>
        <w:pBdr>
          <w:bottom w:val="single" w:sz="2" w:space="2" w:color="000000"/>
        </w:pBdr>
        <w:spacing w:line="100" w:lineRule="atLeast"/>
        <w:jc w:val="center"/>
        <w:rPr>
          <w:rFonts w:ascii="Courier New" w:hAnsi="Courier New" w:cs="Courier New"/>
          <w:b/>
          <w:sz w:val="16"/>
          <w:szCs w:val="16"/>
        </w:rPr>
      </w:pPr>
    </w:p>
    <w:p w:rsidR="00DF5914" w:rsidRDefault="00DF5914" w:rsidP="00200817">
      <w:pPr>
        <w:jc w:val="right"/>
        <w:rPr>
          <w:rFonts w:ascii="Lucida Console" w:hAnsi="Lucida Console" w:cs="Lucida Sans Unicode"/>
          <w:sz w:val="20"/>
          <w:szCs w:val="20"/>
        </w:rPr>
      </w:pPr>
      <w:r>
        <w:rPr>
          <w:rFonts w:ascii="Lucida Console" w:hAnsi="Lucida Console" w:cs="Lucida Sans Unicode"/>
          <w:sz w:val="20"/>
          <w:szCs w:val="20"/>
        </w:rPr>
        <w:t>Michael Hardeman,</w:t>
      </w:r>
    </w:p>
    <w:p w:rsidR="00DF5914" w:rsidRDefault="00DF5914" w:rsidP="00200817">
      <w:pPr>
        <w:jc w:val="right"/>
        <w:rPr>
          <w:rFonts w:ascii="Lucida Console" w:hAnsi="Lucida Console" w:cs="Lucida Sans Unicode"/>
          <w:sz w:val="20"/>
          <w:szCs w:val="20"/>
        </w:rPr>
      </w:pPr>
      <w:r>
        <w:rPr>
          <w:rFonts w:ascii="Lucida Console" w:hAnsi="Lucida Console" w:cs="Lucida Sans Unicode"/>
          <w:sz w:val="20"/>
          <w:szCs w:val="20"/>
        </w:rPr>
        <w:t>2548, Woodwardia Road,</w:t>
      </w:r>
    </w:p>
    <w:p w:rsidR="00DF5914" w:rsidRDefault="00DF5914" w:rsidP="00200817">
      <w:pPr>
        <w:jc w:val="right"/>
        <w:rPr>
          <w:rFonts w:ascii="Lucida Console" w:hAnsi="Lucida Console" w:cs="Lucida Sans Unicode"/>
          <w:sz w:val="20"/>
          <w:szCs w:val="20"/>
        </w:rPr>
      </w:pPr>
      <w:r>
        <w:rPr>
          <w:rFonts w:ascii="Lucida Console" w:hAnsi="Lucida Console" w:cs="Lucida Sans Unicode"/>
          <w:sz w:val="20"/>
          <w:szCs w:val="20"/>
        </w:rPr>
        <w:t>NE Atlanta, Georgia, 30345,</w:t>
      </w:r>
    </w:p>
    <w:p w:rsidR="00DF5914" w:rsidRDefault="00DF5914" w:rsidP="00200817">
      <w:pPr>
        <w:jc w:val="right"/>
        <w:rPr>
          <w:rFonts w:ascii="Lucida Console" w:hAnsi="Lucida Console" w:cs="Lucida Sans Unicode"/>
          <w:sz w:val="20"/>
          <w:szCs w:val="20"/>
        </w:rPr>
      </w:pPr>
      <w:r>
        <w:rPr>
          <w:rFonts w:ascii="Lucida Console" w:hAnsi="Lucida Console" w:cs="Lucida Sans Unicode"/>
          <w:sz w:val="20"/>
          <w:szCs w:val="20"/>
        </w:rPr>
        <w:t>Home: (404)-636-9742.</w:t>
      </w:r>
    </w:p>
    <w:p w:rsidR="00DF5914" w:rsidRDefault="00DF5914" w:rsidP="00200817">
      <w:pPr>
        <w:jc w:val="right"/>
        <w:rPr>
          <w:rFonts w:ascii="Lucida Console" w:hAnsi="Lucida Console" w:cs="Lucida Sans Unicode"/>
          <w:sz w:val="20"/>
          <w:szCs w:val="20"/>
        </w:rPr>
      </w:pPr>
      <w:r>
        <w:rPr>
          <w:rFonts w:ascii="Lucida Console" w:hAnsi="Lucida Console" w:cs="Lucida Sans Unicode"/>
          <w:sz w:val="20"/>
          <w:szCs w:val="20"/>
        </w:rPr>
        <w:t>Cell: (404)-775-2025.</w:t>
      </w:r>
    </w:p>
    <w:p w:rsidR="00DF5914" w:rsidRDefault="00DF5914" w:rsidP="00200817">
      <w:pPr>
        <w:pBdr>
          <w:bottom w:val="single" w:sz="2" w:space="2" w:color="000000"/>
        </w:pBdr>
        <w:jc w:val="right"/>
        <w:rPr>
          <w:rFonts w:ascii="Lucida Console" w:hAnsi="Lucida Console" w:cs="Lucida Sans Unicode"/>
          <w:sz w:val="20"/>
          <w:szCs w:val="20"/>
        </w:rPr>
      </w:pPr>
      <w:r>
        <w:rPr>
          <w:rFonts w:ascii="Lucida Console" w:hAnsi="Lucida Console" w:cs="Lucida Sans Unicode"/>
          <w:sz w:val="20"/>
          <w:szCs w:val="20"/>
        </w:rPr>
        <w:t xml:space="preserve">Email: </w:t>
      </w:r>
      <w:hyperlink r:id="rId16" w:history="1">
        <w:r>
          <w:rPr>
            <w:rStyle w:val="Hyperlink"/>
            <w:rFonts w:ascii="Lucida Console" w:hAnsi="Lucida Console"/>
          </w:rPr>
          <w:t>Mhardeman25@gmail.com</w:t>
        </w:r>
      </w:hyperlink>
    </w:p>
    <w:p w:rsidR="00DF5914" w:rsidRDefault="00DF5914" w:rsidP="00200817">
      <w:pPr>
        <w:jc w:val="right"/>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Objective</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Gain experience working on large software projects with experienced programmers.</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Better my understanding of Software Design and Production.</w:t>
      </w: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Languages Known</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Java</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C/C++</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Ada</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Spark Architecture Assembly</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Python</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Bash/C Shell/Borne Shell/Batch</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PHP with MySQL/CSS/HTML</w:t>
      </w: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Experience</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 xml:space="preserve">Data Structures/Software Engineering Course. </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Advanced Java</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UML Software Design</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Abstract Data Types (Stacks/Queues/Arrays/Linked Lists/Trees)</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 xml:space="preserve">Spark Assembly/C course. </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Worked in the Unix environment through SSH tunnel</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Compiled with GCC.</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Debug with GDB</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 xml:space="preserve">Unix Shell/C course. </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Worked in the Unix environment through SSH tunnel.</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C compiled with GCC.</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Learned make files.</w:t>
      </w:r>
    </w:p>
    <w:p w:rsidR="00DF5914" w:rsidRDefault="00DF5914" w:rsidP="00DF4FBA">
      <w:pPr>
        <w:widowControl w:val="0"/>
        <w:numPr>
          <w:ilvl w:val="1"/>
          <w:numId w:val="7"/>
        </w:numPr>
        <w:tabs>
          <w:tab w:val="left" w:pos="1414"/>
        </w:tabs>
        <w:suppressAutoHyphens/>
        <w:rPr>
          <w:rFonts w:ascii="Lucida Console" w:hAnsi="Lucida Console" w:cs="Lucida Sans Unicode"/>
          <w:sz w:val="20"/>
          <w:szCs w:val="20"/>
        </w:rPr>
      </w:pPr>
      <w:r>
        <w:rPr>
          <w:rFonts w:ascii="Lucida Console" w:hAnsi="Lucida Console" w:cs="Lucida Sans Unicode"/>
          <w:sz w:val="20"/>
          <w:szCs w:val="20"/>
        </w:rPr>
        <w:t>Shell Scripting/Unix Shell Commands.</w:t>
      </w:r>
    </w:p>
    <w:p w:rsidR="00DF5914" w:rsidRDefault="00DF5914" w:rsidP="00DF4FBA">
      <w:pPr>
        <w:widowControl w:val="0"/>
        <w:numPr>
          <w:ilvl w:val="0"/>
          <w:numId w:val="7"/>
        </w:numPr>
        <w:tabs>
          <w:tab w:val="left" w:pos="1414"/>
        </w:tabs>
        <w:suppressAutoHyphens/>
        <w:ind w:left="705"/>
        <w:rPr>
          <w:rFonts w:ascii="Lucida Console" w:hAnsi="Lucida Console" w:cs="Lucida Sans Unicode"/>
          <w:sz w:val="20"/>
          <w:szCs w:val="20"/>
        </w:rPr>
      </w:pPr>
      <w:r>
        <w:rPr>
          <w:rFonts w:ascii="Lucida Console" w:hAnsi="Lucida Console" w:cs="Lucida Sans Unicode"/>
          <w:sz w:val="20"/>
          <w:szCs w:val="20"/>
        </w:rPr>
        <w:t>Network Admin Internship with Emory Healthcare</w:t>
      </w:r>
    </w:p>
    <w:p w:rsidR="00DF5914" w:rsidRDefault="00DF5914" w:rsidP="00DF4FBA">
      <w:pPr>
        <w:widowControl w:val="0"/>
        <w:numPr>
          <w:ilvl w:val="0"/>
          <w:numId w:val="7"/>
        </w:numPr>
        <w:tabs>
          <w:tab w:val="left" w:pos="1414"/>
        </w:tabs>
        <w:suppressAutoHyphens/>
        <w:ind w:left="1425"/>
        <w:rPr>
          <w:rFonts w:ascii="Lucida Console" w:hAnsi="Lucida Console" w:cs="Lucida Sans Unicode"/>
          <w:sz w:val="20"/>
          <w:szCs w:val="20"/>
        </w:rPr>
      </w:pPr>
      <w:r>
        <w:rPr>
          <w:rFonts w:ascii="Lucida Console" w:hAnsi="Lucida Console" w:cs="Lucida Sans Unicode"/>
          <w:sz w:val="20"/>
          <w:szCs w:val="20"/>
        </w:rPr>
        <w:t>Worked in a full production enviroment.</w:t>
      </w:r>
    </w:p>
    <w:p w:rsidR="00DF5914" w:rsidRDefault="00DF5914" w:rsidP="00DF4FBA">
      <w:pPr>
        <w:widowControl w:val="0"/>
        <w:numPr>
          <w:ilvl w:val="0"/>
          <w:numId w:val="7"/>
        </w:numPr>
        <w:tabs>
          <w:tab w:val="left" w:pos="1414"/>
        </w:tabs>
        <w:suppressAutoHyphens/>
        <w:ind w:left="1425"/>
        <w:rPr>
          <w:rFonts w:ascii="Lucida Console" w:hAnsi="Lucida Console" w:cs="Lucida Sans Unicode"/>
          <w:sz w:val="20"/>
          <w:szCs w:val="20"/>
        </w:rPr>
      </w:pPr>
      <w:r>
        <w:rPr>
          <w:rFonts w:ascii="Lucida Console" w:hAnsi="Lucida Console" w:cs="Lucida Sans Unicode"/>
          <w:sz w:val="20"/>
          <w:szCs w:val="20"/>
        </w:rPr>
        <w:t>Maintained workstations.</w:t>
      </w:r>
    </w:p>
    <w:p w:rsidR="00DF5914" w:rsidRDefault="00DF5914" w:rsidP="00DF4FBA">
      <w:pPr>
        <w:widowControl w:val="0"/>
        <w:numPr>
          <w:ilvl w:val="0"/>
          <w:numId w:val="7"/>
        </w:numPr>
        <w:tabs>
          <w:tab w:val="left" w:pos="1414"/>
        </w:tabs>
        <w:suppressAutoHyphens/>
        <w:ind w:left="1425"/>
        <w:rPr>
          <w:rFonts w:ascii="Lucida Console" w:hAnsi="Lucida Console" w:cs="Lucida Sans Unicode"/>
          <w:sz w:val="20"/>
          <w:szCs w:val="20"/>
        </w:rPr>
      </w:pPr>
      <w:r>
        <w:rPr>
          <w:rFonts w:ascii="Lucida Console" w:hAnsi="Lucida Console" w:cs="Lucida Sans Unicode"/>
          <w:sz w:val="20"/>
          <w:szCs w:val="20"/>
        </w:rPr>
        <w:t>Honed troubleshooting skills.</w:t>
      </w:r>
    </w:p>
    <w:p w:rsidR="00DF5914" w:rsidRDefault="00DF5914" w:rsidP="00DF4FBA">
      <w:pPr>
        <w:widowControl w:val="0"/>
        <w:numPr>
          <w:ilvl w:val="0"/>
          <w:numId w:val="7"/>
        </w:numPr>
        <w:tabs>
          <w:tab w:val="left" w:pos="1414"/>
        </w:tabs>
        <w:suppressAutoHyphens/>
        <w:ind w:left="720"/>
        <w:rPr>
          <w:rFonts w:ascii="Lucida Console" w:hAnsi="Lucida Console" w:cs="Lucida Sans Unicode"/>
          <w:sz w:val="20"/>
          <w:szCs w:val="20"/>
        </w:rPr>
      </w:pPr>
      <w:r>
        <w:rPr>
          <w:rFonts w:ascii="Lucida Console" w:hAnsi="Lucida Console" w:cs="Lucida Sans Unicode"/>
          <w:sz w:val="20"/>
          <w:szCs w:val="20"/>
        </w:rPr>
        <w:t>High level math and linear algebra courses taken.</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Created and Managed a Website on Apache Local Server written in HTML / CSS / PHP. Server used a MySQL database with login system and file uploading / downloading.</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Knowledge of advanced programming techniques such as Abstraction, Recursion, and OO design.</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Partial subsystem review of Doom3 source code.</w:t>
      </w: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Software Written that I'm proud of</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 xml:space="preserve">Wrote a C webserver/client program. The server took commands in the form of </w:t>
      </w:r>
      <w:r>
        <w:rPr>
          <w:rFonts w:ascii="Lucida Console" w:hAnsi="Lucida Console" w:cs="Lucida Sans Unicode"/>
          <w:i/>
          <w:iCs/>
          <w:sz w:val="20"/>
          <w:szCs w:val="20"/>
        </w:rPr>
        <w:t>get &lt;filename&gt;</w:t>
      </w:r>
      <w:r>
        <w:rPr>
          <w:rFonts w:ascii="Lucida Console" w:hAnsi="Lucida Console" w:cs="Lucida Sans Unicode"/>
          <w:sz w:val="20"/>
          <w:szCs w:val="20"/>
        </w:rPr>
        <w:t>and returned the file. Both interacted through TCP ports in the Unix Environment.</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Wrote an international airline simulator in java with gui visualizer.</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Wrote a Batch script that checked config files and verified installation over workstations attached to a domain.</w:t>
      </w:r>
    </w:p>
    <w:p w:rsidR="00DF5914" w:rsidRDefault="00DF5914" w:rsidP="00DF4FBA">
      <w:pPr>
        <w:widowControl w:val="0"/>
        <w:numPr>
          <w:ilvl w:val="0"/>
          <w:numId w:val="7"/>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Wrote a simple 2.5d (3d graphics confined to 2d space) arcade shooter in the Unity engine.</w:t>
      </w: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Academic Background</w:t>
      </w:r>
    </w:p>
    <w:p w:rsidR="00DF5914" w:rsidRDefault="00DF5914" w:rsidP="00DF4FBA">
      <w:pPr>
        <w:widowControl w:val="0"/>
        <w:numPr>
          <w:ilvl w:val="0"/>
          <w:numId w:val="8"/>
        </w:numPr>
        <w:tabs>
          <w:tab w:val="left" w:pos="707"/>
        </w:tabs>
        <w:suppressAutoHyphens/>
        <w:rPr>
          <w:rFonts w:ascii="Lucida Console" w:hAnsi="Lucida Console" w:cs="Lucida Sans Unicode"/>
          <w:color w:val="000000"/>
          <w:sz w:val="20"/>
          <w:szCs w:val="20"/>
        </w:rPr>
      </w:pPr>
      <w:r>
        <w:rPr>
          <w:rFonts w:ascii="Lucida Console" w:hAnsi="Lucida Console" w:cs="Lucida Sans Unicode"/>
          <w:color w:val="000000"/>
          <w:sz w:val="20"/>
          <w:szCs w:val="20"/>
        </w:rPr>
        <w:lastRenderedPageBreak/>
        <w:t>Junior, Georgia State University for B.S. in Computer Science.</w:t>
      </w:r>
    </w:p>
    <w:p w:rsidR="00DF5914" w:rsidRDefault="00DF5914" w:rsidP="00200817">
      <w:pPr>
        <w:ind w:left="707" w:firstLine="0"/>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References</w:t>
      </w:r>
    </w:p>
    <w:p w:rsidR="00DF5914" w:rsidRDefault="00DF5914" w:rsidP="00DF4FBA">
      <w:pPr>
        <w:widowControl w:val="0"/>
        <w:numPr>
          <w:ilvl w:val="0"/>
          <w:numId w:val="8"/>
        </w:numPr>
        <w:tabs>
          <w:tab w:val="left" w:pos="707"/>
        </w:tabs>
        <w:suppressAutoHyphens/>
        <w:rPr>
          <w:rFonts w:ascii="Lucida Console" w:hAnsi="Lucida Console" w:cs="Lucida Sans Unicode"/>
          <w:sz w:val="20"/>
          <w:szCs w:val="20"/>
        </w:rPr>
      </w:pPr>
      <w:r>
        <w:rPr>
          <w:rFonts w:ascii="Lucida Console" w:hAnsi="Lucida Console" w:cs="Lucida Sans Unicode"/>
          <w:sz w:val="20"/>
          <w:szCs w:val="20"/>
        </w:rPr>
        <w:t>Available upon request.</w:t>
      </w:r>
    </w:p>
    <w:p w:rsidR="00DF5914" w:rsidRDefault="00DF5914" w:rsidP="00200817">
      <w:pPr>
        <w:rPr>
          <w:rFonts w:ascii="Lucida Console" w:hAnsi="Lucida Console" w:cs="Lucida Sans Unicode"/>
          <w:sz w:val="20"/>
          <w:szCs w:val="20"/>
        </w:rPr>
      </w:pPr>
    </w:p>
    <w:p w:rsidR="00DF5914" w:rsidRDefault="00DF5914" w:rsidP="00200817">
      <w:pPr>
        <w:rPr>
          <w:rFonts w:ascii="Lucida Console" w:hAnsi="Lucida Console" w:cs="Lucida Sans Unicode"/>
          <w:b/>
          <w:bCs/>
          <w:sz w:val="20"/>
          <w:szCs w:val="20"/>
          <w:u w:val="single"/>
        </w:rPr>
      </w:pPr>
      <w:r>
        <w:rPr>
          <w:rFonts w:ascii="Lucida Console" w:hAnsi="Lucida Console" w:cs="Lucida Sans Unicode"/>
          <w:b/>
          <w:bCs/>
          <w:sz w:val="20"/>
          <w:szCs w:val="20"/>
          <w:u w:val="single"/>
        </w:rPr>
        <w:t>Hours</w:t>
      </w:r>
    </w:p>
    <w:p w:rsidR="00DF5914" w:rsidRDefault="00DF5914" w:rsidP="00DF4FBA">
      <w:pPr>
        <w:widowControl w:val="0"/>
        <w:numPr>
          <w:ilvl w:val="0"/>
          <w:numId w:val="9"/>
        </w:numPr>
        <w:suppressAutoHyphens/>
        <w:rPr>
          <w:rFonts w:ascii="Lucida Console" w:hAnsi="Lucida Console" w:cs="Lucida Sans Unicode"/>
          <w:sz w:val="20"/>
          <w:szCs w:val="20"/>
        </w:rPr>
      </w:pPr>
      <w:r>
        <w:rPr>
          <w:rFonts w:ascii="Lucida Console" w:hAnsi="Lucida Console" w:cs="Lucida Sans Unicode"/>
          <w:sz w:val="20"/>
          <w:szCs w:val="20"/>
        </w:rPr>
        <w:t>Over the Summer: Full time.</w:t>
      </w:r>
    </w:p>
    <w:p w:rsidR="00DF5914" w:rsidRDefault="00DF5914" w:rsidP="00DF4FBA">
      <w:pPr>
        <w:widowControl w:val="0"/>
        <w:numPr>
          <w:ilvl w:val="0"/>
          <w:numId w:val="9"/>
        </w:numPr>
        <w:suppressAutoHyphens/>
        <w:rPr>
          <w:rFonts w:ascii="Lucida Console" w:hAnsi="Lucida Console" w:cs="Lucida Sans Unicode"/>
          <w:sz w:val="20"/>
          <w:szCs w:val="20"/>
        </w:rPr>
      </w:pPr>
      <w:r>
        <w:rPr>
          <w:rFonts w:ascii="Lucida Console" w:hAnsi="Lucida Console" w:cs="Lucida Sans Unicode"/>
          <w:sz w:val="20"/>
          <w:szCs w:val="20"/>
        </w:rPr>
        <w:t xml:space="preserve">During the Semester (until April 23rd): Part time. </w:t>
      </w:r>
    </w:p>
    <w:p w:rsidR="00DF5914" w:rsidRDefault="00DF5914" w:rsidP="00DF4FBA">
      <w:pPr>
        <w:widowControl w:val="0"/>
        <w:numPr>
          <w:ilvl w:val="1"/>
          <w:numId w:val="10"/>
        </w:numPr>
        <w:suppressAutoHyphens/>
        <w:rPr>
          <w:rFonts w:ascii="Lucida Console" w:hAnsi="Lucida Console" w:cs="Lucida Sans Unicode"/>
          <w:sz w:val="20"/>
          <w:szCs w:val="20"/>
        </w:rPr>
      </w:pPr>
      <w:r>
        <w:rPr>
          <w:rFonts w:ascii="Lucida Console" w:hAnsi="Lucida Console" w:cs="Lucida Sans Unicode"/>
          <w:sz w:val="20"/>
          <w:szCs w:val="20"/>
        </w:rPr>
        <w:t xml:space="preserve">Tuesday/Thursday: 12PM – As Needed. </w:t>
      </w:r>
    </w:p>
    <w:p w:rsidR="00DF5914" w:rsidRDefault="00DF5914" w:rsidP="00DF4FBA">
      <w:pPr>
        <w:widowControl w:val="0"/>
        <w:numPr>
          <w:ilvl w:val="1"/>
          <w:numId w:val="10"/>
        </w:numPr>
        <w:suppressAutoHyphens/>
        <w:rPr>
          <w:rFonts w:ascii="Lucida Console" w:hAnsi="Lucida Console" w:cs="Lucida Sans Unicode"/>
          <w:sz w:val="20"/>
          <w:szCs w:val="20"/>
        </w:rPr>
      </w:pPr>
      <w:r>
        <w:rPr>
          <w:rFonts w:ascii="Lucida Console" w:hAnsi="Lucida Console" w:cs="Lucida Sans Unicode"/>
          <w:sz w:val="20"/>
          <w:szCs w:val="20"/>
        </w:rPr>
        <w:t>Weekends: As Needed.</w:t>
      </w:r>
    </w:p>
    <w:p w:rsidR="00DF5914" w:rsidRPr="00C94CBA" w:rsidRDefault="00DF5914" w:rsidP="00C94CBA">
      <w:pPr>
        <w:pStyle w:val="Heading2"/>
      </w:pPr>
      <w:r>
        <w:br w:type="page"/>
      </w:r>
      <w:bookmarkStart w:id="25" w:name="_Toc322536448"/>
      <w:r w:rsidR="00501BD2">
        <w:lastRenderedPageBreak/>
        <w:t>4</w:t>
      </w:r>
      <w:r w:rsidR="00037B34">
        <w:t xml:space="preserve">.4 </w:t>
      </w:r>
      <w:r>
        <w:rPr>
          <w:rFonts w:eastAsia="Dotum"/>
        </w:rPr>
        <w:t>Michael Burlison</w:t>
      </w:r>
      <w:bookmarkEnd w:id="25"/>
    </w:p>
    <w:p w:rsidR="00DF5914" w:rsidRDefault="00DF5914" w:rsidP="00E41CBC">
      <w:pPr>
        <w:autoSpaceDE w:val="0"/>
        <w:autoSpaceDN w:val="0"/>
        <w:adjustRightInd w:val="0"/>
        <w:ind w:left="1440" w:firstLine="720"/>
        <w:rPr>
          <w:rFonts w:ascii="CenturyGothic" w:hAnsi="CenturyGothic" w:cs="CenturyGothic"/>
          <w:color w:val="E86F34"/>
          <w:sz w:val="72"/>
          <w:szCs w:val="72"/>
        </w:rPr>
      </w:pPr>
      <w:r>
        <w:rPr>
          <w:rFonts w:ascii="CenturyGothic" w:hAnsi="CenturyGothic" w:cs="CenturyGothic"/>
          <w:color w:val="E86F34"/>
          <w:sz w:val="72"/>
          <w:szCs w:val="72"/>
        </w:rPr>
        <w:t>Michael Burlison</w:t>
      </w:r>
    </w:p>
    <w:p w:rsidR="00DF5914" w:rsidRDefault="00DF5914" w:rsidP="00E41CBC">
      <w:pPr>
        <w:autoSpaceDE w:val="0"/>
        <w:autoSpaceDN w:val="0"/>
        <w:adjustRightInd w:val="0"/>
        <w:ind w:firstLine="0"/>
        <w:rPr>
          <w:rFonts w:ascii="CenturyGothic" w:hAnsi="CenturyGothic" w:cs="CenturyGothic"/>
          <w:color w:val="7F7F7F"/>
          <w:sz w:val="16"/>
          <w:szCs w:val="16"/>
        </w:rPr>
      </w:pPr>
    </w:p>
    <w:p w:rsidR="00DF5914" w:rsidRDefault="00DF5914" w:rsidP="00E41CBC">
      <w:pPr>
        <w:autoSpaceDE w:val="0"/>
        <w:autoSpaceDN w:val="0"/>
        <w:adjustRightInd w:val="0"/>
        <w:ind w:left="1440" w:firstLine="720"/>
        <w:rPr>
          <w:rFonts w:ascii="CenturyGothic" w:hAnsi="CenturyGothic" w:cs="CenturyGothic"/>
          <w:color w:val="7F7F7F"/>
          <w:sz w:val="16"/>
          <w:szCs w:val="16"/>
        </w:rPr>
      </w:pPr>
      <w:r>
        <w:rPr>
          <w:rFonts w:ascii="CenturyGothic" w:hAnsi="CenturyGothic" w:cs="CenturyGothic"/>
          <w:color w:val="7F7F7F"/>
          <w:sz w:val="16"/>
          <w:szCs w:val="16"/>
        </w:rPr>
        <w:t>6137 Lenox Park Cir NE Atlanta, GA 30319</w:t>
      </w:r>
    </w:p>
    <w:p w:rsidR="00DF5914" w:rsidRDefault="00DF5914" w:rsidP="00E41CBC">
      <w:pPr>
        <w:autoSpaceDE w:val="0"/>
        <w:autoSpaceDN w:val="0"/>
        <w:adjustRightInd w:val="0"/>
        <w:ind w:left="1440" w:firstLine="720"/>
        <w:rPr>
          <w:rFonts w:ascii="CenturyGothic" w:hAnsi="CenturyGothic" w:cs="CenturyGothic"/>
          <w:color w:val="7F7F7F"/>
          <w:sz w:val="16"/>
          <w:szCs w:val="16"/>
        </w:rPr>
      </w:pPr>
      <w:r>
        <w:rPr>
          <w:rFonts w:ascii="CenturyGothic" w:hAnsi="CenturyGothic" w:cs="CenturyGothic"/>
          <w:color w:val="7F7F7F"/>
          <w:sz w:val="16"/>
          <w:szCs w:val="16"/>
        </w:rPr>
        <w:t xml:space="preserve">T: (615) 545 7433 E: </w:t>
      </w:r>
      <w:hyperlink r:id="rId17" w:history="1">
        <w:r w:rsidRPr="001A4FB9">
          <w:rPr>
            <w:rStyle w:val="Hyperlink"/>
            <w:rFonts w:ascii="CenturyGothic" w:hAnsi="CenturyGothic" w:cs="CenturyGothic"/>
            <w:sz w:val="16"/>
            <w:szCs w:val="16"/>
          </w:rPr>
          <w:t>mburlison@gmail.com</w:t>
        </w:r>
      </w:hyperlink>
    </w:p>
    <w:p w:rsidR="00DF5914" w:rsidRDefault="00DF5914" w:rsidP="00E41CBC">
      <w:pPr>
        <w:autoSpaceDE w:val="0"/>
        <w:autoSpaceDN w:val="0"/>
        <w:adjustRightInd w:val="0"/>
        <w:ind w:firstLine="0"/>
        <w:rPr>
          <w:rFonts w:ascii="CenturyGothic" w:hAnsi="CenturyGothic" w:cs="CenturyGothic"/>
          <w:color w:val="7F7F7F"/>
          <w:sz w:val="16"/>
          <w:szCs w:val="16"/>
        </w:rPr>
      </w:pPr>
    </w:p>
    <w:p w:rsidR="00DF5914" w:rsidRDefault="00DF5914" w:rsidP="00E41CBC">
      <w:pPr>
        <w:autoSpaceDE w:val="0"/>
        <w:autoSpaceDN w:val="0"/>
        <w:adjustRightInd w:val="0"/>
        <w:ind w:firstLine="1260"/>
        <w:rPr>
          <w:rFonts w:ascii="CenturyGothic" w:hAnsi="CenturyGothic" w:cs="CenturyGothic"/>
          <w:color w:val="7F7F7F"/>
          <w:sz w:val="16"/>
          <w:szCs w:val="16"/>
        </w:rPr>
      </w:pPr>
    </w:p>
    <w:p w:rsidR="00DF5914" w:rsidRDefault="00DF5914" w:rsidP="00AC0D62">
      <w:pPr>
        <w:autoSpaceDE w:val="0"/>
        <w:autoSpaceDN w:val="0"/>
        <w:adjustRightInd w:val="0"/>
        <w:ind w:left="2160" w:hanging="2160"/>
        <w:rPr>
          <w:rFonts w:ascii="CenturyGothic" w:hAnsi="CenturyGothic" w:cs="CenturyGothic"/>
          <w:color w:val="7F7F7F"/>
          <w:sz w:val="18"/>
          <w:szCs w:val="18"/>
        </w:rPr>
      </w:pPr>
      <w:r>
        <w:rPr>
          <w:rFonts w:ascii="CenturyGothic-Bold" w:hAnsi="CenturyGothic-Bold" w:cs="CenturyGothic-Bold"/>
          <w:b/>
          <w:bCs/>
          <w:color w:val="E86F34"/>
          <w:sz w:val="18"/>
          <w:szCs w:val="18"/>
        </w:rPr>
        <w:t xml:space="preserve">Objective </w:t>
      </w:r>
      <w:r>
        <w:rPr>
          <w:rFonts w:ascii="CenturyGothic-Bold" w:hAnsi="CenturyGothic-Bold" w:cs="CenturyGothic-Bold"/>
          <w:b/>
          <w:bCs/>
          <w:color w:val="E86F34"/>
          <w:sz w:val="18"/>
          <w:szCs w:val="18"/>
        </w:rPr>
        <w:tab/>
      </w:r>
      <w:r>
        <w:rPr>
          <w:rFonts w:ascii="CenturyGothic" w:hAnsi="CenturyGothic" w:cs="CenturyGothic"/>
          <w:color w:val="7F7F7F"/>
          <w:sz w:val="18"/>
          <w:szCs w:val="18"/>
        </w:rPr>
        <w:t>To inform classmates in my project group of my skills and experience that may help in our goal of successfully designing and developing a new software program.</w:t>
      </w:r>
    </w:p>
    <w:p w:rsidR="00DF5914" w:rsidRDefault="00DF5914" w:rsidP="00E41CBC">
      <w:pPr>
        <w:autoSpaceDE w:val="0"/>
        <w:autoSpaceDN w:val="0"/>
        <w:adjustRightInd w:val="0"/>
        <w:ind w:left="720" w:firstLine="720"/>
        <w:rPr>
          <w:rFonts w:ascii="CenturyGothic" w:hAnsi="CenturyGothic" w:cs="CenturyGothic"/>
          <w:color w:val="7F7F7F"/>
          <w:sz w:val="18"/>
          <w:szCs w:val="18"/>
        </w:rPr>
      </w:pPr>
    </w:p>
    <w:p w:rsidR="00DF5914" w:rsidRDefault="00DF5914" w:rsidP="00E41CBC">
      <w:pPr>
        <w:autoSpaceDE w:val="0"/>
        <w:autoSpaceDN w:val="0"/>
        <w:adjustRightInd w:val="0"/>
        <w:ind w:left="720" w:firstLine="720"/>
        <w:rPr>
          <w:rFonts w:ascii="CenturyGothic" w:hAnsi="CenturyGothic" w:cs="CenturyGothic"/>
          <w:color w:val="7F7F7F"/>
          <w:sz w:val="18"/>
          <w:szCs w:val="18"/>
        </w:rPr>
      </w:pPr>
    </w:p>
    <w:p w:rsidR="00DF5914" w:rsidRDefault="00DF5914" w:rsidP="00E41CBC">
      <w:pPr>
        <w:autoSpaceDE w:val="0"/>
        <w:autoSpaceDN w:val="0"/>
        <w:adjustRightInd w:val="0"/>
        <w:ind w:left="720" w:firstLine="720"/>
        <w:rPr>
          <w:rFonts w:ascii="CenturyGothic" w:hAnsi="CenturyGothic" w:cs="CenturyGothic"/>
          <w:color w:val="7F7F7F"/>
          <w:sz w:val="18"/>
          <w:szCs w:val="18"/>
        </w:rPr>
      </w:pPr>
    </w:p>
    <w:p w:rsidR="00DF5914" w:rsidRDefault="00DF5914" w:rsidP="00E41CBC">
      <w:pPr>
        <w:autoSpaceDE w:val="0"/>
        <w:autoSpaceDN w:val="0"/>
        <w:adjustRightInd w:val="0"/>
        <w:ind w:firstLine="0"/>
        <w:rPr>
          <w:rFonts w:ascii="CenturyGothic-Bold" w:hAnsi="CenturyGothic-Bold" w:cs="CenturyGothic-Bold"/>
          <w:b/>
          <w:bCs/>
          <w:color w:val="58595B"/>
          <w:sz w:val="18"/>
          <w:szCs w:val="18"/>
        </w:rPr>
      </w:pPr>
      <w:r>
        <w:rPr>
          <w:rFonts w:ascii="CenturyGothic-Bold" w:hAnsi="CenturyGothic-Bold" w:cs="CenturyGothic-Bold"/>
          <w:b/>
          <w:bCs/>
          <w:color w:val="E86F34"/>
          <w:sz w:val="18"/>
          <w:szCs w:val="18"/>
        </w:rPr>
        <w:t>Experience</w:t>
      </w:r>
      <w:r>
        <w:rPr>
          <w:rFonts w:ascii="CenturyGothic-Bold" w:hAnsi="CenturyGothic-Bold" w:cs="CenturyGothic-Bold"/>
          <w:b/>
          <w:bCs/>
          <w:color w:val="E86F34"/>
          <w:sz w:val="18"/>
          <w:szCs w:val="18"/>
        </w:rPr>
        <w:tab/>
      </w:r>
      <w:r>
        <w:rPr>
          <w:rFonts w:ascii="CenturyGothic-Bold" w:hAnsi="CenturyGothic-Bold" w:cs="CenturyGothic-Bold"/>
          <w:b/>
          <w:bCs/>
          <w:color w:val="E86F34"/>
          <w:sz w:val="18"/>
          <w:szCs w:val="18"/>
        </w:rPr>
        <w:tab/>
      </w:r>
      <w:r>
        <w:rPr>
          <w:rFonts w:ascii="CenturyGothic-Bold" w:hAnsi="CenturyGothic-Bold" w:cs="CenturyGothic-Bold"/>
          <w:b/>
          <w:bCs/>
          <w:color w:val="58595B"/>
          <w:sz w:val="18"/>
          <w:szCs w:val="18"/>
        </w:rPr>
        <w:t>United States Air Force</w:t>
      </w: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r>
        <w:rPr>
          <w:rFonts w:ascii="CenturyGothic-BoldItalic" w:hAnsi="CenturyGothic-BoldItalic" w:cs="CenturyGothic-BoldItalic"/>
          <w:b/>
          <w:bCs/>
          <w:i/>
          <w:iCs/>
          <w:color w:val="58595B"/>
          <w:sz w:val="18"/>
          <w:szCs w:val="18"/>
        </w:rPr>
        <w:t xml:space="preserve">Systems Administrator </w:t>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 w:hAnsi="CenturyGothic-Bold" w:cs="CenturyGothic-Bold"/>
          <w:b/>
          <w:bCs/>
          <w:color w:val="58595B"/>
          <w:sz w:val="18"/>
          <w:szCs w:val="18"/>
        </w:rPr>
        <w:t>July, 2003 - May, 2007</w:t>
      </w:r>
    </w:p>
    <w:p w:rsidR="00DF5914" w:rsidRDefault="00DF5914" w:rsidP="00E41CBC">
      <w:pPr>
        <w:autoSpaceDE w:val="0"/>
        <w:autoSpaceDN w:val="0"/>
        <w:adjustRightInd w:val="0"/>
        <w:ind w:left="720" w:firstLine="720"/>
        <w:rPr>
          <w:rFonts w:ascii="CenturyGothic-Bold" w:hAnsi="CenturyGothic-Bold" w:cs="CenturyGothic-Bold"/>
          <w:b/>
          <w:bCs/>
          <w:color w:val="58595B"/>
          <w:sz w:val="18"/>
          <w:szCs w:val="18"/>
        </w:rPr>
      </w:pPr>
    </w:p>
    <w:p w:rsidR="00DF5914" w:rsidRDefault="00DF5914" w:rsidP="00E41CBC">
      <w:pPr>
        <w:autoSpaceDE w:val="0"/>
        <w:autoSpaceDN w:val="0"/>
        <w:adjustRightInd w:val="0"/>
        <w:ind w:left="2160" w:firstLine="0"/>
        <w:rPr>
          <w:rFonts w:ascii="CenturyGothic" w:hAnsi="CenturyGothic" w:cs="CenturyGothic"/>
          <w:color w:val="7F7F7F"/>
          <w:sz w:val="18"/>
          <w:szCs w:val="18"/>
        </w:rPr>
      </w:pPr>
      <w:r>
        <w:rPr>
          <w:rFonts w:ascii="CenturyGothic" w:hAnsi="CenturyGothic" w:cs="CenturyGothic"/>
          <w:color w:val="7F7F7F"/>
          <w:sz w:val="18"/>
          <w:szCs w:val="18"/>
        </w:rPr>
        <w:t>Installed and managed info systems for an Air Force base of more than 5,000 people. These systems included:</w:t>
      </w:r>
    </w:p>
    <w:p w:rsidR="00AC0D62" w:rsidRDefault="00AC0D62" w:rsidP="00E41CBC">
      <w:pPr>
        <w:autoSpaceDE w:val="0"/>
        <w:autoSpaceDN w:val="0"/>
        <w:adjustRightInd w:val="0"/>
        <w:ind w:left="2160" w:firstLine="0"/>
        <w:rPr>
          <w:rFonts w:ascii="CenturyGothic" w:hAnsi="CenturyGothic" w:cs="CenturyGothic"/>
          <w:color w:val="7F7F7F"/>
          <w:sz w:val="18"/>
          <w:szCs w:val="18"/>
        </w:rPr>
      </w:pPr>
    </w:p>
    <w:p w:rsidR="00DF5914" w:rsidRDefault="00DF5914" w:rsidP="00DF4FBA">
      <w:pPr>
        <w:numPr>
          <w:ilvl w:val="0"/>
          <w:numId w:val="13"/>
        </w:numPr>
        <w:autoSpaceDE w:val="0"/>
        <w:autoSpaceDN w:val="0"/>
        <w:adjustRightInd w:val="0"/>
        <w:rPr>
          <w:rFonts w:ascii="CenturyGothic" w:hAnsi="CenturyGothic" w:cs="CenturyGothic"/>
          <w:color w:val="7F7F7F"/>
          <w:sz w:val="18"/>
          <w:szCs w:val="18"/>
        </w:rPr>
      </w:pPr>
      <w:r>
        <w:rPr>
          <w:rFonts w:ascii="Symbol" w:hAnsi="Symbol" w:cs="Symbol"/>
          <w:color w:val="7F7F7F"/>
          <w:sz w:val="18"/>
          <w:szCs w:val="18"/>
        </w:rPr>
        <w:t></w:t>
      </w:r>
      <w:r>
        <w:rPr>
          <w:rFonts w:ascii="CenturyGothic" w:hAnsi="CenturyGothic" w:cs="CenturyGothic"/>
          <w:color w:val="7F7F7F"/>
          <w:sz w:val="18"/>
          <w:szCs w:val="18"/>
        </w:rPr>
        <w:t>Theatre Battle Management System using Oracle SQL</w:t>
      </w:r>
    </w:p>
    <w:p w:rsidR="00DF5914" w:rsidRDefault="00DF5914" w:rsidP="00DF4FBA">
      <w:pPr>
        <w:numPr>
          <w:ilvl w:val="0"/>
          <w:numId w:val="13"/>
        </w:numPr>
        <w:autoSpaceDE w:val="0"/>
        <w:autoSpaceDN w:val="0"/>
        <w:adjustRightInd w:val="0"/>
        <w:rPr>
          <w:rFonts w:ascii="CenturyGothic" w:hAnsi="CenturyGothic" w:cs="CenturyGothic"/>
          <w:color w:val="7F7F7F"/>
          <w:sz w:val="18"/>
          <w:szCs w:val="18"/>
        </w:rPr>
      </w:pPr>
      <w:r>
        <w:rPr>
          <w:rFonts w:ascii="Symbol" w:hAnsi="Symbol" w:cs="Symbol"/>
          <w:color w:val="7F7F7F"/>
          <w:sz w:val="18"/>
          <w:szCs w:val="18"/>
        </w:rPr>
        <w:t></w:t>
      </w:r>
      <w:r>
        <w:rPr>
          <w:rFonts w:ascii="CenturyGothic" w:hAnsi="CenturyGothic" w:cs="CenturyGothic"/>
          <w:color w:val="7F7F7F"/>
          <w:sz w:val="18"/>
          <w:szCs w:val="18"/>
        </w:rPr>
        <w:t>Microsoft Exchange Server</w:t>
      </w:r>
    </w:p>
    <w:p w:rsidR="00DF5914" w:rsidRDefault="00DF5914" w:rsidP="00DF4FBA">
      <w:pPr>
        <w:numPr>
          <w:ilvl w:val="0"/>
          <w:numId w:val="13"/>
        </w:numPr>
        <w:autoSpaceDE w:val="0"/>
        <w:autoSpaceDN w:val="0"/>
        <w:adjustRightInd w:val="0"/>
        <w:rPr>
          <w:rFonts w:ascii="CenturyGothic" w:hAnsi="CenturyGothic" w:cs="CenturyGothic"/>
          <w:color w:val="7F7F7F"/>
          <w:sz w:val="18"/>
          <w:szCs w:val="18"/>
        </w:rPr>
      </w:pPr>
      <w:r>
        <w:rPr>
          <w:rFonts w:ascii="Symbol" w:hAnsi="Symbol" w:cs="Symbol"/>
          <w:color w:val="7F7F7F"/>
          <w:sz w:val="18"/>
          <w:szCs w:val="18"/>
        </w:rPr>
        <w:t></w:t>
      </w:r>
      <w:r>
        <w:rPr>
          <w:rFonts w:ascii="CenturyGothic" w:hAnsi="CenturyGothic" w:cs="CenturyGothic"/>
          <w:color w:val="7F7F7F"/>
          <w:sz w:val="18"/>
          <w:szCs w:val="18"/>
        </w:rPr>
        <w:t>Tape Backup System (Unix Environment)</w:t>
      </w:r>
    </w:p>
    <w:p w:rsidR="00DF5914" w:rsidRDefault="00DF5914" w:rsidP="00DF4FBA">
      <w:pPr>
        <w:numPr>
          <w:ilvl w:val="0"/>
          <w:numId w:val="13"/>
        </w:numPr>
        <w:autoSpaceDE w:val="0"/>
        <w:autoSpaceDN w:val="0"/>
        <w:adjustRightInd w:val="0"/>
        <w:rPr>
          <w:rFonts w:ascii="CenturyGothic" w:hAnsi="CenturyGothic" w:cs="CenturyGothic"/>
          <w:color w:val="7F7F7F"/>
          <w:sz w:val="18"/>
          <w:szCs w:val="18"/>
        </w:rPr>
      </w:pPr>
      <w:r>
        <w:rPr>
          <w:rFonts w:ascii="Symbol" w:hAnsi="Symbol" w:cs="Symbol"/>
          <w:color w:val="7F7F7F"/>
          <w:sz w:val="18"/>
          <w:szCs w:val="18"/>
        </w:rPr>
        <w:t></w:t>
      </w:r>
      <w:r>
        <w:rPr>
          <w:rFonts w:ascii="CenturyGothic" w:hAnsi="CenturyGothic" w:cs="CenturyGothic"/>
          <w:color w:val="7F7F7F"/>
          <w:sz w:val="18"/>
          <w:szCs w:val="18"/>
        </w:rPr>
        <w:t>Blackberry Enterprise Server</w:t>
      </w:r>
    </w:p>
    <w:p w:rsidR="00DF5914" w:rsidRDefault="00DF5914" w:rsidP="00E41CBC">
      <w:pPr>
        <w:autoSpaceDE w:val="0"/>
        <w:autoSpaceDN w:val="0"/>
        <w:adjustRightInd w:val="0"/>
        <w:rPr>
          <w:rFonts w:ascii="CenturyGothic" w:hAnsi="CenturyGothic" w:cs="CenturyGothic"/>
          <w:color w:val="7F7F7F"/>
          <w:sz w:val="18"/>
          <w:szCs w:val="18"/>
        </w:rPr>
      </w:pPr>
    </w:p>
    <w:p w:rsidR="00DF5914" w:rsidRDefault="00DF5914" w:rsidP="00E41CBC">
      <w:pPr>
        <w:autoSpaceDE w:val="0"/>
        <w:autoSpaceDN w:val="0"/>
        <w:adjustRightInd w:val="0"/>
        <w:rPr>
          <w:rFonts w:ascii="CenturyGothic" w:hAnsi="CenturyGothic" w:cs="CenturyGothic"/>
          <w:color w:val="7F7F7F"/>
          <w:sz w:val="18"/>
          <w:szCs w:val="18"/>
        </w:rPr>
      </w:pP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r>
        <w:rPr>
          <w:rFonts w:ascii="CenturyGothic-Bold" w:hAnsi="CenturyGothic-Bold" w:cs="CenturyGothic-Bold"/>
          <w:b/>
          <w:bCs/>
          <w:color w:val="58595B"/>
          <w:sz w:val="18"/>
          <w:szCs w:val="18"/>
        </w:rPr>
        <w:t>Air National Guard</w:t>
      </w: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r>
        <w:rPr>
          <w:rFonts w:ascii="CenturyGothic-BoldItalic" w:hAnsi="CenturyGothic-BoldItalic" w:cs="CenturyGothic-BoldItalic"/>
          <w:b/>
          <w:bCs/>
          <w:i/>
          <w:iCs/>
          <w:color w:val="58595B"/>
          <w:sz w:val="18"/>
          <w:szCs w:val="18"/>
        </w:rPr>
        <w:t xml:space="preserve">Cyber Systems Operations </w:t>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 w:hAnsi="CenturyGothic-Bold" w:cs="CenturyGothic-Bold"/>
          <w:b/>
          <w:bCs/>
          <w:color w:val="58595B"/>
          <w:sz w:val="18"/>
          <w:szCs w:val="18"/>
        </w:rPr>
        <w:t>May, 2007 – Present</w:t>
      </w: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p>
    <w:p w:rsidR="00DF5914" w:rsidRDefault="00DF5914" w:rsidP="00E41CBC">
      <w:pPr>
        <w:autoSpaceDE w:val="0"/>
        <w:autoSpaceDN w:val="0"/>
        <w:adjustRightInd w:val="0"/>
        <w:ind w:left="2160" w:firstLine="0"/>
        <w:rPr>
          <w:rFonts w:ascii="CenturyGothic" w:hAnsi="CenturyGothic" w:cs="CenturyGothic"/>
          <w:color w:val="7F7F7F"/>
          <w:sz w:val="18"/>
          <w:szCs w:val="18"/>
        </w:rPr>
      </w:pPr>
      <w:r>
        <w:rPr>
          <w:rFonts w:ascii="CenturyGothic" w:hAnsi="CenturyGothic" w:cs="CenturyGothic"/>
          <w:color w:val="7F7F7F"/>
          <w:sz w:val="18"/>
          <w:szCs w:val="18"/>
        </w:rPr>
        <w:t>I setup, maintain, and repair computers and user domain accounts using Microsoft SMS, Active Directory, and a combination of remote control software and batch scripting.</w:t>
      </w:r>
    </w:p>
    <w:p w:rsidR="00DF5914" w:rsidRDefault="00DF5914" w:rsidP="00E41CBC">
      <w:pPr>
        <w:autoSpaceDE w:val="0"/>
        <w:autoSpaceDN w:val="0"/>
        <w:adjustRightInd w:val="0"/>
        <w:ind w:left="1440" w:firstLine="0"/>
        <w:rPr>
          <w:rFonts w:ascii="CenturyGothic" w:hAnsi="CenturyGothic" w:cs="CenturyGothic"/>
          <w:color w:val="7F7F7F"/>
          <w:sz w:val="18"/>
          <w:szCs w:val="18"/>
        </w:rPr>
      </w:pP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r>
        <w:rPr>
          <w:rFonts w:ascii="CenturyGothic-Bold" w:hAnsi="CenturyGothic-Bold" w:cs="CenturyGothic-Bold"/>
          <w:b/>
          <w:bCs/>
          <w:color w:val="58595B"/>
          <w:sz w:val="18"/>
          <w:szCs w:val="18"/>
        </w:rPr>
        <w:t>Tennessee Association of Realtors®</w:t>
      </w:r>
    </w:p>
    <w:p w:rsidR="00DF5914" w:rsidRDefault="00DF5914" w:rsidP="00E41CBC">
      <w:pPr>
        <w:autoSpaceDE w:val="0"/>
        <w:autoSpaceDN w:val="0"/>
        <w:adjustRightInd w:val="0"/>
        <w:ind w:left="1440" w:firstLine="720"/>
        <w:rPr>
          <w:rFonts w:ascii="CenturyGothic-Bold" w:hAnsi="CenturyGothic-Bold" w:cs="CenturyGothic-Bold"/>
          <w:b/>
          <w:bCs/>
          <w:color w:val="58595B"/>
          <w:sz w:val="18"/>
          <w:szCs w:val="18"/>
        </w:rPr>
      </w:pPr>
      <w:r>
        <w:rPr>
          <w:rFonts w:ascii="CenturyGothic-BoldItalic" w:hAnsi="CenturyGothic-BoldItalic" w:cs="CenturyGothic-BoldItalic"/>
          <w:b/>
          <w:bCs/>
          <w:i/>
          <w:iCs/>
          <w:color w:val="58595B"/>
          <w:sz w:val="18"/>
          <w:szCs w:val="18"/>
        </w:rPr>
        <w:t xml:space="preserve">IT Manager </w:t>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Italic" w:hAnsi="CenturyGothic-BoldItalic" w:cs="CenturyGothic-BoldItalic"/>
          <w:b/>
          <w:bCs/>
          <w:i/>
          <w:iCs/>
          <w:color w:val="58595B"/>
          <w:sz w:val="18"/>
          <w:szCs w:val="18"/>
        </w:rPr>
        <w:tab/>
      </w:r>
      <w:r>
        <w:rPr>
          <w:rFonts w:ascii="CenturyGothic-Bold" w:hAnsi="CenturyGothic-Bold" w:cs="CenturyGothic-Bold"/>
          <w:b/>
          <w:bCs/>
          <w:color w:val="58595B"/>
          <w:sz w:val="18"/>
          <w:szCs w:val="18"/>
        </w:rPr>
        <w:t>June, 2007 – Present</w:t>
      </w:r>
    </w:p>
    <w:p w:rsidR="00DF5914" w:rsidRDefault="00DF5914" w:rsidP="00E41CBC">
      <w:pPr>
        <w:autoSpaceDE w:val="0"/>
        <w:autoSpaceDN w:val="0"/>
        <w:adjustRightInd w:val="0"/>
        <w:ind w:left="720" w:firstLine="720"/>
        <w:rPr>
          <w:rFonts w:ascii="CenturyGothic-Bold" w:hAnsi="CenturyGothic-Bold" w:cs="CenturyGothic-Bold"/>
          <w:b/>
          <w:bCs/>
          <w:color w:val="58595B"/>
          <w:sz w:val="18"/>
          <w:szCs w:val="18"/>
        </w:rPr>
      </w:pPr>
    </w:p>
    <w:p w:rsidR="00DF5914" w:rsidRDefault="00DF5914" w:rsidP="00DF4FBA">
      <w:pPr>
        <w:numPr>
          <w:ilvl w:val="0"/>
          <w:numId w:val="14"/>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I manage a website (PHP &amp; MySQL) for approximately 24,000 Realtors®.</w:t>
      </w:r>
    </w:p>
    <w:p w:rsidR="00DF5914" w:rsidRPr="00E41CBC" w:rsidRDefault="00DF5914" w:rsidP="00DF4FBA">
      <w:pPr>
        <w:numPr>
          <w:ilvl w:val="0"/>
          <w:numId w:val="14"/>
        </w:numPr>
        <w:autoSpaceDE w:val="0"/>
        <w:autoSpaceDN w:val="0"/>
        <w:adjustRightInd w:val="0"/>
        <w:rPr>
          <w:rFonts w:ascii="CenturyGothic" w:hAnsi="CenturyGothic" w:cs="CenturyGothic"/>
          <w:color w:val="7F7F7F"/>
          <w:sz w:val="18"/>
          <w:szCs w:val="18"/>
        </w:rPr>
      </w:pPr>
      <w:r w:rsidRPr="00E41CBC">
        <w:rPr>
          <w:rFonts w:ascii="CenturyGothic" w:hAnsi="CenturyGothic" w:cs="CenturyGothic"/>
          <w:color w:val="7F7F7F"/>
          <w:sz w:val="18"/>
          <w:szCs w:val="18"/>
        </w:rPr>
        <w:t>I install and maintain 20+ computers in an all Apple environment where command-line  management is Unix based.</w:t>
      </w:r>
    </w:p>
    <w:p w:rsidR="00DF5914" w:rsidRPr="00AC0D62" w:rsidRDefault="00DF5914" w:rsidP="00AC0D62">
      <w:pPr>
        <w:numPr>
          <w:ilvl w:val="0"/>
          <w:numId w:val="14"/>
        </w:numPr>
        <w:autoSpaceDE w:val="0"/>
        <w:autoSpaceDN w:val="0"/>
        <w:adjustRightInd w:val="0"/>
        <w:rPr>
          <w:rFonts w:ascii="CenturyGothic" w:hAnsi="CenturyGothic" w:cs="CenturyGothic"/>
          <w:color w:val="7F7F7F"/>
          <w:sz w:val="18"/>
          <w:szCs w:val="18"/>
        </w:rPr>
      </w:pPr>
      <w:r w:rsidRPr="00AC0D62">
        <w:rPr>
          <w:rFonts w:ascii="CenturyGothic" w:hAnsi="CenturyGothic" w:cs="CenturyGothic"/>
          <w:color w:val="7F7F7F"/>
          <w:sz w:val="18"/>
          <w:szCs w:val="18"/>
        </w:rPr>
        <w:t>I installed and continue to manage an enterprise level, wideband wireless network to cover a three story, ~20,000 square foot building. This wireless network was tied into a gigabit Ethernet network that I also maintain.</w:t>
      </w:r>
    </w:p>
    <w:p w:rsidR="00DF5914" w:rsidRDefault="00DF5914" w:rsidP="00DF4FBA">
      <w:pPr>
        <w:numPr>
          <w:ilvl w:val="0"/>
          <w:numId w:val="14"/>
        </w:numPr>
        <w:autoSpaceDE w:val="0"/>
        <w:autoSpaceDN w:val="0"/>
        <w:adjustRightInd w:val="0"/>
        <w:rPr>
          <w:rFonts w:ascii="CenturyGothic" w:hAnsi="CenturyGothic" w:cs="CenturyGothic"/>
          <w:color w:val="7F7F7F"/>
          <w:sz w:val="18"/>
          <w:szCs w:val="18"/>
        </w:rPr>
      </w:pPr>
      <w:r w:rsidRPr="00FD2FA0">
        <w:rPr>
          <w:rFonts w:ascii="CenturyGothic" w:hAnsi="CenturyGothic" w:cs="CenturyGothic"/>
          <w:color w:val="7F7F7F"/>
          <w:sz w:val="18"/>
          <w:szCs w:val="18"/>
        </w:rPr>
        <w:t>I provide phone support for the Realtors® using the website and remote control support for the Association employees based in Nashville, TN.</w:t>
      </w:r>
    </w:p>
    <w:p w:rsidR="00DF5914" w:rsidRDefault="00DF5914" w:rsidP="00AC0D62">
      <w:pPr>
        <w:autoSpaceDE w:val="0"/>
        <w:autoSpaceDN w:val="0"/>
        <w:adjustRightInd w:val="0"/>
        <w:ind w:left="2880" w:firstLine="0"/>
        <w:rPr>
          <w:rFonts w:ascii="CenturyGothic" w:hAnsi="CenturyGothic" w:cs="CenturyGothic"/>
          <w:color w:val="7F7F7F"/>
          <w:sz w:val="18"/>
          <w:szCs w:val="18"/>
        </w:rPr>
      </w:pPr>
    </w:p>
    <w:p w:rsidR="00AC0D62" w:rsidRPr="00FD2FA0" w:rsidRDefault="00AC0D62" w:rsidP="00AC0D62">
      <w:pPr>
        <w:autoSpaceDE w:val="0"/>
        <w:autoSpaceDN w:val="0"/>
        <w:adjustRightInd w:val="0"/>
        <w:ind w:left="2880" w:firstLine="0"/>
        <w:rPr>
          <w:rFonts w:ascii="CenturyGothic" w:hAnsi="CenturyGothic" w:cs="CenturyGothic"/>
          <w:color w:val="7F7F7F"/>
          <w:sz w:val="18"/>
          <w:szCs w:val="18"/>
        </w:rPr>
      </w:pPr>
    </w:p>
    <w:p w:rsidR="00DF5914" w:rsidRDefault="00DF5914" w:rsidP="00E41CBC">
      <w:pPr>
        <w:autoSpaceDE w:val="0"/>
        <w:autoSpaceDN w:val="0"/>
        <w:adjustRightInd w:val="0"/>
        <w:ind w:firstLine="0"/>
        <w:rPr>
          <w:rFonts w:ascii="CenturyGothic-Bold" w:hAnsi="CenturyGothic-Bold" w:cs="CenturyGothic-Bold"/>
          <w:b/>
          <w:bCs/>
          <w:color w:val="58595B"/>
          <w:sz w:val="18"/>
          <w:szCs w:val="18"/>
        </w:rPr>
      </w:pPr>
      <w:r>
        <w:rPr>
          <w:rFonts w:ascii="CenturyGothic-Bold" w:hAnsi="CenturyGothic-Bold" w:cs="CenturyGothic-Bold"/>
          <w:b/>
          <w:bCs/>
          <w:color w:val="E86F34"/>
          <w:sz w:val="18"/>
          <w:szCs w:val="18"/>
        </w:rPr>
        <w:t xml:space="preserve">Education &amp; Skills </w:t>
      </w:r>
      <w:r>
        <w:rPr>
          <w:rFonts w:ascii="CenturyGothic-Bold" w:hAnsi="CenturyGothic-Bold" w:cs="CenturyGothic-Bold"/>
          <w:b/>
          <w:bCs/>
          <w:color w:val="E86F34"/>
          <w:sz w:val="18"/>
          <w:szCs w:val="18"/>
        </w:rPr>
        <w:tab/>
      </w:r>
      <w:r>
        <w:rPr>
          <w:rFonts w:ascii="CenturyGothic-Bold" w:hAnsi="CenturyGothic-Bold" w:cs="CenturyGothic-Bold"/>
          <w:b/>
          <w:bCs/>
          <w:color w:val="58595B"/>
          <w:sz w:val="18"/>
          <w:szCs w:val="18"/>
        </w:rPr>
        <w:t xml:space="preserve">B.S. Computer Science </w:t>
      </w:r>
      <w:r>
        <w:rPr>
          <w:rFonts w:ascii="CenturyGothic-Bold" w:hAnsi="CenturyGothic-Bold" w:cs="CenturyGothic-Bold"/>
          <w:b/>
          <w:bCs/>
          <w:color w:val="58595B"/>
          <w:sz w:val="18"/>
          <w:szCs w:val="18"/>
        </w:rPr>
        <w:tab/>
      </w:r>
      <w:r>
        <w:rPr>
          <w:rFonts w:ascii="CenturyGothic-Bold" w:hAnsi="CenturyGothic-Bold" w:cs="CenturyGothic-Bold"/>
          <w:b/>
          <w:bCs/>
          <w:color w:val="58595B"/>
          <w:sz w:val="18"/>
          <w:szCs w:val="18"/>
        </w:rPr>
        <w:tab/>
      </w:r>
      <w:r>
        <w:rPr>
          <w:rFonts w:ascii="CenturyGothic-Bold" w:hAnsi="CenturyGothic-Bold" w:cs="CenturyGothic-Bold"/>
          <w:b/>
          <w:bCs/>
          <w:color w:val="58595B"/>
          <w:sz w:val="18"/>
          <w:szCs w:val="18"/>
        </w:rPr>
        <w:tab/>
      </w:r>
      <w:r>
        <w:rPr>
          <w:rFonts w:ascii="CenturyGothic-Bold" w:hAnsi="CenturyGothic-Bold" w:cs="CenturyGothic-Bold"/>
          <w:b/>
          <w:bCs/>
          <w:color w:val="58595B"/>
          <w:sz w:val="18"/>
          <w:szCs w:val="18"/>
        </w:rPr>
        <w:tab/>
      </w:r>
      <w:r>
        <w:rPr>
          <w:rFonts w:ascii="CenturyGothic-Bold" w:hAnsi="CenturyGothic-Bold" w:cs="CenturyGothic-Bold"/>
          <w:b/>
          <w:bCs/>
          <w:color w:val="58595B"/>
          <w:sz w:val="18"/>
          <w:szCs w:val="18"/>
        </w:rPr>
        <w:tab/>
        <w:t xml:space="preserve">    August, 2007 - Present</w:t>
      </w:r>
    </w:p>
    <w:p w:rsidR="00DF5914" w:rsidRDefault="00DF5914" w:rsidP="00E41CBC">
      <w:pPr>
        <w:autoSpaceDE w:val="0"/>
        <w:autoSpaceDN w:val="0"/>
        <w:adjustRightInd w:val="0"/>
        <w:ind w:firstLine="0"/>
        <w:rPr>
          <w:rFonts w:ascii="CenturyGothic" w:hAnsi="CenturyGothic" w:cs="CenturyGothic"/>
          <w:color w:val="7F7F7F"/>
          <w:sz w:val="18"/>
          <w:szCs w:val="18"/>
        </w:rPr>
      </w:pPr>
    </w:p>
    <w:p w:rsidR="00DF5914" w:rsidRDefault="00DF5914" w:rsidP="00E41CBC">
      <w:pPr>
        <w:autoSpaceDE w:val="0"/>
        <w:autoSpaceDN w:val="0"/>
        <w:adjustRightInd w:val="0"/>
        <w:ind w:left="1440" w:firstLine="720"/>
        <w:rPr>
          <w:rFonts w:ascii="CenturyGothic" w:hAnsi="CenturyGothic" w:cs="CenturyGothic"/>
          <w:color w:val="7F7F7F"/>
          <w:sz w:val="18"/>
          <w:szCs w:val="18"/>
        </w:rPr>
      </w:pPr>
      <w:r>
        <w:rPr>
          <w:rFonts w:ascii="CenturyGothic" w:hAnsi="CenturyGothic" w:cs="CenturyGothic"/>
          <w:color w:val="7F7F7F"/>
          <w:sz w:val="18"/>
          <w:szCs w:val="18"/>
        </w:rPr>
        <w:t>Languages and technologies I am familiar with:</w:t>
      </w:r>
    </w:p>
    <w:p w:rsidR="00DF5914" w:rsidRDefault="00DF5914" w:rsidP="00E41CBC">
      <w:pPr>
        <w:autoSpaceDE w:val="0"/>
        <w:autoSpaceDN w:val="0"/>
        <w:adjustRightInd w:val="0"/>
        <w:ind w:left="1440" w:firstLine="720"/>
        <w:rPr>
          <w:rFonts w:ascii="CenturyGothic" w:hAnsi="CenturyGothic" w:cs="CenturyGothic"/>
          <w:color w:val="7F7F7F"/>
          <w:sz w:val="18"/>
          <w:szCs w:val="18"/>
        </w:rPr>
      </w:pP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Java</w:t>
      </w: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Unix Shell</w:t>
      </w: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Web languages (HTML, CSS, PHP, Javascript)</w:t>
      </w: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Query languages for Oracle and MySQL</w:t>
      </w: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OS X and OS X Server 10.4 – 10.7</w:t>
      </w:r>
    </w:p>
    <w:p w:rsidR="00DF5914"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Windows 2000, XP, Vista, 7 &amp; Windows Server</w:t>
      </w:r>
    </w:p>
    <w:p w:rsidR="00DF5914" w:rsidRPr="00C94CBA" w:rsidRDefault="00DF5914" w:rsidP="00DF4FBA">
      <w:pPr>
        <w:numPr>
          <w:ilvl w:val="0"/>
          <w:numId w:val="15"/>
        </w:numPr>
        <w:autoSpaceDE w:val="0"/>
        <w:autoSpaceDN w:val="0"/>
        <w:adjustRightInd w:val="0"/>
        <w:rPr>
          <w:rFonts w:ascii="CenturyGothic" w:hAnsi="CenturyGothic" w:cs="CenturyGothic"/>
          <w:color w:val="7F7F7F"/>
          <w:sz w:val="18"/>
          <w:szCs w:val="18"/>
        </w:rPr>
      </w:pPr>
      <w:r>
        <w:rPr>
          <w:rFonts w:ascii="CenturyGothic" w:hAnsi="CenturyGothic" w:cs="CenturyGothic"/>
          <w:color w:val="7F7F7F"/>
          <w:sz w:val="18"/>
          <w:szCs w:val="18"/>
        </w:rPr>
        <w:t>Multimedia applications including Photoshop and Vegas</w:t>
      </w:r>
    </w:p>
    <w:p w:rsidR="00DF5914" w:rsidRDefault="00DF5914" w:rsidP="00C94CBA">
      <w:pPr>
        <w:autoSpaceDE w:val="0"/>
        <w:autoSpaceDN w:val="0"/>
        <w:adjustRightInd w:val="0"/>
      </w:pPr>
    </w:p>
    <w:p w:rsidR="00DF5914" w:rsidRDefault="00DF5914" w:rsidP="00C94CBA">
      <w:pPr>
        <w:autoSpaceDE w:val="0"/>
        <w:autoSpaceDN w:val="0"/>
        <w:adjustRightInd w:val="0"/>
      </w:pPr>
    </w:p>
    <w:p w:rsidR="00DF5914" w:rsidRPr="00C94CBA" w:rsidRDefault="00DF5914" w:rsidP="00C94CBA">
      <w:pPr>
        <w:autoSpaceDE w:val="0"/>
        <w:autoSpaceDN w:val="0"/>
        <w:adjustRightInd w:val="0"/>
        <w:rPr>
          <w:rFonts w:ascii="CenturyGothic" w:hAnsi="CenturyGothic" w:cs="CenturyGothic"/>
          <w:color w:val="7F7F7F"/>
          <w:sz w:val="18"/>
          <w:szCs w:val="18"/>
        </w:rPr>
      </w:pPr>
    </w:p>
    <w:p w:rsidR="00DF5914" w:rsidRDefault="00DF5914" w:rsidP="00C94CBA">
      <w:pPr>
        <w:ind w:firstLine="0"/>
      </w:pPr>
    </w:p>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Pr="00C94CBA" w:rsidRDefault="00DF5914" w:rsidP="00C94CBA"/>
    <w:p w:rsidR="00DF5914" w:rsidRDefault="00DF5914" w:rsidP="00C94CBA"/>
    <w:p w:rsidR="00DF5914" w:rsidRDefault="00DF5914" w:rsidP="00C94CBA">
      <w:pPr>
        <w:tabs>
          <w:tab w:val="left" w:pos="2338"/>
        </w:tabs>
        <w:jc w:val="center"/>
      </w:pPr>
    </w:p>
    <w:p w:rsidR="00DF5914" w:rsidRDefault="00DF5914" w:rsidP="00C94CBA">
      <w:pPr>
        <w:tabs>
          <w:tab w:val="left" w:pos="2338"/>
        </w:tabs>
        <w:jc w:val="center"/>
      </w:pPr>
    </w:p>
    <w:p w:rsidR="00DF5914" w:rsidRDefault="00DF5914" w:rsidP="00C94CBA">
      <w:pPr>
        <w:tabs>
          <w:tab w:val="left" w:pos="2338"/>
        </w:tabs>
        <w:jc w:val="center"/>
      </w:pPr>
    </w:p>
    <w:p w:rsidR="00DF5914" w:rsidRDefault="00DF5914" w:rsidP="00C94CBA">
      <w:pPr>
        <w:tabs>
          <w:tab w:val="left" w:pos="2338"/>
        </w:tabs>
        <w:jc w:val="center"/>
      </w:pPr>
    </w:p>
    <w:p w:rsidR="00DF5914" w:rsidRDefault="00DF5914" w:rsidP="00C94CBA">
      <w:pPr>
        <w:tabs>
          <w:tab w:val="left" w:pos="2338"/>
        </w:tabs>
        <w:jc w:val="center"/>
      </w:pPr>
      <w:r>
        <w:t>This page intentionally left blank</w:t>
      </w:r>
    </w:p>
    <w:p w:rsid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Pr="00691F9D" w:rsidRDefault="00691F9D" w:rsidP="00691F9D"/>
    <w:p w:rsidR="00691F9D" w:rsidRDefault="00691F9D" w:rsidP="00691F9D"/>
    <w:p w:rsidR="00691F9D" w:rsidRDefault="00691F9D" w:rsidP="00691F9D"/>
    <w:p w:rsidR="00DF5914" w:rsidRDefault="00DF5914" w:rsidP="00691F9D">
      <w:pPr>
        <w:pStyle w:val="Heading2"/>
      </w:pPr>
      <w:r w:rsidRPr="00691F9D">
        <w:br w:type="page"/>
      </w:r>
      <w:bookmarkStart w:id="26" w:name="_Toc322536449"/>
      <w:r w:rsidR="00501BD2">
        <w:lastRenderedPageBreak/>
        <w:t>4</w:t>
      </w:r>
      <w:r w:rsidR="00037B34">
        <w:t xml:space="preserve">.5 </w:t>
      </w:r>
      <w:r>
        <w:t>Robert Jenkins</w:t>
      </w:r>
      <w:bookmarkEnd w:id="26"/>
    </w:p>
    <w:p w:rsidR="00DF5914" w:rsidRPr="00764470" w:rsidRDefault="00DF5914" w:rsidP="00764470">
      <w:pPr>
        <w:jc w:val="center"/>
        <w:rPr>
          <w:rFonts w:ascii="Centaur" w:hAnsi="Centaur"/>
          <w:b/>
          <w:sz w:val="36"/>
          <w:szCs w:val="36"/>
        </w:rPr>
      </w:pPr>
      <w:r w:rsidRPr="00764470">
        <w:rPr>
          <w:rFonts w:ascii="Centaur" w:hAnsi="Centaur"/>
          <w:b/>
          <w:sz w:val="36"/>
          <w:szCs w:val="36"/>
        </w:rPr>
        <w:t>Robert S. Jenkins</w:t>
      </w:r>
    </w:p>
    <w:p w:rsidR="00DF5914" w:rsidRPr="00F83BAC" w:rsidRDefault="00DF5914" w:rsidP="003D27AC">
      <w:pPr>
        <w:jc w:val="center"/>
        <w:rPr>
          <w:rFonts w:ascii="Times New Roman" w:hAnsi="Times New Roman"/>
          <w:color w:val="000000"/>
          <w:sz w:val="20"/>
          <w:szCs w:val="20"/>
        </w:rPr>
      </w:pPr>
      <w:r w:rsidRPr="00F83BAC">
        <w:rPr>
          <w:rFonts w:ascii="Arial" w:hAnsi="Arial" w:cs="Arial"/>
          <w:color w:val="000000"/>
          <w:sz w:val="20"/>
          <w:szCs w:val="20"/>
        </w:rPr>
        <w:t>45 James Court</w:t>
      </w:r>
    </w:p>
    <w:p w:rsidR="00DF5914" w:rsidRPr="00F83BAC" w:rsidRDefault="00DF5914" w:rsidP="003D27AC">
      <w:pPr>
        <w:jc w:val="center"/>
        <w:rPr>
          <w:rFonts w:ascii="Times New Roman" w:hAnsi="Times New Roman"/>
          <w:color w:val="000000"/>
          <w:sz w:val="20"/>
          <w:szCs w:val="20"/>
        </w:rPr>
      </w:pPr>
      <w:r w:rsidRPr="00F83BAC">
        <w:rPr>
          <w:rFonts w:ascii="Arial" w:hAnsi="Arial" w:cs="Arial"/>
          <w:color w:val="000000"/>
          <w:sz w:val="20"/>
          <w:szCs w:val="20"/>
        </w:rPr>
        <w:t>Hoschton, GA 30548</w:t>
      </w:r>
    </w:p>
    <w:p w:rsidR="00DF5914" w:rsidRPr="00F83BAC" w:rsidRDefault="00DF5914" w:rsidP="003D27AC">
      <w:pPr>
        <w:jc w:val="center"/>
        <w:rPr>
          <w:rFonts w:ascii="Times New Roman" w:hAnsi="Times New Roman"/>
          <w:color w:val="000000"/>
          <w:sz w:val="20"/>
          <w:szCs w:val="20"/>
        </w:rPr>
      </w:pPr>
      <w:r w:rsidRPr="00F83BAC">
        <w:rPr>
          <w:rFonts w:ascii="Arial" w:hAnsi="Arial" w:cs="Arial"/>
          <w:color w:val="000000"/>
          <w:sz w:val="20"/>
          <w:szCs w:val="20"/>
        </w:rPr>
        <w:t>H: (706)654-9046</w:t>
      </w:r>
    </w:p>
    <w:p w:rsidR="00DF5914" w:rsidRPr="00F83BAC" w:rsidRDefault="00DF5914" w:rsidP="003D27AC">
      <w:pPr>
        <w:jc w:val="center"/>
        <w:rPr>
          <w:rFonts w:ascii="Times New Roman" w:hAnsi="Times New Roman"/>
          <w:color w:val="000000"/>
          <w:sz w:val="20"/>
          <w:szCs w:val="20"/>
        </w:rPr>
      </w:pPr>
      <w:r w:rsidRPr="00F83BAC">
        <w:rPr>
          <w:rFonts w:ascii="Arial" w:hAnsi="Arial" w:cs="Arial"/>
          <w:color w:val="000000"/>
          <w:sz w:val="20"/>
          <w:szCs w:val="20"/>
        </w:rPr>
        <w:t>C: (770)317-3924</w:t>
      </w:r>
    </w:p>
    <w:p w:rsidR="00DF5914" w:rsidRPr="00F83BAC" w:rsidRDefault="00DF5914" w:rsidP="003D27AC">
      <w:pPr>
        <w:jc w:val="center"/>
        <w:rPr>
          <w:rFonts w:ascii="Times New Roman" w:hAnsi="Times New Roman"/>
          <w:color w:val="000000"/>
          <w:sz w:val="20"/>
          <w:szCs w:val="20"/>
        </w:rPr>
      </w:pPr>
      <w:r>
        <w:rPr>
          <w:rFonts w:ascii="Arial" w:hAnsi="Arial" w:cs="Arial"/>
          <w:color w:val="0000FF"/>
          <w:sz w:val="20"/>
          <w:u w:val="single"/>
        </w:rPr>
        <w:t>rs.jenkins@me.com</w:t>
      </w:r>
    </w:p>
    <w:p w:rsidR="00DF5914" w:rsidRPr="00F83BAC" w:rsidRDefault="00DF5914" w:rsidP="003D27AC">
      <w:pPr>
        <w:jc w:val="center"/>
        <w:rPr>
          <w:rFonts w:ascii="Times New Roman" w:hAnsi="Times New Roman"/>
          <w:color w:val="000000"/>
          <w:sz w:val="20"/>
          <w:szCs w:val="20"/>
        </w:rPr>
      </w:pPr>
      <w:r w:rsidRPr="00F83BAC">
        <w:rPr>
          <w:rFonts w:ascii="Arial" w:hAnsi="Arial" w:cs="Arial"/>
          <w:color w:val="000000"/>
          <w:sz w:val="20"/>
          <w:szCs w:val="20"/>
        </w:rPr>
        <w:t> </w:t>
      </w:r>
    </w:p>
    <w:p w:rsidR="00DF5914" w:rsidRPr="00F83BAC" w:rsidRDefault="00DF5914" w:rsidP="003D27AC">
      <w:pPr>
        <w:rPr>
          <w:rFonts w:ascii="Times New Roman" w:hAnsi="Times New Roman"/>
          <w:color w:val="000000"/>
          <w:sz w:val="20"/>
          <w:szCs w:val="20"/>
        </w:rPr>
      </w:pPr>
      <w:r w:rsidRPr="00F83BAC">
        <w:rPr>
          <w:rFonts w:ascii="Arial" w:hAnsi="Arial" w:cs="Arial"/>
          <w:color w:val="000000"/>
          <w:sz w:val="16"/>
          <w:szCs w:val="16"/>
        </w:rPr>
        <w:t> </w:t>
      </w:r>
    </w:p>
    <w:p w:rsidR="00DF5914" w:rsidRPr="002A3E94" w:rsidRDefault="00DF5914" w:rsidP="003D27AC">
      <w:pPr>
        <w:ind w:left="1152" w:hanging="1152"/>
        <w:rPr>
          <w:rFonts w:ascii="Times New Roman" w:hAnsi="Times New Roman"/>
          <w:color w:val="000000"/>
          <w:sz w:val="20"/>
          <w:szCs w:val="20"/>
        </w:rPr>
      </w:pPr>
      <w:r w:rsidRPr="002A3E94">
        <w:rPr>
          <w:rFonts w:ascii="Centaur" w:hAnsi="Centaur"/>
          <w:b/>
          <w:bCs/>
          <w:color w:val="000000"/>
          <w:sz w:val="20"/>
          <w:szCs w:val="20"/>
        </w:rPr>
        <w:t>OBJECTIVE</w:t>
      </w:r>
      <w:r w:rsidRPr="002A3E94">
        <w:rPr>
          <w:rFonts w:ascii="Centaur" w:hAnsi="Centaur"/>
          <w:color w:val="000000"/>
          <w:sz w:val="20"/>
          <w:szCs w:val="20"/>
        </w:rPr>
        <w:t>  </w:t>
      </w:r>
    </w:p>
    <w:p w:rsidR="00DF5914" w:rsidRPr="00F83BAC" w:rsidRDefault="00DF5914" w:rsidP="003D27AC">
      <w:pPr>
        <w:ind w:left="1152" w:hanging="1152"/>
        <w:rPr>
          <w:rFonts w:ascii="Times New Roman" w:hAnsi="Times New Roman"/>
          <w:color w:val="000000"/>
          <w:sz w:val="20"/>
          <w:szCs w:val="20"/>
        </w:rPr>
      </w:pPr>
      <w:r w:rsidRPr="00F83BAC">
        <w:rPr>
          <w:rFonts w:ascii="Arial" w:hAnsi="Arial" w:cs="Arial"/>
          <w:color w:val="000000"/>
          <w:sz w:val="16"/>
          <w:szCs w:val="16"/>
        </w:rPr>
        <w:t>…………………………………………………………………………………………………………………………………………………………</w:t>
      </w:r>
    </w:p>
    <w:p w:rsidR="00DF5914" w:rsidRPr="002A3E94" w:rsidRDefault="00DF5914" w:rsidP="003D27AC">
      <w:pPr>
        <w:ind w:left="1152" w:hanging="1152"/>
        <w:rPr>
          <w:rFonts w:ascii="Dotum" w:eastAsia="Dotum" w:hAnsi="Dotum"/>
          <w:color w:val="000000"/>
          <w:sz w:val="18"/>
          <w:szCs w:val="18"/>
        </w:rPr>
      </w:pPr>
      <w:r w:rsidRPr="00F83BAC">
        <w:rPr>
          <w:rFonts w:ascii="Times New Roman" w:hAnsi="Times New Roman"/>
          <w:b/>
          <w:bCs/>
          <w:color w:val="000000"/>
        </w:rPr>
        <w:t>        </w:t>
      </w:r>
      <w:r w:rsidRPr="002A3E94">
        <w:rPr>
          <w:rFonts w:ascii="Dotum" w:eastAsia="Dotum" w:hAnsi="Dotum" w:cs="Arial"/>
          <w:color w:val="000000"/>
          <w:sz w:val="18"/>
          <w:szCs w:val="18"/>
        </w:rPr>
        <w:t>Pursuing a career wit</w:t>
      </w:r>
      <w:r>
        <w:rPr>
          <w:rFonts w:ascii="Dotum" w:eastAsia="Dotum" w:hAnsi="Dotum" w:cs="Arial"/>
          <w:color w:val="000000"/>
          <w:sz w:val="18"/>
          <w:szCs w:val="18"/>
        </w:rPr>
        <w:t>h an organization that will leverage my strong troubleshooting background and provide opportunity for advancement upon completing my degree in Computer Science.</w:t>
      </w:r>
    </w:p>
    <w:p w:rsidR="00DF5914" w:rsidRPr="00F83BAC" w:rsidRDefault="00DF5914" w:rsidP="003D27AC">
      <w:pPr>
        <w:ind w:left="1152" w:hanging="1152"/>
        <w:rPr>
          <w:rFonts w:ascii="Times New Roman" w:hAnsi="Times New Roman"/>
          <w:color w:val="000000"/>
          <w:sz w:val="20"/>
          <w:szCs w:val="20"/>
        </w:rPr>
      </w:pPr>
      <w:r w:rsidRPr="00F83BAC">
        <w:rPr>
          <w:rFonts w:ascii="Arial" w:hAnsi="Arial" w:cs="Arial"/>
          <w:b/>
          <w:bCs/>
          <w:color w:val="000000"/>
          <w:sz w:val="20"/>
          <w:szCs w:val="20"/>
        </w:rPr>
        <w:t> </w:t>
      </w:r>
    </w:p>
    <w:p w:rsidR="00DF5914" w:rsidRPr="002A3E94" w:rsidRDefault="00DF5914" w:rsidP="003D27AC">
      <w:pPr>
        <w:ind w:left="1152" w:hanging="1152"/>
        <w:rPr>
          <w:rFonts w:ascii="Times New Roman" w:hAnsi="Times New Roman"/>
          <w:color w:val="000000"/>
          <w:sz w:val="20"/>
          <w:szCs w:val="20"/>
        </w:rPr>
      </w:pPr>
      <w:r w:rsidRPr="002A3E94">
        <w:rPr>
          <w:rFonts w:ascii="Centaur" w:hAnsi="Centaur"/>
          <w:b/>
          <w:bCs/>
          <w:color w:val="000000"/>
          <w:sz w:val="20"/>
          <w:szCs w:val="20"/>
        </w:rPr>
        <w:t>SUMMARY</w:t>
      </w:r>
    </w:p>
    <w:p w:rsidR="00DF5914" w:rsidRPr="00F83BAC" w:rsidRDefault="00DF5914" w:rsidP="003D27AC">
      <w:pPr>
        <w:ind w:left="1152" w:hanging="1152"/>
        <w:rPr>
          <w:rFonts w:ascii="Times New Roman" w:hAnsi="Times New Roman"/>
          <w:color w:val="000000"/>
          <w:sz w:val="20"/>
          <w:szCs w:val="20"/>
        </w:rPr>
      </w:pPr>
      <w:r w:rsidRPr="00F83BAC">
        <w:rPr>
          <w:rFonts w:ascii="Arial" w:hAnsi="Arial" w:cs="Arial"/>
          <w:color w:val="000000"/>
          <w:sz w:val="16"/>
          <w:szCs w:val="16"/>
        </w:rPr>
        <w:t>…………………………………………………………………………………………………………………………………………………………</w:t>
      </w:r>
    </w:p>
    <w:p w:rsidR="00DF5914" w:rsidRPr="002A3E94" w:rsidRDefault="00DF5914" w:rsidP="003D27AC">
      <w:pPr>
        <w:ind w:left="720" w:hanging="720"/>
        <w:rPr>
          <w:rFonts w:ascii="Dotum" w:eastAsia="Dotum" w:hAnsi="Dotum"/>
          <w:color w:val="000000"/>
          <w:sz w:val="18"/>
          <w:szCs w:val="18"/>
        </w:rPr>
      </w:pPr>
      <w:r w:rsidRPr="002A3E94">
        <w:rPr>
          <w:rFonts w:ascii="Dotum" w:eastAsia="Dotum" w:hAnsi="Dotum" w:cs="Arial"/>
          <w:b/>
          <w:bCs/>
          <w:color w:val="000000"/>
          <w:sz w:val="18"/>
          <w:szCs w:val="18"/>
        </w:rPr>
        <w:t>            </w:t>
      </w:r>
      <w:r w:rsidRPr="002A3E94">
        <w:rPr>
          <w:rFonts w:ascii="Dotum" w:eastAsia="Dotum" w:hAnsi="Dotum" w:cs="Arial"/>
          <w:color w:val="000000"/>
          <w:sz w:val="18"/>
          <w:szCs w:val="18"/>
        </w:rPr>
        <w:t>Engineering minded profe</w:t>
      </w:r>
      <w:r>
        <w:rPr>
          <w:rFonts w:ascii="Dotum" w:eastAsia="Dotum" w:hAnsi="Dotum" w:cs="Arial"/>
          <w:color w:val="000000"/>
          <w:sz w:val="18"/>
          <w:szCs w:val="18"/>
        </w:rPr>
        <w:t>ssional and supervisor with seven</w:t>
      </w:r>
      <w:r w:rsidRPr="002A3E94">
        <w:rPr>
          <w:rFonts w:ascii="Dotum" w:eastAsia="Dotum" w:hAnsi="Dotum" w:cs="Arial"/>
          <w:color w:val="000000"/>
          <w:sz w:val="18"/>
          <w:szCs w:val="18"/>
        </w:rPr>
        <w:t>teen years of combined experience in the electronic and fiber optic industries.  Thorough knowledge of fiber optic and electronic assembly, including troubleshooting to the component level.  Highly proficient in writing business spreadsheet applications, databases and test station automation applications.  </w:t>
      </w:r>
      <w:r>
        <w:rPr>
          <w:rFonts w:ascii="Dotum" w:eastAsia="Dotum" w:hAnsi="Dotum" w:cs="Arial"/>
          <w:color w:val="000000"/>
          <w:sz w:val="18"/>
          <w:szCs w:val="18"/>
        </w:rPr>
        <w:t>Fourth-year student at Georgia State University with a cumulative 3.81 GPA</w:t>
      </w:r>
      <w:r w:rsidRPr="002A3E94">
        <w:rPr>
          <w:rFonts w:ascii="Dotum" w:eastAsia="Dotum" w:hAnsi="Dotum" w:cs="Arial"/>
          <w:color w:val="000000"/>
          <w:sz w:val="18"/>
          <w:szCs w:val="18"/>
        </w:rPr>
        <w:t>.</w:t>
      </w:r>
    </w:p>
    <w:p w:rsidR="00DF5914" w:rsidRPr="00F83BAC" w:rsidRDefault="00DF5914" w:rsidP="003D27AC">
      <w:pPr>
        <w:ind w:left="1152" w:hanging="1152"/>
        <w:rPr>
          <w:rFonts w:ascii="Times New Roman" w:hAnsi="Times New Roman"/>
          <w:color w:val="000000"/>
          <w:sz w:val="20"/>
          <w:szCs w:val="20"/>
        </w:rPr>
      </w:pPr>
      <w:r w:rsidRPr="00F83BAC">
        <w:rPr>
          <w:rFonts w:ascii="Arial" w:hAnsi="Arial" w:cs="Arial"/>
          <w:color w:val="000000"/>
          <w:sz w:val="20"/>
          <w:szCs w:val="20"/>
        </w:rPr>
        <w:t> </w:t>
      </w:r>
    </w:p>
    <w:p w:rsidR="00DF5914" w:rsidRPr="002A3E94" w:rsidRDefault="00DF5914" w:rsidP="003D27AC">
      <w:pPr>
        <w:keepNext/>
        <w:ind w:firstLine="0"/>
        <w:rPr>
          <w:rFonts w:ascii="Times New Roman" w:hAnsi="Times New Roman"/>
          <w:color w:val="000000"/>
          <w:sz w:val="20"/>
          <w:szCs w:val="20"/>
        </w:rPr>
      </w:pPr>
      <w:r w:rsidRPr="002A3E94">
        <w:rPr>
          <w:rFonts w:ascii="Centaur" w:hAnsi="Centaur"/>
          <w:b/>
          <w:bCs/>
          <w:color w:val="000000"/>
          <w:sz w:val="20"/>
          <w:szCs w:val="20"/>
        </w:rPr>
        <w:t>EMPLOYMENT</w:t>
      </w:r>
    </w:p>
    <w:p w:rsidR="00DF5914" w:rsidRPr="00F83BAC" w:rsidRDefault="00DF5914" w:rsidP="003D27AC">
      <w:pPr>
        <w:keepNext/>
        <w:ind w:firstLine="0"/>
        <w:rPr>
          <w:rFonts w:ascii="Times New Roman" w:hAnsi="Times New Roman"/>
          <w:color w:val="000000"/>
          <w:sz w:val="20"/>
          <w:szCs w:val="20"/>
        </w:rPr>
      </w:pPr>
      <w:r w:rsidRPr="00F83BAC">
        <w:rPr>
          <w:rFonts w:ascii="Arial" w:hAnsi="Arial" w:cs="Arial"/>
          <w:color w:val="000000"/>
          <w:sz w:val="16"/>
          <w:szCs w:val="16"/>
        </w:rPr>
        <w:t>…………………………………………………………………………………………………………………………………………………………</w:t>
      </w:r>
    </w:p>
    <w:p w:rsidR="00DF5914" w:rsidRPr="00F83BAC" w:rsidRDefault="00DF5914" w:rsidP="003D27AC">
      <w:pPr>
        <w:keepNext/>
        <w:ind w:firstLine="0"/>
        <w:rPr>
          <w:rFonts w:ascii="Times New Roman" w:hAnsi="Times New Roman"/>
          <w:color w:val="000000"/>
          <w:sz w:val="20"/>
          <w:szCs w:val="20"/>
        </w:rPr>
      </w:pPr>
      <w:r w:rsidRPr="00F83BAC">
        <w:rPr>
          <w:rFonts w:ascii="Arial" w:hAnsi="Arial" w:cs="Arial"/>
          <w:b/>
          <w:bCs/>
          <w:color w:val="000000"/>
          <w:sz w:val="8"/>
          <w:szCs w:val="8"/>
        </w:rPr>
        <w:t> </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20"/>
          <w:szCs w:val="20"/>
        </w:rPr>
        <w:t>2000 – Present                                              </w:t>
      </w:r>
      <w:r w:rsidRPr="00F83BAC">
        <w:rPr>
          <w:rFonts w:ascii="Arial" w:hAnsi="Arial" w:cs="Arial"/>
          <w:color w:val="000000"/>
          <w:sz w:val="20"/>
        </w:rPr>
        <w:t> </w:t>
      </w:r>
      <w:r w:rsidRPr="00F83BAC">
        <w:rPr>
          <w:rFonts w:ascii="Arial" w:hAnsi="Arial" w:cs="Arial"/>
          <w:color w:val="000000"/>
          <w:sz w:val="20"/>
          <w:szCs w:val="20"/>
        </w:rPr>
        <w:t>Micron Optics, Inc.                 </w:t>
      </w:r>
      <w:r>
        <w:rPr>
          <w:rFonts w:ascii="Arial" w:hAnsi="Arial" w:cs="Arial"/>
          <w:color w:val="000000"/>
          <w:sz w:val="20"/>
          <w:szCs w:val="20"/>
        </w:rPr>
        <w:t>                               </w:t>
      </w:r>
      <w:r w:rsidRPr="00F83BAC">
        <w:rPr>
          <w:rFonts w:ascii="Arial" w:hAnsi="Arial" w:cs="Arial"/>
          <w:color w:val="000000"/>
          <w:sz w:val="20"/>
          <w:szCs w:val="20"/>
        </w:rPr>
        <w:t>Atlanta, GA</w:t>
      </w:r>
    </w:p>
    <w:p w:rsidR="00DF5914" w:rsidRPr="00F83BAC" w:rsidRDefault="00DF5914" w:rsidP="003D27AC">
      <w:pPr>
        <w:ind w:firstLine="0"/>
        <w:rPr>
          <w:rFonts w:ascii="Times New Roman" w:hAnsi="Times New Roman"/>
          <w:color w:val="000000"/>
          <w:sz w:val="20"/>
          <w:szCs w:val="20"/>
        </w:rPr>
      </w:pPr>
      <w:r w:rsidRPr="00F83BAC">
        <w:rPr>
          <w:rFonts w:ascii="Arial" w:hAnsi="Arial" w:cs="Arial"/>
          <w:b/>
          <w:bCs/>
          <w:color w:val="000000"/>
          <w:sz w:val="20"/>
          <w:szCs w:val="20"/>
        </w:rPr>
        <w:t>Manager – New Product Introduction</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Currently serve as an integral part of the engineering design team, assembling and testing fiber optic mechanical sensing instrumentation.</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Assemble and document all new prototypes to ease the transition from concept to manufacture ready</w:t>
      </w:r>
      <w:r w:rsidRPr="00E9614B">
        <w:rPr>
          <w:rFonts w:ascii="Dotum" w:eastAsia="Dotum" w:hAnsi="Dotum" w:cs="Arial" w:hint="eastAsia"/>
          <w:color w:val="000000"/>
          <w:sz w:val="18"/>
          <w:szCs w:val="18"/>
        </w:rPr>
        <w:t>;</w:t>
      </w:r>
      <w:r w:rsidRPr="00E9614B">
        <w:rPr>
          <w:rFonts w:ascii="Dotum" w:eastAsia="Dotum" w:hAnsi="Dotum" w:cs="Arial"/>
          <w:color w:val="000000"/>
          <w:sz w:val="18"/>
          <w:szCs w:val="18"/>
        </w:rPr>
        <w:t xml:space="preserve"> such as, providing optical, electrical and mechanical schematics and hands on training to manufacturing personnel.</w:t>
      </w:r>
    </w:p>
    <w:p w:rsidR="00DF5914" w:rsidRPr="00E9614B" w:rsidRDefault="00DF5914" w:rsidP="007B2335">
      <w:pPr>
        <w:pStyle w:val="ListParagraph"/>
        <w:numPr>
          <w:ilvl w:val="0"/>
          <w:numId w:val="6"/>
        </w:numPr>
        <w:ind w:left="1440" w:hanging="418"/>
        <w:rPr>
          <w:rFonts w:ascii="Arial" w:hAnsi="Arial" w:cs="Arial"/>
          <w:color w:val="000000"/>
          <w:sz w:val="18"/>
          <w:szCs w:val="18"/>
        </w:rPr>
      </w:pPr>
      <w:r w:rsidRPr="00E9614B">
        <w:rPr>
          <w:rFonts w:ascii="Dotum" w:eastAsia="Dotum" w:hAnsi="Dotum" w:cs="Arial"/>
          <w:color w:val="000000"/>
          <w:sz w:val="18"/>
          <w:szCs w:val="18"/>
        </w:rPr>
        <w:t>Provides on the spot manufacturing support, including test station automation by writing LabVIEW software applications and assisting in troubleshooting defective hardware.</w:t>
      </w:r>
    </w:p>
    <w:p w:rsidR="00DF5914" w:rsidRDefault="00DF5914" w:rsidP="003D27AC">
      <w:pPr>
        <w:ind w:left="990" w:firstLine="0"/>
        <w:rPr>
          <w:rFonts w:ascii="Arial" w:hAnsi="Arial" w:cs="Arial"/>
          <w:color w:val="000000"/>
          <w:sz w:val="20"/>
          <w:szCs w:val="20"/>
        </w:rPr>
      </w:pPr>
    </w:p>
    <w:p w:rsidR="00DF5914" w:rsidRPr="00F83BAC" w:rsidRDefault="00DF5914" w:rsidP="003D27AC">
      <w:pPr>
        <w:ind w:firstLine="0"/>
        <w:rPr>
          <w:rFonts w:ascii="Times New Roman" w:hAnsi="Times New Roman"/>
          <w:color w:val="000000"/>
          <w:sz w:val="20"/>
          <w:szCs w:val="20"/>
        </w:rPr>
      </w:pPr>
      <w:r>
        <w:rPr>
          <w:rFonts w:ascii="Arial" w:hAnsi="Arial" w:cs="Arial"/>
          <w:color w:val="000000"/>
          <w:sz w:val="20"/>
          <w:szCs w:val="20"/>
        </w:rPr>
        <w:t>1999 – 2000</w:t>
      </w:r>
      <w:r w:rsidRPr="00F83BAC">
        <w:rPr>
          <w:rFonts w:ascii="Arial" w:hAnsi="Arial" w:cs="Arial"/>
          <w:color w:val="000000"/>
          <w:sz w:val="20"/>
          <w:szCs w:val="20"/>
        </w:rPr>
        <w:t>                                           </w:t>
      </w:r>
      <w:r w:rsidRPr="00F83BAC">
        <w:rPr>
          <w:rFonts w:ascii="Arial" w:hAnsi="Arial" w:cs="Arial"/>
          <w:color w:val="000000"/>
          <w:sz w:val="20"/>
        </w:rPr>
        <w:t> </w:t>
      </w:r>
      <w:r>
        <w:rPr>
          <w:rFonts w:ascii="Arial" w:hAnsi="Arial" w:cs="Arial"/>
          <w:color w:val="000000"/>
          <w:sz w:val="20"/>
        </w:rPr>
        <w:t xml:space="preserve">       Sigma Diagnostics</w:t>
      </w:r>
      <w:r w:rsidRPr="00F83BAC">
        <w:rPr>
          <w:rFonts w:ascii="Arial" w:hAnsi="Arial" w:cs="Arial"/>
          <w:color w:val="000000"/>
          <w:sz w:val="20"/>
          <w:szCs w:val="20"/>
        </w:rPr>
        <w:t>                     </w:t>
      </w:r>
      <w:r>
        <w:rPr>
          <w:rFonts w:ascii="Arial" w:hAnsi="Arial" w:cs="Arial"/>
          <w:color w:val="000000"/>
          <w:sz w:val="20"/>
          <w:szCs w:val="20"/>
        </w:rPr>
        <w:t>                 </w:t>
      </w:r>
      <w:r w:rsidRPr="00F83BAC">
        <w:rPr>
          <w:rFonts w:ascii="Arial" w:hAnsi="Arial" w:cs="Arial"/>
          <w:color w:val="000000"/>
          <w:sz w:val="20"/>
        </w:rPr>
        <w:t> </w:t>
      </w:r>
      <w:r>
        <w:rPr>
          <w:rFonts w:ascii="Arial" w:hAnsi="Arial" w:cs="Arial"/>
          <w:color w:val="000000"/>
          <w:sz w:val="20"/>
        </w:rPr>
        <w:t xml:space="preserve">   St. Louis</w:t>
      </w:r>
      <w:r w:rsidRPr="00F83BAC">
        <w:rPr>
          <w:rFonts w:ascii="Arial" w:hAnsi="Arial" w:cs="Arial"/>
          <w:color w:val="000000"/>
          <w:sz w:val="20"/>
          <w:szCs w:val="20"/>
        </w:rPr>
        <w:t xml:space="preserve">, </w:t>
      </w:r>
      <w:r>
        <w:rPr>
          <w:rFonts w:ascii="Arial" w:hAnsi="Arial" w:cs="Arial"/>
          <w:color w:val="000000"/>
          <w:sz w:val="20"/>
          <w:szCs w:val="20"/>
        </w:rPr>
        <w:t>MO</w:t>
      </w:r>
    </w:p>
    <w:p w:rsidR="00DF5914" w:rsidRPr="00F83BAC" w:rsidRDefault="00DF5914" w:rsidP="003D27AC">
      <w:pPr>
        <w:ind w:firstLine="0"/>
        <w:rPr>
          <w:rFonts w:ascii="Times New Roman" w:hAnsi="Times New Roman"/>
          <w:color w:val="000000"/>
          <w:sz w:val="20"/>
          <w:szCs w:val="20"/>
        </w:rPr>
      </w:pPr>
      <w:r>
        <w:rPr>
          <w:rFonts w:ascii="Arial" w:hAnsi="Arial" w:cs="Arial"/>
          <w:b/>
          <w:bCs/>
          <w:color w:val="000000"/>
          <w:sz w:val="20"/>
          <w:szCs w:val="20"/>
        </w:rPr>
        <w:t>Field Engineer</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8"/>
          <w:szCs w:val="8"/>
        </w:rPr>
        <w:t> </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Southeast US service representative responsible for routine maintenance and repair of hospital blood analyzers.</w:t>
      </w:r>
    </w:p>
    <w:p w:rsidR="00DF5914" w:rsidRPr="00E9614B" w:rsidRDefault="00DF5914" w:rsidP="00DF4FBA">
      <w:pPr>
        <w:pStyle w:val="ListParagraph"/>
        <w:numPr>
          <w:ilvl w:val="0"/>
          <w:numId w:val="6"/>
        </w:numPr>
        <w:ind w:firstLine="0"/>
        <w:rPr>
          <w:rFonts w:ascii="Dotum" w:eastAsia="Dotum" w:hAnsi="Dotum"/>
          <w:color w:val="000000"/>
          <w:sz w:val="18"/>
          <w:szCs w:val="18"/>
        </w:rPr>
      </w:pPr>
      <w:r w:rsidRPr="00E9614B">
        <w:rPr>
          <w:rFonts w:ascii="Dotum" w:eastAsia="Dotum" w:hAnsi="Dotum" w:cs="Arial"/>
          <w:color w:val="000000"/>
          <w:sz w:val="18"/>
          <w:szCs w:val="18"/>
        </w:rPr>
        <w:t>Provided over-the-phone and on-site repair of critical equipment to reduce overall downtime.</w:t>
      </w:r>
    </w:p>
    <w:p w:rsidR="00DF5914" w:rsidRPr="001A6C86" w:rsidRDefault="007B2335" w:rsidP="00DF4FBA">
      <w:pPr>
        <w:pStyle w:val="ListParagraph"/>
        <w:numPr>
          <w:ilvl w:val="0"/>
          <w:numId w:val="6"/>
        </w:numPr>
        <w:ind w:firstLine="0"/>
        <w:rPr>
          <w:rFonts w:ascii="Dotum" w:eastAsia="Dotum" w:hAnsi="Dotum"/>
          <w:color w:val="000000"/>
          <w:sz w:val="18"/>
          <w:szCs w:val="18"/>
        </w:rPr>
      </w:pPr>
      <w:r>
        <w:rPr>
          <w:rFonts w:ascii="Dotum" w:eastAsia="Dotum" w:hAnsi="Dotum"/>
          <w:color w:val="000000"/>
          <w:sz w:val="18"/>
          <w:szCs w:val="18"/>
        </w:rPr>
        <w:t>Responsible for training and demonstration of equipment at trade shows.</w:t>
      </w:r>
      <w:r w:rsidR="00DF5914" w:rsidRPr="001A6C86">
        <w:rPr>
          <w:rFonts w:ascii="Dotum" w:eastAsia="Dotum" w:hAnsi="Dotum"/>
          <w:color w:val="000000"/>
          <w:sz w:val="18"/>
          <w:szCs w:val="18"/>
        </w:rPr>
        <w:t>         </w:t>
      </w:r>
    </w:p>
    <w:p w:rsidR="00DF5914" w:rsidRDefault="00DF5914" w:rsidP="003D27AC">
      <w:pPr>
        <w:ind w:firstLine="0"/>
        <w:rPr>
          <w:rFonts w:ascii="Arial" w:hAnsi="Arial" w:cs="Arial"/>
          <w:color w:val="000000"/>
          <w:sz w:val="20"/>
          <w:szCs w:val="20"/>
        </w:rPr>
      </w:pPr>
      <w:r w:rsidRPr="00F83BAC">
        <w:rPr>
          <w:rFonts w:ascii="Arial" w:hAnsi="Arial" w:cs="Arial"/>
          <w:color w:val="000000"/>
          <w:sz w:val="20"/>
          <w:szCs w:val="20"/>
        </w:rPr>
        <w:t> </w:t>
      </w:r>
    </w:p>
    <w:p w:rsidR="00DF5914" w:rsidRPr="002A3E94" w:rsidRDefault="00DF5914" w:rsidP="003D27AC">
      <w:pPr>
        <w:ind w:firstLine="0"/>
        <w:rPr>
          <w:rFonts w:ascii="Times New Roman" w:hAnsi="Times New Roman"/>
          <w:color w:val="000000"/>
          <w:sz w:val="20"/>
          <w:szCs w:val="20"/>
        </w:rPr>
      </w:pPr>
      <w:r w:rsidRPr="002A3E94">
        <w:rPr>
          <w:rFonts w:ascii="Times New Roman" w:hAnsi="Times New Roman"/>
          <w:color w:val="000000"/>
          <w:sz w:val="14"/>
          <w:szCs w:val="14"/>
        </w:rPr>
        <w:t>        </w:t>
      </w:r>
      <w:r w:rsidRPr="002A3E94">
        <w:rPr>
          <w:rFonts w:ascii="Times New Roman" w:hAnsi="Times New Roman"/>
          <w:color w:val="000000"/>
          <w:sz w:val="14"/>
        </w:rPr>
        <w:t> </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20"/>
          <w:szCs w:val="20"/>
        </w:rPr>
        <w:t>1993 – 1999                                                  </w:t>
      </w:r>
      <w:r w:rsidRPr="00F83BAC">
        <w:rPr>
          <w:rFonts w:ascii="Arial" w:hAnsi="Arial" w:cs="Arial"/>
          <w:color w:val="000000"/>
          <w:sz w:val="20"/>
        </w:rPr>
        <w:t> </w:t>
      </w:r>
      <w:r w:rsidRPr="00F83BAC">
        <w:rPr>
          <w:rFonts w:ascii="Arial" w:hAnsi="Arial" w:cs="Arial"/>
          <w:color w:val="000000"/>
          <w:sz w:val="20"/>
          <w:szCs w:val="20"/>
        </w:rPr>
        <w:t>United States Navy                  </w:t>
      </w:r>
      <w:r>
        <w:rPr>
          <w:rFonts w:ascii="Arial" w:hAnsi="Arial" w:cs="Arial"/>
          <w:color w:val="000000"/>
          <w:sz w:val="20"/>
          <w:szCs w:val="20"/>
        </w:rPr>
        <w:t>                             </w:t>
      </w:r>
      <w:r w:rsidRPr="00F83BAC">
        <w:rPr>
          <w:rFonts w:ascii="Arial" w:hAnsi="Arial" w:cs="Arial"/>
          <w:color w:val="000000"/>
          <w:sz w:val="20"/>
        </w:rPr>
        <w:t> </w:t>
      </w:r>
      <w:r w:rsidRPr="00F83BAC">
        <w:rPr>
          <w:rFonts w:ascii="Arial" w:hAnsi="Arial" w:cs="Arial"/>
          <w:color w:val="000000"/>
          <w:sz w:val="20"/>
          <w:szCs w:val="20"/>
        </w:rPr>
        <w:t>Norfolk, VA</w:t>
      </w:r>
    </w:p>
    <w:p w:rsidR="00DF5914" w:rsidRPr="00F83BAC" w:rsidRDefault="00DF5914" w:rsidP="003D27AC">
      <w:pPr>
        <w:ind w:firstLine="0"/>
        <w:rPr>
          <w:rFonts w:ascii="Times New Roman" w:hAnsi="Times New Roman"/>
          <w:color w:val="000000"/>
          <w:sz w:val="20"/>
          <w:szCs w:val="20"/>
        </w:rPr>
      </w:pPr>
      <w:r w:rsidRPr="00F83BAC">
        <w:rPr>
          <w:rFonts w:ascii="Arial" w:hAnsi="Arial" w:cs="Arial"/>
          <w:b/>
          <w:bCs/>
          <w:color w:val="000000"/>
          <w:sz w:val="20"/>
          <w:szCs w:val="20"/>
        </w:rPr>
        <w:t>Electronic / Radar System Technician</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8"/>
          <w:szCs w:val="8"/>
        </w:rPr>
        <w:t> </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Performed repairs on analog, digital, mechanical and electrical components of a technologically advanced radar system.</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As the senior micro-miniature technician, was accountable for troubleshooting to the component level, soldering new components onto circuit cards and testing repairs for quality assurance.</w:t>
      </w:r>
    </w:p>
    <w:p w:rsidR="00DF5914" w:rsidRPr="00E9614B" w:rsidRDefault="00DF5914" w:rsidP="007B2335">
      <w:pPr>
        <w:pStyle w:val="ListParagraph"/>
        <w:numPr>
          <w:ilvl w:val="0"/>
          <w:numId w:val="6"/>
        </w:numPr>
        <w:ind w:left="1440" w:hanging="418"/>
        <w:rPr>
          <w:rFonts w:ascii="Dotum" w:eastAsia="Dotum" w:hAnsi="Dotum"/>
          <w:color w:val="000000"/>
          <w:sz w:val="18"/>
          <w:szCs w:val="18"/>
        </w:rPr>
      </w:pPr>
      <w:r w:rsidRPr="00E9614B">
        <w:rPr>
          <w:rFonts w:ascii="Dotum" w:eastAsia="Dotum" w:hAnsi="Dotum" w:cs="Arial"/>
          <w:color w:val="000000"/>
          <w:sz w:val="18"/>
          <w:szCs w:val="18"/>
        </w:rPr>
        <w:t>Calibration technician: calibrated gauges, meters and switches to manufacturer’s specifications.</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20"/>
          <w:szCs w:val="20"/>
        </w:rPr>
        <w:t> </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16"/>
          <w:szCs w:val="16"/>
        </w:rPr>
        <w:t> </w:t>
      </w:r>
    </w:p>
    <w:p w:rsidR="00DF5914" w:rsidRPr="002A3E94" w:rsidRDefault="00DF5914" w:rsidP="003D27AC">
      <w:pPr>
        <w:ind w:firstLine="0"/>
        <w:rPr>
          <w:rFonts w:ascii="Times New Roman" w:hAnsi="Times New Roman"/>
          <w:color w:val="000000"/>
          <w:sz w:val="20"/>
          <w:szCs w:val="20"/>
        </w:rPr>
      </w:pPr>
      <w:r w:rsidRPr="002A3E94">
        <w:rPr>
          <w:rFonts w:ascii="Centaur" w:hAnsi="Centaur"/>
          <w:b/>
          <w:bCs/>
          <w:color w:val="000000"/>
          <w:sz w:val="20"/>
          <w:szCs w:val="20"/>
        </w:rPr>
        <w:t>EDUCATION</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16"/>
          <w:szCs w:val="16"/>
        </w:rPr>
        <w:t>…………………………………………………………………………………………………………………………………………………………</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8"/>
          <w:szCs w:val="8"/>
        </w:rPr>
        <w:t> </w:t>
      </w:r>
    </w:p>
    <w:p w:rsidR="00DF5914" w:rsidRPr="00F83BAC" w:rsidRDefault="00DF5914" w:rsidP="003D27AC">
      <w:pPr>
        <w:ind w:left="660" w:firstLine="0"/>
        <w:rPr>
          <w:rFonts w:ascii="Times New Roman" w:hAnsi="Times New Roman"/>
          <w:color w:val="000000"/>
          <w:sz w:val="20"/>
          <w:szCs w:val="20"/>
        </w:rPr>
      </w:pPr>
      <w:r w:rsidRPr="00F83BAC">
        <w:rPr>
          <w:rFonts w:ascii="Arial" w:hAnsi="Arial" w:cs="Arial"/>
          <w:color w:val="000000"/>
          <w:sz w:val="20"/>
          <w:szCs w:val="20"/>
        </w:rPr>
        <w:t>Associate of Science, Computer Science                       </w:t>
      </w:r>
      <w:r w:rsidRPr="00F83BAC">
        <w:rPr>
          <w:rFonts w:ascii="Arial" w:hAnsi="Arial" w:cs="Arial"/>
          <w:color w:val="000000"/>
          <w:sz w:val="20"/>
        </w:rPr>
        <w:t> </w:t>
      </w:r>
      <w:r>
        <w:rPr>
          <w:rFonts w:ascii="Arial" w:hAnsi="Arial" w:cs="Arial"/>
          <w:color w:val="000000"/>
          <w:sz w:val="20"/>
          <w:szCs w:val="20"/>
        </w:rPr>
        <w:t xml:space="preserve">             </w:t>
      </w:r>
      <w:r w:rsidRPr="00F83BAC">
        <w:rPr>
          <w:rFonts w:ascii="Arial" w:hAnsi="Arial" w:cs="Arial"/>
          <w:color w:val="000000"/>
          <w:sz w:val="20"/>
        </w:rPr>
        <w:t> </w:t>
      </w:r>
      <w:r w:rsidRPr="00F83BAC">
        <w:rPr>
          <w:rFonts w:ascii="Arial" w:hAnsi="Arial" w:cs="Arial"/>
          <w:color w:val="000000"/>
          <w:sz w:val="20"/>
          <w:szCs w:val="20"/>
        </w:rPr>
        <w:t>Georgia Perimeter College, 2008</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20"/>
          <w:szCs w:val="20"/>
        </w:rPr>
        <w:lastRenderedPageBreak/>
        <w:t> </w:t>
      </w:r>
    </w:p>
    <w:p w:rsidR="00DF5914" w:rsidRPr="00000845" w:rsidRDefault="00DF5914" w:rsidP="003D27AC">
      <w:pPr>
        <w:ind w:firstLine="0"/>
        <w:rPr>
          <w:rFonts w:ascii="Times New Roman" w:hAnsi="Times New Roman"/>
          <w:color w:val="000000"/>
          <w:sz w:val="20"/>
          <w:szCs w:val="20"/>
        </w:rPr>
      </w:pPr>
      <w:r w:rsidRPr="00000845">
        <w:rPr>
          <w:rFonts w:ascii="Centaur" w:hAnsi="Centaur"/>
          <w:b/>
          <w:bCs/>
          <w:color w:val="000000"/>
          <w:sz w:val="20"/>
          <w:szCs w:val="20"/>
        </w:rPr>
        <w:t>REFERENCES</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16"/>
          <w:szCs w:val="16"/>
        </w:rPr>
        <w:t>…………………………………………………………………………………………………………………………………………………………</w:t>
      </w:r>
    </w:p>
    <w:p w:rsidR="00DF5914" w:rsidRPr="00F83BAC" w:rsidRDefault="00DF5914" w:rsidP="003D27AC">
      <w:pPr>
        <w:ind w:firstLine="0"/>
        <w:rPr>
          <w:rFonts w:ascii="Times New Roman" w:hAnsi="Times New Roman"/>
          <w:color w:val="000000"/>
          <w:sz w:val="20"/>
          <w:szCs w:val="20"/>
        </w:rPr>
      </w:pPr>
      <w:r w:rsidRPr="00F83BAC">
        <w:rPr>
          <w:rFonts w:ascii="Arial" w:hAnsi="Arial" w:cs="Arial"/>
          <w:color w:val="000000"/>
          <w:sz w:val="8"/>
          <w:szCs w:val="8"/>
        </w:rPr>
        <w:t> </w:t>
      </w:r>
    </w:p>
    <w:p w:rsidR="00DF5914" w:rsidRDefault="00DF5914" w:rsidP="007B2335">
      <w:pPr>
        <w:ind w:firstLine="720"/>
        <w:rPr>
          <w:rFonts w:ascii="Dotum" w:eastAsia="Dotum" w:hAnsi="Dotum" w:cs="Arial"/>
          <w:color w:val="000000"/>
          <w:sz w:val="18"/>
          <w:szCs w:val="18"/>
        </w:rPr>
      </w:pPr>
      <w:r w:rsidRPr="002A3E94">
        <w:rPr>
          <w:rFonts w:ascii="Dotum" w:eastAsia="Dotum" w:hAnsi="Dotum" w:cs="Arial"/>
          <w:color w:val="000000"/>
          <w:sz w:val="18"/>
          <w:szCs w:val="18"/>
        </w:rPr>
        <w:t>Available upon request.</w:t>
      </w:r>
    </w:p>
    <w:p w:rsidR="00DF5914" w:rsidRDefault="00DF5914" w:rsidP="00E41CBC">
      <w:pPr>
        <w:autoSpaceDE w:val="0"/>
        <w:autoSpaceDN w:val="0"/>
        <w:adjustRightInd w:val="0"/>
        <w:ind w:firstLine="0"/>
        <w:rPr>
          <w:rFonts w:ascii="Lucida Console" w:hAnsi="Lucida Console" w:cs="Lucida Console"/>
          <w:sz w:val="20"/>
          <w:szCs w:val="20"/>
        </w:rPr>
      </w:pPr>
    </w:p>
    <w:p w:rsidR="00DF5914" w:rsidRDefault="00DF5914" w:rsidP="003D27AC">
      <w:pPr>
        <w:ind w:firstLine="0"/>
      </w:pPr>
    </w:p>
    <w:p w:rsidR="00591C79" w:rsidRDefault="00DF5914" w:rsidP="00B62FB4">
      <w:pPr>
        <w:pStyle w:val="Heading1"/>
      </w:pPr>
      <w:r>
        <w:br w:type="page"/>
      </w:r>
      <w:bookmarkStart w:id="27" w:name="_Toc322536450"/>
      <w:r w:rsidR="00501BD2">
        <w:lastRenderedPageBreak/>
        <w:t>5</w:t>
      </w:r>
      <w:r w:rsidR="00037B34">
        <w:t xml:space="preserve">.0 </w:t>
      </w:r>
      <w:r w:rsidR="001B0F1B">
        <w:t>Project Rationale</w:t>
      </w:r>
      <w:bookmarkEnd w:id="27"/>
    </w:p>
    <w:p w:rsidR="00784494" w:rsidRDefault="001B0F1B" w:rsidP="001B0F1B">
      <w:pPr>
        <w:pStyle w:val="Heading2"/>
      </w:pPr>
      <w:bookmarkStart w:id="28" w:name="_Toc322536451"/>
      <w:r>
        <w:t>5.1 Topic Rationale</w:t>
      </w:r>
      <w:bookmarkEnd w:id="28"/>
    </w:p>
    <w:p w:rsidR="002212E4" w:rsidRDefault="002212E4" w:rsidP="002212E4">
      <w:pPr>
        <w:spacing w:line="480" w:lineRule="auto"/>
        <w:ind w:firstLine="720"/>
      </w:pPr>
      <w:r>
        <w:t xml:space="preserve">With the game industry overtaking the movie industry back in 2007, video games are bigger than ever. However, there is one division of the game industry that has been growing faster than any other. Independent games, or ‘indie games’ are on the rise. Crucial game creation tools that were once only available to developers funded by big-name publishers are now very affordable. Because of this shift, many developers have started to create games on their own or with a small team, free of the creative shackles that go hand-in-hand with corporate game development. </w:t>
      </w:r>
    </w:p>
    <w:p w:rsidR="002212E4" w:rsidRDefault="002212E4" w:rsidP="002212E4">
      <w:pPr>
        <w:spacing w:line="480" w:lineRule="auto"/>
      </w:pPr>
      <w:r>
        <w:tab/>
        <w:t xml:space="preserve">Independent developers often create two-dimensional games because they simply lack the manpower to create games in full 3D. This is not a bad thing. In fact, gamers have embraced the new wave of ‘retro’ games that have recently arisen from the indie scene. Although they appear to adhere to the ways of the past, they exhibit modern design and often are among the most innovative of games released each year. </w:t>
      </w:r>
    </w:p>
    <w:p w:rsidR="002212E4" w:rsidRDefault="002212E4" w:rsidP="002212E4">
      <w:pPr>
        <w:spacing w:line="480" w:lineRule="auto"/>
      </w:pPr>
      <w:r>
        <w:tab/>
        <w:t>Pixel art is a longstanding trademark of two-dimensional video games, and thus an essential component in many modern indie games. The creation of this art is a unique process that demands specific features that are not at the forefront of heavyweight image editing software such as Adobe Photoshop, and are not present in simpler image editors such as Microsoft Paint. For all of the reasons listed above, we at 5GUISE believe the market for a lightweight image editor tailored for the specific needs of pixel art and sprite animation is growing along with that of independent games. We aim to meet the demand.</w:t>
      </w:r>
    </w:p>
    <w:p w:rsidR="009F1F8C" w:rsidRDefault="00591C79" w:rsidP="001B0F1B">
      <w:pPr>
        <w:pStyle w:val="Heading2"/>
      </w:pPr>
      <w:r>
        <w:br w:type="page"/>
      </w:r>
      <w:bookmarkStart w:id="29" w:name="_Toc322536452"/>
      <w:r w:rsidR="001B0F1B">
        <w:lastRenderedPageBreak/>
        <w:t>5.2</w:t>
      </w:r>
      <w:r w:rsidR="00FB3036">
        <w:t xml:space="preserve"> </w:t>
      </w:r>
      <w:r w:rsidR="009F1F8C">
        <w:t>Requirements Rationale</w:t>
      </w:r>
      <w:bookmarkEnd w:id="29"/>
    </w:p>
    <w:p w:rsidR="009F1F8C" w:rsidRDefault="009F1F8C" w:rsidP="009F1F8C"/>
    <w:tbl>
      <w:tblPr>
        <w:tblW w:w="9586" w:type="dxa"/>
        <w:tblInd w:w="-5" w:type="dxa"/>
        <w:tblLayout w:type="fixed"/>
        <w:tblLook w:val="0000"/>
      </w:tblPr>
      <w:tblGrid>
        <w:gridCol w:w="923"/>
        <w:gridCol w:w="5765"/>
        <w:gridCol w:w="2898"/>
      </w:tblGrid>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rPr>
                <w:b/>
              </w:rPr>
            </w:pPr>
            <w:r>
              <w:rPr>
                <w:b/>
              </w:rPr>
              <w:t>TM Entry</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center"/>
              <w:rPr>
                <w:b/>
              </w:rPr>
            </w:pPr>
            <w:r>
              <w:rPr>
                <w:b/>
              </w:rPr>
              <w:t>Rationale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jc w:val="center"/>
              <w:rPr>
                <w:b/>
              </w:rPr>
            </w:pPr>
            <w:r>
              <w:rPr>
                <w:b/>
              </w:rPr>
              <w:t>Use Case Name</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Sprite art and animation is the primary function of the software.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Users are expected to create new assets with the software.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UC2 SW Create_New_Sprite</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3</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Users are expected to edit existing or created assets with the software.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UC3 SW Modify_Existing_Sprite</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4</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A virtual canvas is used to conform to artists’ conditioned expectations and promote usability.</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UC4 SW Edit_Sprite</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5</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Built-in tools allow users to create assets out-of-the-box.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UC5 SW Use_Built-in_Tools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6</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Support for user-created tools promotes flexibility and custom solutions.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UC6 SW Create_New_Tools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7</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Pixel art is typically displayed on a much larger scale than the native screen resolution. Zooming is a necessary component of the software.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UC7 SW Canvas_Window_Zoom</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8</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Layers provide support for a modular workflow and are an essential tool for efficient sprite animation. This feature is a hallmark of professional image editors and will help the software stand apart from competitors.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9</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Images should be presented to the user in a natural form.</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10</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The user should be able to see the results of their actions on the canvas. The canvas must display the graphical representation of the current image data matrix.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11</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The user should be able to switch to different images at will without worrying about data loss. The entire animation will be treated as one cohesive item as opposed to each image being portrayed to the user as a separate file. This reinforces the user’s perception of the software as a sprite editor rather than a typical image editor.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UC11 SW User_Swtiches_Between_ Images</w:t>
            </w:r>
          </w:p>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12</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The software will implement a D.O.D. approach by separating the image editing screen from the animation composition screen. The user can switch between the two at will. This separation promotes usability and prevents overcrowding of the interface.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UC12 SW User_Swtiches_Between_ Animations</w:t>
            </w:r>
          </w:p>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13</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Pixels should have a position, color, and transparency. By definition, sprites are intended to be displayed on top of other graphics. For this reason, transparency is an essential feature of the software.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14</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The mouse, as an extension of the hand and fingers, is the primary method for the user to affect the canvas state.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UC14 SW Mouse_Based_Tool_ Interaction</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15</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In the same manner that a traditional artist would use different artistic tools to compose a drawing, the user of the software should be able to change the function of the mouse </w:t>
            </w:r>
            <w:r>
              <w:lastRenderedPageBreak/>
              <w:t>by selecting various mouse-based tools.</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lastRenderedPageBreak/>
              <w:t>UC15 SW Image_Interaction_Via_Tools</w:t>
            </w:r>
          </w:p>
        </w:tc>
      </w:tr>
      <w:tr w:rsidR="00DD7510" w:rsidTr="0084166F">
        <w:tc>
          <w:tcPr>
            <w:tcW w:w="923" w:type="dxa"/>
            <w:tcBorders>
              <w:left w:val="single" w:sz="4" w:space="0" w:color="000000"/>
              <w:bottom w:val="single" w:sz="4" w:space="0" w:color="000000"/>
            </w:tcBorders>
            <w:shd w:val="clear" w:color="auto" w:fill="auto"/>
          </w:tcPr>
          <w:p w:rsidR="00DD7510" w:rsidRDefault="00DD7510" w:rsidP="0084166F">
            <w:pPr>
              <w:snapToGrid w:val="0"/>
              <w:jc w:val="right"/>
            </w:pPr>
            <w:r>
              <w:lastRenderedPageBreak/>
              <w:t>16</w:t>
            </w:r>
          </w:p>
        </w:tc>
        <w:tc>
          <w:tcPr>
            <w:tcW w:w="5765" w:type="dxa"/>
            <w:tcBorders>
              <w:left w:val="single" w:sz="4" w:space="0" w:color="000000"/>
              <w:bottom w:val="single" w:sz="4" w:space="0" w:color="000000"/>
            </w:tcBorders>
            <w:shd w:val="clear" w:color="auto" w:fill="auto"/>
          </w:tcPr>
          <w:p w:rsidR="00DD7510" w:rsidRDefault="00DD7510" w:rsidP="0084166F">
            <w:pPr>
              <w:snapToGrid w:val="0"/>
            </w:pPr>
            <w:r>
              <w:t xml:space="preserve">The transparency background image lets the user know that an area is indeed empty instead of painted a solid color. Sometimes a certain color pallet requires different transparent image or color. </w:t>
            </w:r>
          </w:p>
        </w:tc>
        <w:tc>
          <w:tcPr>
            <w:tcW w:w="2898" w:type="dxa"/>
            <w:tcBorders>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UC16 SW Adjust_Layer_Properties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jc w:val="right"/>
            </w:pPr>
            <w:r>
              <w:t>17</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An onscreen pixel grid outline is a necessary feature of a sprite editor. Working with small scale images often requires precise alignment of pixels. The pixel grid color and resolution should be customizable to work with any color pallet.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UC17 SW Adjust_Image_Properties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18</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The user should be able to perceive the images as a cohesive sprite animation on the animation screen.</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UC18 SW Animation_Playback</w:t>
            </w:r>
          </w:p>
        </w:tc>
      </w:tr>
      <w:tr w:rsidR="00DD7510" w:rsidTr="0084166F">
        <w:tc>
          <w:tcPr>
            <w:tcW w:w="923" w:type="dxa"/>
            <w:tcBorders>
              <w:left w:val="single" w:sz="4" w:space="0" w:color="000000"/>
              <w:bottom w:val="single" w:sz="4" w:space="0" w:color="000000"/>
            </w:tcBorders>
            <w:shd w:val="clear" w:color="auto" w:fill="auto"/>
          </w:tcPr>
          <w:p w:rsidR="00DD7510" w:rsidRDefault="00DD7510" w:rsidP="0084166F">
            <w:pPr>
              <w:snapToGrid w:val="0"/>
              <w:jc w:val="right"/>
            </w:pPr>
            <w:r>
              <w:t>19</w:t>
            </w:r>
          </w:p>
        </w:tc>
        <w:tc>
          <w:tcPr>
            <w:tcW w:w="5765" w:type="dxa"/>
            <w:tcBorders>
              <w:left w:val="single" w:sz="4" w:space="0" w:color="000000"/>
              <w:bottom w:val="single" w:sz="4" w:space="0" w:color="000000"/>
            </w:tcBorders>
            <w:shd w:val="clear" w:color="auto" w:fill="auto"/>
          </w:tcPr>
          <w:p w:rsidR="00DD7510" w:rsidRDefault="00DD7510" w:rsidP="0084166F">
            <w:pPr>
              <w:snapToGrid w:val="0"/>
            </w:pPr>
            <w:r>
              <w:t xml:space="preserve">A sprite animation’s playback rate can vary depending on how it is implemented in the game engine. Allowing the user to change the playback rate of the animation preview will make it easier for users to create assets adhering to the game requirements. </w:t>
            </w:r>
          </w:p>
        </w:tc>
        <w:tc>
          <w:tcPr>
            <w:tcW w:w="2898" w:type="dxa"/>
            <w:tcBorders>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UC19 SW Animation_Playback_Frame_Rate_Adjustment</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20</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A separate set of tools for the animation screen allows the user to perform complex actions on all images at once.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21</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The canvas state will be affected by a combination of the selected tool and the user’s mouse input.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22</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Pixel selection is a necessary functionality of any image editor. This allows users to perform work on a focused section of the image.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UC22 Change_Selected_Pixels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23</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Modifying color and opacity of pixels is the central action the user will perform to create assets.</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UC23 SW Modify_Individual_Pixel_Color_And_Opacity</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24</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Groups of pixels defined by pixel selection will be treated as a separate working layer until deselected. This allows users to perform complex actions on focused sections of the image.</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UC24 SW Modify_Groups_Pixels_Color_And_Opacity</w:t>
            </w:r>
          </w:p>
        </w:tc>
      </w:tr>
      <w:tr w:rsidR="00DD7510" w:rsidTr="0084166F">
        <w:tc>
          <w:tcPr>
            <w:tcW w:w="923" w:type="dxa"/>
            <w:tcBorders>
              <w:left w:val="single" w:sz="4" w:space="0" w:color="000000"/>
              <w:bottom w:val="single" w:sz="4" w:space="0" w:color="000000"/>
            </w:tcBorders>
            <w:shd w:val="clear" w:color="auto" w:fill="auto"/>
          </w:tcPr>
          <w:p w:rsidR="00DD7510" w:rsidRDefault="00DD7510" w:rsidP="0084166F">
            <w:pPr>
              <w:snapToGrid w:val="0"/>
              <w:jc w:val="right"/>
            </w:pPr>
            <w:r>
              <w:t>25</w:t>
            </w:r>
          </w:p>
        </w:tc>
        <w:tc>
          <w:tcPr>
            <w:tcW w:w="5765" w:type="dxa"/>
            <w:tcBorders>
              <w:left w:val="single" w:sz="4" w:space="0" w:color="000000"/>
              <w:bottom w:val="single" w:sz="4" w:space="0" w:color="000000"/>
            </w:tcBorders>
            <w:shd w:val="clear" w:color="auto" w:fill="auto"/>
          </w:tcPr>
          <w:p w:rsidR="00DD7510" w:rsidRDefault="00DD7510" w:rsidP="0084166F">
            <w:pPr>
              <w:snapToGrid w:val="0"/>
            </w:pPr>
            <w:r>
              <w:t xml:space="preserve">Users need access to functions that can affect the entire image selection. Mouse based tools alone are not sufficient for an efficient pixel art workflow. Such modifiers include HSV alteration, transformations, and anti-aliasing. </w:t>
            </w:r>
          </w:p>
        </w:tc>
        <w:tc>
          <w:tcPr>
            <w:tcW w:w="2898" w:type="dxa"/>
            <w:tcBorders>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UC25 SW Transform_Sprite</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26</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Support for user-created tools promotes flexibility and custom solutions.</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27</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All customizable tools will be mouse-based and positioned in a central location on the GUI to enforce unambiguous structure.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28</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 xml:space="preserve">Color picker interface increases usability. </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left w:val="single" w:sz="4" w:space="0" w:color="000000"/>
              <w:bottom w:val="single" w:sz="4" w:space="0" w:color="000000"/>
            </w:tcBorders>
            <w:shd w:val="clear" w:color="auto" w:fill="auto"/>
          </w:tcPr>
          <w:p w:rsidR="00DD7510" w:rsidRDefault="00DD7510" w:rsidP="0084166F">
            <w:pPr>
              <w:snapToGrid w:val="0"/>
              <w:jc w:val="right"/>
            </w:pPr>
            <w:r>
              <w:t>29</w:t>
            </w:r>
          </w:p>
        </w:tc>
        <w:tc>
          <w:tcPr>
            <w:tcW w:w="5765" w:type="dxa"/>
            <w:tcBorders>
              <w:left w:val="single" w:sz="4" w:space="0" w:color="000000"/>
              <w:bottom w:val="single" w:sz="4" w:space="0" w:color="000000"/>
            </w:tcBorders>
            <w:shd w:val="clear" w:color="auto" w:fill="auto"/>
          </w:tcPr>
          <w:p w:rsidR="00DD7510" w:rsidRDefault="00DD7510" w:rsidP="0084166F">
            <w:pPr>
              <w:snapToGrid w:val="0"/>
            </w:pPr>
            <w:r>
              <w:t>Layers should be visible at all times because of their importance in the workflow. Stacking them vertically to indicate their depth can be done in the right toolbar.</w:t>
            </w:r>
          </w:p>
        </w:tc>
        <w:tc>
          <w:tcPr>
            <w:tcW w:w="2898" w:type="dxa"/>
            <w:tcBorders>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r w:rsidR="00DD7510" w:rsidTr="0084166F">
        <w:tc>
          <w:tcPr>
            <w:tcW w:w="923" w:type="dxa"/>
            <w:tcBorders>
              <w:left w:val="single" w:sz="4" w:space="0" w:color="000000"/>
              <w:bottom w:val="single" w:sz="4" w:space="0" w:color="000000"/>
            </w:tcBorders>
            <w:shd w:val="clear" w:color="auto" w:fill="auto"/>
          </w:tcPr>
          <w:p w:rsidR="00DD7510" w:rsidRDefault="00DD7510" w:rsidP="0084166F">
            <w:pPr>
              <w:snapToGrid w:val="0"/>
              <w:jc w:val="right"/>
            </w:pPr>
            <w:r>
              <w:t>30</w:t>
            </w:r>
          </w:p>
        </w:tc>
        <w:tc>
          <w:tcPr>
            <w:tcW w:w="5765" w:type="dxa"/>
            <w:tcBorders>
              <w:left w:val="single" w:sz="4" w:space="0" w:color="000000"/>
              <w:bottom w:val="single" w:sz="4" w:space="0" w:color="000000"/>
            </w:tcBorders>
            <w:shd w:val="clear" w:color="auto" w:fill="auto"/>
          </w:tcPr>
          <w:p w:rsidR="00DD7510" w:rsidRDefault="00DD7510" w:rsidP="0084166F">
            <w:pPr>
              <w:snapToGrid w:val="0"/>
            </w:pPr>
            <w:r>
              <w:t>The power of layering functionality comes from the ability to deactivate them, manipulate their depth, change opacity, and merge them together</w:t>
            </w:r>
          </w:p>
        </w:tc>
        <w:tc>
          <w:tcPr>
            <w:tcW w:w="2898" w:type="dxa"/>
            <w:tcBorders>
              <w:left w:val="single" w:sz="4" w:space="0" w:color="000000"/>
              <w:bottom w:val="single" w:sz="4" w:space="0" w:color="000000"/>
              <w:right w:val="single" w:sz="4" w:space="0" w:color="000000"/>
            </w:tcBorders>
            <w:shd w:val="clear" w:color="auto" w:fill="auto"/>
          </w:tcPr>
          <w:p w:rsidR="00DD7510" w:rsidRDefault="00DD7510" w:rsidP="0084166F">
            <w:pPr>
              <w:snapToGrid w:val="0"/>
              <w:rPr>
                <w:rFonts w:ascii="Arial" w:eastAsia="Arial" w:hAnsi="Arial" w:cs="Arial"/>
                <w:sz w:val="20"/>
                <w:szCs w:val="20"/>
              </w:rPr>
            </w:pPr>
            <w:r>
              <w:rPr>
                <w:rFonts w:ascii="Arial" w:eastAsia="Arial" w:hAnsi="Arial" w:cs="Arial"/>
                <w:sz w:val="20"/>
                <w:szCs w:val="20"/>
              </w:rPr>
              <w:t>UC30 SW Modify_Layers</w:t>
            </w:r>
          </w:p>
        </w:tc>
      </w:tr>
      <w:tr w:rsidR="00DD7510" w:rsidTr="0084166F">
        <w:tc>
          <w:tcPr>
            <w:tcW w:w="923"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jc w:val="right"/>
            </w:pPr>
            <w:r>
              <w:t>31</w:t>
            </w:r>
          </w:p>
        </w:tc>
        <w:tc>
          <w:tcPr>
            <w:tcW w:w="5765" w:type="dxa"/>
            <w:tcBorders>
              <w:top w:val="single" w:sz="4" w:space="0" w:color="000000"/>
              <w:left w:val="single" w:sz="4" w:space="0" w:color="000000"/>
              <w:bottom w:val="single" w:sz="4" w:space="0" w:color="000000"/>
            </w:tcBorders>
            <w:shd w:val="clear" w:color="auto" w:fill="auto"/>
          </w:tcPr>
          <w:p w:rsidR="00DD7510" w:rsidRDefault="00DD7510" w:rsidP="0084166F">
            <w:pPr>
              <w:snapToGrid w:val="0"/>
            </w:pPr>
            <w:r>
              <w:t>The user should be able to see the working sprite in its native resolution regardless of the canvas zoom level. An image preview will reside in the right toolbar at all times.</w:t>
            </w:r>
          </w:p>
        </w:tc>
        <w:tc>
          <w:tcPr>
            <w:tcW w:w="2898" w:type="dxa"/>
            <w:tcBorders>
              <w:top w:val="single" w:sz="4" w:space="0" w:color="000000"/>
              <w:left w:val="single" w:sz="4" w:space="0" w:color="000000"/>
              <w:bottom w:val="single" w:sz="4" w:space="0" w:color="000000"/>
              <w:right w:val="single" w:sz="4" w:space="0" w:color="000000"/>
            </w:tcBorders>
            <w:shd w:val="clear" w:color="auto" w:fill="auto"/>
          </w:tcPr>
          <w:p w:rsidR="00DD7510" w:rsidRDefault="00DD7510" w:rsidP="0084166F">
            <w:pPr>
              <w:snapToGrid w:val="0"/>
            </w:pPr>
          </w:p>
        </w:tc>
      </w:tr>
    </w:tbl>
    <w:p w:rsidR="001B0F1B" w:rsidRDefault="009F1F8C" w:rsidP="001B0F1B">
      <w:pPr>
        <w:spacing w:line="480" w:lineRule="auto"/>
        <w:ind w:firstLine="720"/>
        <w:jc w:val="both"/>
      </w:pPr>
      <w:r>
        <w:br w:type="page"/>
      </w:r>
    </w:p>
    <w:p w:rsidR="001B0F1B" w:rsidRDefault="001B0F1B" w:rsidP="001B0F1B">
      <w:pPr>
        <w:pStyle w:val="Heading2"/>
      </w:pPr>
      <w:bookmarkStart w:id="30" w:name="_Toc322536453"/>
      <w:r>
        <w:lastRenderedPageBreak/>
        <w:t>5.3 Software Rationale</w:t>
      </w:r>
      <w:bookmarkEnd w:id="30"/>
    </w:p>
    <w:p w:rsidR="001B0F1B" w:rsidRDefault="001B0F1B" w:rsidP="001B0F1B">
      <w:pPr>
        <w:spacing w:line="480" w:lineRule="auto"/>
        <w:ind w:firstLine="720"/>
        <w:jc w:val="both"/>
      </w:pPr>
      <w:r>
        <w:t xml:space="preserve">PixelEditor is constructed as a closed, three-their architecture made up of Tools, Actions and Sprite. The user interfaces with the application via Tools (interface tier). Tools perform Actions that are sent to the Action Manager as an xml feed. Actions are made of commands, parameters, a previousState, and currentState.  The Action Manager will processActions() (application logic tier). The result of the processed actions is then stored in Sprite (storage tier), which is made up of multiple Pixel and Layer instances. </w:t>
      </w:r>
    </w:p>
    <w:p w:rsidR="001B0F1B" w:rsidRDefault="001B0F1B" w:rsidP="001B0F1B">
      <w:pPr>
        <w:spacing w:line="480" w:lineRule="auto"/>
        <w:ind w:firstLine="720"/>
        <w:jc w:val="both"/>
      </w:pPr>
      <w:r>
        <w:t xml:space="preserve">Tools make up the interface tier of PixelEditor. Tools contain command queues which are processed by the ActionManager when notified by the user’s mouse input. ToolManager keeps track of the available tools in a toolsHashMap and acts as the bridge to the rest of the system by providing appropriate Getters. Some Tools are directly represented in the UI under the toolbar menu as clickable icons. Modifiers such as image transformations are located in the menu strip, but like the mouse tools, affect the Canvas properties through command queues which are processed by ActionManager. </w:t>
      </w:r>
    </w:p>
    <w:p w:rsidR="001B0F1B" w:rsidRDefault="001B0F1B" w:rsidP="001B0F1B">
      <w:pPr>
        <w:spacing w:line="480" w:lineRule="auto"/>
        <w:ind w:firstLine="720"/>
        <w:jc w:val="both"/>
      </w:pPr>
      <w:r>
        <w:t>The ActionManager class handles the application logic of PixelEditor. Incoming actions are added to the actionsToProcess queue, which are pushed onto the actionsDone stack upon completion. When the user wishes to ‘undo’ an action, the system can move backwards by retrieving the previousState property from the actionsDone stack elements. Actions popped from the actionsDone stack are pushed onto the actionsUndone stack, which will in turn be popped when the user wished to ‘redo’ actions that were undone. A single Action contains a command string, associated parameters, and the currentState and previousState properties. A command string is an XML representation of Pixels on the canvas whose properties are to be changed. The currentState and previousState properties are both instances of State, which contains a linkedList of changed Pixels.</w:t>
      </w:r>
    </w:p>
    <w:p w:rsidR="001B0F1B" w:rsidRDefault="001B0F1B" w:rsidP="001B0F1B">
      <w:pPr>
        <w:spacing w:line="480" w:lineRule="auto"/>
        <w:ind w:firstLine="720"/>
      </w:pPr>
      <w:r>
        <w:t xml:space="preserve">The LayeredImage class contains an ArrayList of Layers. Each Layer object contains a two-dimensional array of Pixel objects. Each Pixel object has color and opacity properties. The superimposed pixel arrays of the layer objects are a direct representation of the image file that can be exported by the user. When the Action Manager processes actions, it is the properties of the Pixel objects in the currently active layer that are </w:t>
      </w:r>
      <w:r>
        <w:lastRenderedPageBreak/>
        <w:t xml:space="preserve">affected. Thus, the LayeredImage acts as intermediary Storage for the PixelEditor. The Sprite class is used to store multiple instances of the LayeredImage class, and it represents the working sprite animation. When the user switches images, the current LayeredImage properties are transferred to a linked list node in a Sprite object, and the canvas is then emptied. When the user returns to an image to edit, the canvas properties are populated from the appropriate Sprite node. On the animation screen, the user has the ability to delete, duplicate, and reorder the images in the animation, which will manipulate the Sprite nodes accordingly.  </w:t>
      </w:r>
    </w:p>
    <w:p w:rsidR="001B0F1B" w:rsidRDefault="001B0F1B" w:rsidP="00A51B0F">
      <w:r>
        <w:tab/>
        <w:t>Graphics dependencies exhibit open structure and are detailed in the UML diagram below.</w:t>
      </w:r>
      <w:r>
        <w:rPr>
          <w:noProof/>
        </w:rPr>
        <w:drawing>
          <wp:inline distT="0" distB="0" distL="0" distR="0">
            <wp:extent cx="5901055" cy="3211195"/>
            <wp:effectExtent l="19050" t="0" r="444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01055" cy="3211195"/>
                    </a:xfrm>
                    <a:prstGeom prst="rect">
                      <a:avLst/>
                    </a:prstGeom>
                    <a:noFill/>
                    <a:ln w="9525">
                      <a:noFill/>
                      <a:miter lim="800000"/>
                      <a:headEnd/>
                      <a:tailEnd/>
                    </a:ln>
                  </pic:spPr>
                </pic:pic>
              </a:graphicData>
            </a:graphic>
          </wp:inline>
        </w:drawing>
      </w:r>
    </w:p>
    <w:p w:rsidR="001B0F1B" w:rsidRDefault="001B0F1B" w:rsidP="00312AA7"/>
    <w:p w:rsidR="001B0F1B" w:rsidRDefault="001B0F1B" w:rsidP="00312AA7"/>
    <w:p w:rsidR="001B0F1B" w:rsidRDefault="001B0F1B" w:rsidP="00312AA7"/>
    <w:p w:rsidR="001B0F1B" w:rsidRDefault="001B0F1B" w:rsidP="00312AA7"/>
    <w:p w:rsidR="00A51B0F" w:rsidRDefault="00A51B0F" w:rsidP="00312AA7"/>
    <w:p w:rsidR="00312AA7" w:rsidRDefault="00312AA7" w:rsidP="00161D8B"/>
    <w:p w:rsidR="00312AA7" w:rsidRDefault="00312AA7" w:rsidP="00161D8B"/>
    <w:p w:rsidR="00312AA7" w:rsidRDefault="00312AA7" w:rsidP="00161D8B"/>
    <w:p w:rsidR="00312AA7" w:rsidRDefault="00312AA7" w:rsidP="00161D8B"/>
    <w:p w:rsidR="00161D8B" w:rsidRDefault="00161D8B" w:rsidP="00161D8B"/>
    <w:p w:rsidR="00161D8B" w:rsidRDefault="00161D8B" w:rsidP="00161D8B"/>
    <w:p w:rsidR="00161D8B" w:rsidRDefault="00161D8B" w:rsidP="00161D8B"/>
    <w:p w:rsidR="00161D8B" w:rsidRDefault="00161D8B" w:rsidP="00161D8B"/>
    <w:p w:rsidR="00161D8B" w:rsidRDefault="00161D8B" w:rsidP="00161D8B"/>
    <w:p w:rsidR="00161D8B" w:rsidRDefault="00161D8B" w:rsidP="00161D8B"/>
    <w:p w:rsidR="00591C79" w:rsidRDefault="005F4FEE" w:rsidP="001B0F1B">
      <w:pPr>
        <w:pStyle w:val="Heading1"/>
      </w:pPr>
      <w:bookmarkStart w:id="31" w:name="_Toc322536454"/>
      <w:r>
        <w:lastRenderedPageBreak/>
        <w:t>6</w:t>
      </w:r>
      <w:r w:rsidR="00037B34">
        <w:t xml:space="preserve">.0 </w:t>
      </w:r>
      <w:r w:rsidR="00591C79">
        <w:t>Problem Statement</w:t>
      </w:r>
      <w:bookmarkEnd w:id="31"/>
    </w:p>
    <w:p w:rsidR="00591C79" w:rsidRDefault="00591C79" w:rsidP="00591C79">
      <w:pPr>
        <w:pStyle w:val="Heading1"/>
        <w:keepNext/>
        <w:widowControl w:val="0"/>
        <w:numPr>
          <w:ilvl w:val="0"/>
          <w:numId w:val="19"/>
        </w:numPr>
        <w:pBdr>
          <w:bottom w:val="none" w:sz="0" w:space="0" w:color="auto"/>
        </w:pBdr>
        <w:tabs>
          <w:tab w:val="left" w:pos="709"/>
        </w:tabs>
        <w:suppressAutoHyphens/>
        <w:spacing w:before="240" w:after="120"/>
        <w:jc w:val="center"/>
      </w:pPr>
      <w:bookmarkStart w:id="32" w:name="_Toc322536455"/>
      <w:r>
        <w:rPr>
          <w:rFonts w:ascii="Linux Libertine G" w:hAnsi="Linux Libertine G"/>
        </w:rPr>
        <w:t>Sprite Art and Animation (SAA)</w:t>
      </w:r>
      <w:bookmarkEnd w:id="32"/>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3" w:name="_Toc322536456"/>
      <w:r>
        <w:rPr>
          <w:rFonts w:ascii="Linux Libertine G" w:hAnsi="Linux Libertine G"/>
        </w:rPr>
        <w:t>SAA-1.0 Introduction</w:t>
      </w:r>
      <w:bookmarkEnd w:id="33"/>
    </w:p>
    <w:p w:rsidR="00591C79" w:rsidRDefault="00591C79" w:rsidP="00591C79">
      <w:pPr>
        <w:pStyle w:val="Textbody"/>
        <w:tabs>
          <w:tab w:val="left" w:pos="1426"/>
          <w:tab w:val="left" w:pos="1434"/>
        </w:tabs>
        <w:ind w:left="717"/>
      </w:pPr>
      <w:r>
        <w:rPr>
          <w:rFonts w:ascii="Linux Libertine G" w:hAnsi="Linux Libertine G"/>
        </w:rPr>
        <w:t>Sprites are small, square images commonly found in 2D games. The term Sprite also can refer to several images that, when played in sequence, constitute a simple animation. Sprite Art and Animation (SAA) will be produced in our software MyPixel Sprite Editor (MPSE).</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4" w:name="_Toc322536457"/>
      <w:r>
        <w:rPr>
          <w:rFonts w:ascii="Linux Libertine G" w:hAnsi="Linux Libertine G"/>
        </w:rPr>
        <w:t>SAA-2.0 MyPixel Sprite Editor (MPSE)</w:t>
      </w:r>
      <w:bookmarkEnd w:id="34"/>
    </w:p>
    <w:p w:rsidR="00591C79" w:rsidRDefault="00591C79" w:rsidP="00591C79">
      <w:pPr>
        <w:pStyle w:val="Textbody"/>
        <w:tabs>
          <w:tab w:val="left" w:pos="1426"/>
          <w:tab w:val="left" w:pos="1434"/>
        </w:tabs>
        <w:ind w:left="717"/>
      </w:pPr>
      <w:r>
        <w:rPr>
          <w:rFonts w:ascii="Linux Libertine G" w:hAnsi="Linux Libertine G"/>
        </w:rPr>
        <w:t>MPSE shall allow users to create new, and modify existing sprites. Sprite editing shall occur on a canvas that represents the grid of pixels involved, and shall be done using built-in tools, and will let the user define tools (layering of built-in tools). The canvas will have multiple zoom options, and will have several image layers.</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5" w:name="_Toc322536458"/>
      <w:r>
        <w:rPr>
          <w:rFonts w:ascii="Linux Libertine G" w:hAnsi="Linux Libertine G"/>
        </w:rPr>
        <w:t>SAA-2.1 Canvas</w:t>
      </w:r>
      <w:bookmarkEnd w:id="35"/>
    </w:p>
    <w:p w:rsidR="00591C79" w:rsidRDefault="00591C79" w:rsidP="00591C79">
      <w:pPr>
        <w:pStyle w:val="Textbody"/>
        <w:tabs>
          <w:tab w:val="left" w:pos="1426"/>
          <w:tab w:val="left" w:pos="1434"/>
        </w:tabs>
        <w:ind w:left="717"/>
      </w:pPr>
      <w:r>
        <w:rPr>
          <w:rFonts w:ascii="Linux Libertine G" w:hAnsi="Linux Libertine G"/>
        </w:rPr>
        <w:t>MPSE's canvas shall contain, and display data relating to each individual sprite image, and the full sprite animation</w:t>
      </w:r>
      <w:r w:rsidR="005B10A0">
        <w:rPr>
          <w:rFonts w:ascii="Linux Libertine G" w:hAnsi="Linux Libertine G"/>
        </w:rPr>
        <w:t xml:space="preserve"> depending on the currently active screen</w:t>
      </w:r>
      <w:r>
        <w:rPr>
          <w:rFonts w:ascii="Linux Libertine G" w:hAnsi="Linux Libertine G"/>
        </w:rPr>
        <w:t>. It shall allow the user to switch back and forth between viewing/editing each image, or viewing/editing the entire animation.</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6" w:name="_Toc322536459"/>
      <w:r>
        <w:rPr>
          <w:rFonts w:ascii="Linux Libertine G" w:hAnsi="Linux Libertine G"/>
        </w:rPr>
        <w:t>SAA-2.2 Image</w:t>
      </w:r>
      <w:bookmarkEnd w:id="36"/>
    </w:p>
    <w:p w:rsidR="00591C79" w:rsidRDefault="00591C79" w:rsidP="00591C79">
      <w:pPr>
        <w:pStyle w:val="Textbody"/>
        <w:tabs>
          <w:tab w:val="left" w:pos="1426"/>
          <w:tab w:val="left" w:pos="1434"/>
        </w:tabs>
        <w:ind w:left="717"/>
      </w:pPr>
      <w:r>
        <w:rPr>
          <w:rFonts w:ascii="Linux Libertine G" w:hAnsi="Linux Libertine G"/>
        </w:rPr>
        <w:t>The image shall consist of a square matrix of pixels. Each pixel shall contain the following data:</w:t>
      </w:r>
    </w:p>
    <w:p w:rsidR="00591C79" w:rsidRDefault="00591C79" w:rsidP="00591C79">
      <w:pPr>
        <w:pStyle w:val="Textbody"/>
        <w:numPr>
          <w:ilvl w:val="0"/>
          <w:numId w:val="20"/>
        </w:numPr>
        <w:tabs>
          <w:tab w:val="left" w:pos="0"/>
        </w:tabs>
      </w:pPr>
      <w:r>
        <w:rPr>
          <w:rFonts w:ascii="Linux Libertine G" w:hAnsi="Linux Libertine G"/>
        </w:rPr>
        <w:t xml:space="preserve">Current canvas position </w:t>
      </w:r>
      <w:r>
        <w:rPr>
          <w:rFonts w:ascii="Linux Libertine G" w:hAnsi="Linux Libertine G"/>
        </w:rPr>
        <w:tab/>
        <w:t>(x,y coordinates)</w:t>
      </w:r>
    </w:p>
    <w:p w:rsidR="00591C79" w:rsidRDefault="00591C79" w:rsidP="00591C79">
      <w:pPr>
        <w:pStyle w:val="Textbody"/>
        <w:numPr>
          <w:ilvl w:val="0"/>
          <w:numId w:val="20"/>
        </w:numPr>
        <w:tabs>
          <w:tab w:val="left" w:pos="0"/>
        </w:tabs>
      </w:pPr>
      <w:r>
        <w:rPr>
          <w:rFonts w:ascii="Linux Libertine G" w:hAnsi="Linux Libertine G"/>
        </w:rPr>
        <w:t xml:space="preserve">Current color </w:t>
      </w:r>
      <w:r>
        <w:rPr>
          <w:rFonts w:ascii="Linux Libertine G" w:hAnsi="Linux Libertine G"/>
        </w:rPr>
        <w:tab/>
      </w:r>
      <w:r>
        <w:rPr>
          <w:rFonts w:ascii="Linux Libertine G" w:hAnsi="Linux Libertine G"/>
        </w:rPr>
        <w:tab/>
      </w:r>
      <w:r>
        <w:rPr>
          <w:rFonts w:ascii="Linux Libertine G" w:hAnsi="Linux Libertine G"/>
        </w:rPr>
        <w:tab/>
        <w:t>(3D vector 1-255 [rgb value])</w:t>
      </w:r>
    </w:p>
    <w:p w:rsidR="00591C79" w:rsidRDefault="00591C79" w:rsidP="00591C79">
      <w:pPr>
        <w:pStyle w:val="Textbody"/>
        <w:numPr>
          <w:ilvl w:val="0"/>
          <w:numId w:val="20"/>
        </w:numPr>
        <w:tabs>
          <w:tab w:val="left" w:pos="0"/>
        </w:tabs>
      </w:pPr>
      <w:r>
        <w:rPr>
          <w:rFonts w:ascii="Linux Libertine G" w:hAnsi="Linux Libertine G"/>
        </w:rPr>
        <w:t>Current transparency</w:t>
      </w:r>
      <w:r>
        <w:rPr>
          <w:rFonts w:ascii="Linux Libertine G" w:hAnsi="Linux Libertine G"/>
        </w:rPr>
        <w:tab/>
        <w:t>(number 1-255)</w:t>
      </w:r>
    </w:p>
    <w:p w:rsidR="00591C79" w:rsidRDefault="00591C79" w:rsidP="00591C79">
      <w:pPr>
        <w:pStyle w:val="Textbody"/>
        <w:tabs>
          <w:tab w:val="left" w:pos="1426"/>
          <w:tab w:val="left" w:pos="1434"/>
        </w:tabs>
        <w:ind w:left="717"/>
      </w:pPr>
      <w:r>
        <w:rPr>
          <w:rFonts w:ascii="Linux Libertine G" w:hAnsi="Linux Libertine G"/>
        </w:rPr>
        <w:t xml:space="preserve">The user shall be able to interact with </w:t>
      </w:r>
      <w:r w:rsidR="005B10A0">
        <w:rPr>
          <w:rFonts w:ascii="Linux Libertine G" w:hAnsi="Linux Libertine G"/>
        </w:rPr>
        <w:t>and modify the animation on the animation screen using the provided UI elements</w:t>
      </w:r>
      <w:r w:rsidR="00B955FD">
        <w:rPr>
          <w:rFonts w:ascii="Linux Libertine G" w:hAnsi="Linux Libertine G"/>
        </w:rPr>
        <w:t>.  The animation shall consist of all images in the sprite and are intended to be played back in an animation preview.</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7" w:name="_Toc322536460"/>
      <w:r>
        <w:rPr>
          <w:rFonts w:ascii="Linux Libertine G" w:hAnsi="Linux Libertine G"/>
        </w:rPr>
        <w:t>SAA-2.3 Animation</w:t>
      </w:r>
      <w:bookmarkEnd w:id="37"/>
    </w:p>
    <w:p w:rsidR="00591C79" w:rsidRDefault="00591C79" w:rsidP="00591C79">
      <w:pPr>
        <w:pStyle w:val="Textbody"/>
        <w:tabs>
          <w:tab w:val="left" w:pos="1426"/>
          <w:tab w:val="left" w:pos="1434"/>
        </w:tabs>
        <w:ind w:left="717"/>
      </w:pPr>
      <w:r>
        <w:rPr>
          <w:rFonts w:ascii="Linux Libertine G" w:hAnsi="Linux Libertine G"/>
        </w:rPr>
        <w:t>The animation shall consist of the multiple images played in sequence at a specified rate. The user shall be allowed to change the rate at which the images are played back. The user shall also have several tools with which to change the animation.</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8" w:name="_Toc322536461"/>
      <w:r>
        <w:rPr>
          <w:rFonts w:ascii="Linux Libertine G" w:hAnsi="Linux Libertine G"/>
        </w:rPr>
        <w:t>SAA-2.4 Tools</w:t>
      </w:r>
      <w:bookmarkEnd w:id="38"/>
    </w:p>
    <w:p w:rsidR="00591C79" w:rsidRDefault="00591C79" w:rsidP="00591C79">
      <w:pPr>
        <w:pStyle w:val="Textbody"/>
        <w:tabs>
          <w:tab w:val="left" w:pos="1426"/>
          <w:tab w:val="left" w:pos="1434"/>
        </w:tabs>
        <w:ind w:left="717"/>
      </w:pPr>
      <w:r>
        <w:rPr>
          <w:rFonts w:ascii="Linux Libertine G" w:hAnsi="Linux Libertine G"/>
        </w:rPr>
        <w:t xml:space="preserve">The user shall have some basic </w:t>
      </w:r>
      <w:r w:rsidR="00B955FD">
        <w:rPr>
          <w:rFonts w:ascii="Linux Libertine G" w:hAnsi="Linux Libertine G"/>
        </w:rPr>
        <w:t xml:space="preserve">mouse-based </w:t>
      </w:r>
      <w:r>
        <w:rPr>
          <w:rFonts w:ascii="Linux Libertine G" w:hAnsi="Linux Libertine G"/>
        </w:rPr>
        <w:t>tools allowing him to change the canvas state. Examples include:</w:t>
      </w:r>
    </w:p>
    <w:p w:rsidR="00591C79" w:rsidRDefault="00591C79" w:rsidP="00591C79">
      <w:pPr>
        <w:pStyle w:val="Textbody"/>
        <w:numPr>
          <w:ilvl w:val="0"/>
          <w:numId w:val="21"/>
        </w:numPr>
        <w:tabs>
          <w:tab w:val="left" w:pos="0"/>
        </w:tabs>
      </w:pPr>
      <w:r>
        <w:rPr>
          <w:rFonts w:ascii="Linux Libertine G" w:hAnsi="Linux Libertine G"/>
        </w:rPr>
        <w:t>Changing pixel color</w:t>
      </w:r>
    </w:p>
    <w:p w:rsidR="00591C79" w:rsidRDefault="00591C79" w:rsidP="00591C79">
      <w:pPr>
        <w:pStyle w:val="Textbody"/>
        <w:numPr>
          <w:ilvl w:val="0"/>
          <w:numId w:val="21"/>
        </w:numPr>
        <w:tabs>
          <w:tab w:val="left" w:pos="0"/>
        </w:tabs>
      </w:pPr>
      <w:r>
        <w:rPr>
          <w:rFonts w:ascii="Linux Libertine G" w:hAnsi="Linux Libertine G"/>
        </w:rPr>
        <w:t>Changing pixel opacity (transparency)</w:t>
      </w:r>
    </w:p>
    <w:p w:rsidR="00591C79" w:rsidRDefault="00591C79" w:rsidP="00591C79">
      <w:pPr>
        <w:pStyle w:val="Textbody"/>
        <w:numPr>
          <w:ilvl w:val="0"/>
          <w:numId w:val="21"/>
        </w:numPr>
        <w:tabs>
          <w:tab w:val="left" w:pos="0"/>
        </w:tabs>
      </w:pPr>
      <w:r>
        <w:rPr>
          <w:rFonts w:ascii="Linux Libertine G" w:hAnsi="Linux Libertine G"/>
        </w:rPr>
        <w:t>Selecting groups of pixels</w:t>
      </w:r>
    </w:p>
    <w:p w:rsidR="00591C79" w:rsidRDefault="00591C79" w:rsidP="00591C79">
      <w:pPr>
        <w:pStyle w:val="Textbody"/>
        <w:numPr>
          <w:ilvl w:val="0"/>
          <w:numId w:val="21"/>
        </w:numPr>
        <w:tabs>
          <w:tab w:val="left" w:pos="0"/>
        </w:tabs>
      </w:pPr>
      <w:r>
        <w:rPr>
          <w:rFonts w:ascii="Linux Libertine G" w:hAnsi="Linux Libertine G"/>
        </w:rPr>
        <w:t>Modifying the color and opacity of the selected group(s).</w:t>
      </w:r>
    </w:p>
    <w:p w:rsidR="00591C79" w:rsidRDefault="00591C79" w:rsidP="00591C79">
      <w:pPr>
        <w:pStyle w:val="Textbody"/>
        <w:numPr>
          <w:ilvl w:val="0"/>
          <w:numId w:val="21"/>
        </w:numPr>
        <w:tabs>
          <w:tab w:val="left" w:pos="0"/>
        </w:tabs>
      </w:pPr>
      <w:r>
        <w:rPr>
          <w:rFonts w:ascii="Linux Libertine G" w:hAnsi="Linux Libertine G"/>
        </w:rPr>
        <w:t>Filling selected pixels with color.</w:t>
      </w:r>
    </w:p>
    <w:p w:rsidR="00B955FD" w:rsidRDefault="00B955FD"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39" w:name="_Toc322536462"/>
      <w:r>
        <w:lastRenderedPageBreak/>
        <w:t>SAA-2.5 Modifiers</w:t>
      </w:r>
      <w:bookmarkEnd w:id="39"/>
    </w:p>
    <w:p w:rsidR="00B955FD" w:rsidRDefault="00B955FD" w:rsidP="00B955FD">
      <w:pPr>
        <w:ind w:left="810" w:hanging="450"/>
        <w:rPr>
          <w:rFonts w:ascii="Linux Libertine G" w:hAnsi="Linux Libertine G"/>
        </w:rPr>
      </w:pPr>
      <w:r>
        <w:tab/>
      </w:r>
      <w:r>
        <w:rPr>
          <w:rFonts w:ascii="Linux Libertine G" w:hAnsi="Linux Libertine G"/>
        </w:rPr>
        <w:t>The user shall have access to modifiers which</w:t>
      </w:r>
      <w:r>
        <w:rPr>
          <w:rFonts w:ascii="Linux Libertine G" w:hAnsi="Linux Libertine G" w:hint="eastAsia"/>
        </w:rPr>
        <w:t>can</w:t>
      </w:r>
      <w:r>
        <w:rPr>
          <w:rFonts w:ascii="Linux Libertine G" w:hAnsi="Linux Libertine G"/>
        </w:rPr>
        <w:t xml:space="preserve"> change the properties of an entire image, selection, or animation.  Examples include:</w:t>
      </w:r>
    </w:p>
    <w:p w:rsidR="00B955FD" w:rsidRDefault="00B955FD" w:rsidP="00B955FD">
      <w:pPr>
        <w:ind w:left="810" w:hanging="450"/>
        <w:rPr>
          <w:rFonts w:ascii="Linux Libertine G" w:hAnsi="Linux Libertine G"/>
        </w:rPr>
      </w:pPr>
    </w:p>
    <w:p w:rsidR="00B955FD" w:rsidRPr="00B955FD" w:rsidRDefault="00B955FD" w:rsidP="00B955FD">
      <w:pPr>
        <w:numPr>
          <w:ilvl w:val="0"/>
          <w:numId w:val="29"/>
        </w:numPr>
      </w:pPr>
      <w:r>
        <w:rPr>
          <w:rFonts w:ascii="Linux Libertine G" w:hAnsi="Linux Libertine G"/>
        </w:rPr>
        <w:t>Transformations</w:t>
      </w:r>
    </w:p>
    <w:p w:rsidR="00B955FD" w:rsidRPr="00B955FD" w:rsidRDefault="00B955FD" w:rsidP="00B955FD">
      <w:pPr>
        <w:numPr>
          <w:ilvl w:val="0"/>
          <w:numId w:val="29"/>
        </w:numPr>
      </w:pPr>
      <w:r>
        <w:rPr>
          <w:rFonts w:ascii="Linux Libertine G" w:hAnsi="Linux Libertine G"/>
        </w:rPr>
        <w:t>Cropping and resizing</w:t>
      </w:r>
    </w:p>
    <w:p w:rsidR="00B955FD" w:rsidRPr="00B955FD" w:rsidRDefault="00B955FD" w:rsidP="00B955FD">
      <w:pPr>
        <w:numPr>
          <w:ilvl w:val="0"/>
          <w:numId w:val="29"/>
        </w:numPr>
      </w:pPr>
      <w:r>
        <w:rPr>
          <w:rFonts w:ascii="Linux Libertine G" w:hAnsi="Linux Libertine G"/>
        </w:rPr>
        <w:t>Editing color and opacity of groups of pixels</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40" w:name="_Toc322536463"/>
      <w:r>
        <w:rPr>
          <w:rFonts w:ascii="Linux Libertine G" w:hAnsi="Linux Libertine G"/>
        </w:rPr>
        <w:t>SAA-3.0 Left Toolbar</w:t>
      </w:r>
      <w:bookmarkEnd w:id="40"/>
    </w:p>
    <w:p w:rsidR="00591C79" w:rsidRDefault="00591C79" w:rsidP="00591C79">
      <w:pPr>
        <w:pStyle w:val="Textbody"/>
        <w:tabs>
          <w:tab w:val="left" w:pos="1426"/>
          <w:tab w:val="left" w:pos="1434"/>
        </w:tabs>
        <w:ind w:left="717"/>
      </w:pPr>
      <w:r>
        <w:rPr>
          <w:rFonts w:ascii="Linux Libertine G" w:hAnsi="Linux Libertine G"/>
        </w:rPr>
        <w:t>The left toolbar shall con</w:t>
      </w:r>
      <w:r w:rsidR="00B955FD">
        <w:rPr>
          <w:rFonts w:ascii="Linux Libertine G" w:hAnsi="Linux Libertine G"/>
        </w:rPr>
        <w:t>tain a panel that houses mouse-based</w:t>
      </w:r>
      <w:r>
        <w:rPr>
          <w:rFonts w:ascii="Linux Libertine G" w:hAnsi="Linux Libertine G"/>
        </w:rPr>
        <w:t xml:space="preserve"> tools. The user will be able to customize the tools. The left toolbar shall also contain a color picker that will allow the user to choose their color pallet.</w:t>
      </w:r>
    </w:p>
    <w:p w:rsidR="00591C79" w:rsidRDefault="00591C79" w:rsidP="00591C79">
      <w:pPr>
        <w:pStyle w:val="Heading2"/>
        <w:keepNext/>
        <w:widowControl w:val="0"/>
        <w:numPr>
          <w:ilvl w:val="1"/>
          <w:numId w:val="22"/>
        </w:numPr>
        <w:pBdr>
          <w:bottom w:val="none" w:sz="0" w:space="0" w:color="auto"/>
        </w:pBdr>
        <w:tabs>
          <w:tab w:val="left" w:pos="709"/>
          <w:tab w:val="left" w:pos="1426"/>
          <w:tab w:val="left" w:pos="1434"/>
        </w:tabs>
        <w:suppressAutoHyphens/>
        <w:spacing w:before="240" w:after="120"/>
        <w:ind w:left="717" w:hanging="283"/>
      </w:pPr>
      <w:bookmarkStart w:id="41" w:name="_Toc322536464"/>
      <w:r>
        <w:rPr>
          <w:rFonts w:ascii="Linux Libertine G" w:hAnsi="Linux Libertine G"/>
        </w:rPr>
        <w:t>SAA-3.1 Right Toolbar</w:t>
      </w:r>
      <w:bookmarkEnd w:id="41"/>
    </w:p>
    <w:p w:rsidR="00591C79" w:rsidRPr="00A51B0F" w:rsidRDefault="00591C79" w:rsidP="00A51B0F">
      <w:pPr>
        <w:pStyle w:val="Textbody"/>
        <w:tabs>
          <w:tab w:val="left" w:pos="1426"/>
          <w:tab w:val="left" w:pos="1434"/>
        </w:tabs>
        <w:ind w:left="717"/>
      </w:pPr>
      <w:r>
        <w:rPr>
          <w:rFonts w:ascii="Linux Libertine G" w:hAnsi="Linux Libertine G"/>
        </w:rPr>
        <w:t>The right toolbar shall contain a panel</w:t>
      </w:r>
      <w:r w:rsidR="00B955FD">
        <w:rPr>
          <w:rFonts w:ascii="Linux Libertine G" w:hAnsi="Linux Libertine G"/>
        </w:rPr>
        <w:t xml:space="preserve"> that houses the different layers in the image</w:t>
      </w:r>
      <w:r>
        <w:rPr>
          <w:rFonts w:ascii="Linux Libertine G" w:hAnsi="Linux Libertine G"/>
        </w:rPr>
        <w:t xml:space="preserve">. The user shall be able to </w:t>
      </w:r>
      <w:r w:rsidR="00B955FD">
        <w:rPr>
          <w:rFonts w:ascii="Linux Libertine G" w:hAnsi="Linux Libertine G"/>
        </w:rPr>
        <w:t>add, remove, deactivate, and merge layers from this panel.  The right toolbar shall also contain an image preview of the currently active image in its native resolution.</w:t>
      </w:r>
      <w:r w:rsidR="001B0F1B">
        <w:tab/>
      </w:r>
    </w:p>
    <w:p w:rsidR="00591C79" w:rsidRDefault="00F32E83" w:rsidP="00591C79">
      <w:pPr>
        <w:pStyle w:val="Textbody"/>
        <w:numPr>
          <w:ilvl w:val="0"/>
          <w:numId w:val="22"/>
        </w:numPr>
      </w:pPr>
      <w:r>
        <w:rPr>
          <w:noProof/>
          <w:lang w:eastAsia="en-US" w:bidi="ar-SA"/>
        </w:rPr>
        <w:drawing>
          <wp:anchor distT="0" distB="0" distL="0" distR="0" simplePos="0" relativeHeight="251668992" behindDoc="0" locked="0" layoutInCell="1" allowOverlap="1">
            <wp:simplePos x="0" y="0"/>
            <wp:positionH relativeFrom="column">
              <wp:posOffset>0</wp:posOffset>
            </wp:positionH>
            <wp:positionV relativeFrom="paragraph">
              <wp:posOffset>0</wp:posOffset>
            </wp:positionV>
            <wp:extent cx="6332220" cy="4749165"/>
            <wp:effectExtent l="0" t="0" r="0" b="0"/>
            <wp:wrapTopAndBottom/>
            <wp:docPr id="2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6332220" cy="4749165"/>
                    </a:xfrm>
                    <a:prstGeom prst="rect">
                      <a:avLst/>
                    </a:prstGeom>
                    <a:noFill/>
                  </pic:spPr>
                </pic:pic>
              </a:graphicData>
            </a:graphic>
          </wp:anchor>
        </w:drawing>
      </w:r>
    </w:p>
    <w:p w:rsidR="002212E4" w:rsidRDefault="00591C79" w:rsidP="00591C79">
      <w:pPr>
        <w:pStyle w:val="Heading1"/>
      </w:pPr>
      <w:r>
        <w:br w:type="page"/>
      </w:r>
      <w:bookmarkStart w:id="42" w:name="_Toc322536465"/>
      <w:r w:rsidR="005F4FEE">
        <w:lastRenderedPageBreak/>
        <w:t>7</w:t>
      </w:r>
      <w:r w:rsidR="00037B34">
        <w:t xml:space="preserve">.0 </w:t>
      </w:r>
      <w:r w:rsidR="00292C43">
        <w:t>Requirements Trace</w:t>
      </w:r>
      <w:r w:rsidR="00183F99">
        <w:t>ability</w:t>
      </w:r>
      <w:r w:rsidR="00292C43">
        <w:t xml:space="preserve"> Matrix (RTM)</w:t>
      </w:r>
      <w:bookmarkEnd w:id="42"/>
    </w:p>
    <w:tbl>
      <w:tblPr>
        <w:tblW w:w="10280" w:type="dxa"/>
        <w:tblInd w:w="-72" w:type="dxa"/>
        <w:tblLook w:val="04A0"/>
      </w:tblPr>
      <w:tblGrid>
        <w:gridCol w:w="820"/>
        <w:gridCol w:w="720"/>
        <w:gridCol w:w="3540"/>
        <w:gridCol w:w="683"/>
        <w:gridCol w:w="4517"/>
      </w:tblGrid>
      <w:tr w:rsidR="003C67F3" w:rsidRPr="003C67F3" w:rsidTr="000C675D">
        <w:trPr>
          <w:trHeight w:val="255"/>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b/>
                <w:bCs/>
                <w:sz w:val="20"/>
                <w:szCs w:val="20"/>
              </w:rPr>
            </w:pPr>
            <w:r w:rsidRPr="003C67F3">
              <w:rPr>
                <w:rFonts w:ascii="Arial" w:hAnsi="Arial" w:cs="Arial"/>
                <w:b/>
                <w:bCs/>
                <w:sz w:val="20"/>
                <w:szCs w:val="20"/>
              </w:rPr>
              <w:t>Entry #</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b/>
                <w:bCs/>
                <w:sz w:val="20"/>
                <w:szCs w:val="20"/>
              </w:rPr>
            </w:pPr>
            <w:r w:rsidRPr="003C67F3">
              <w:rPr>
                <w:rFonts w:ascii="Arial" w:hAnsi="Arial" w:cs="Arial"/>
                <w:b/>
                <w:bCs/>
                <w:sz w:val="20"/>
                <w:szCs w:val="20"/>
              </w:rPr>
              <w:t>Para #</w:t>
            </w:r>
          </w:p>
        </w:tc>
        <w:tc>
          <w:tcPr>
            <w:tcW w:w="3540" w:type="dxa"/>
            <w:tcBorders>
              <w:top w:val="single" w:sz="4" w:space="0" w:color="auto"/>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b/>
                <w:bCs/>
                <w:sz w:val="20"/>
                <w:szCs w:val="20"/>
              </w:rPr>
            </w:pPr>
            <w:r w:rsidRPr="003C67F3">
              <w:rPr>
                <w:rFonts w:ascii="Arial" w:hAnsi="Arial" w:cs="Arial"/>
                <w:b/>
                <w:bCs/>
                <w:sz w:val="20"/>
                <w:szCs w:val="20"/>
              </w:rPr>
              <w:t>System Specification text</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b/>
                <w:bCs/>
                <w:sz w:val="20"/>
                <w:szCs w:val="20"/>
              </w:rPr>
            </w:pPr>
            <w:r w:rsidRPr="003C67F3">
              <w:rPr>
                <w:rFonts w:ascii="Arial" w:hAnsi="Arial" w:cs="Arial"/>
                <w:b/>
                <w:bCs/>
                <w:sz w:val="20"/>
                <w:szCs w:val="20"/>
              </w:rPr>
              <w:t>Type</w:t>
            </w:r>
          </w:p>
        </w:tc>
        <w:tc>
          <w:tcPr>
            <w:tcW w:w="4517" w:type="dxa"/>
            <w:tcBorders>
              <w:top w:val="single" w:sz="4" w:space="0" w:color="auto"/>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b/>
                <w:bCs/>
                <w:sz w:val="20"/>
                <w:szCs w:val="20"/>
              </w:rPr>
            </w:pPr>
            <w:r w:rsidRPr="003C67F3">
              <w:rPr>
                <w:rFonts w:ascii="Arial" w:hAnsi="Arial" w:cs="Arial"/>
                <w:b/>
                <w:bCs/>
                <w:sz w:val="20"/>
                <w:szCs w:val="20"/>
              </w:rPr>
              <w:t>Use Case Name</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Sprite Art and Animation(SAA) shall be produced in our software MyPixel Sprite Editor (MPSE)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MPSE shall allow users to create new sprites.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UC2 SW Create_New_Sprite</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MPSE shall allow users to modify existing sprites.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UC3 SW Modify_Existing_Sprite</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4</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editing shall occur on a canvas that represents the grid of pixels involved</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UC4 SW Edit_Sprite</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5</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editing shall be done using built-in tools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UC5 SW Use_Built-in_Tools</w:t>
            </w:r>
          </w:p>
        </w:tc>
      </w:tr>
      <w:tr w:rsidR="003C67F3" w:rsidRPr="003C67F3" w:rsidTr="000C675D">
        <w:trPr>
          <w:trHeight w:val="25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6</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will let the user define new tools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UC6 SW Create_New_Tools</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7</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canvas will have multiple zoom options.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UC7 SW Canvas_Window_Zoom</w:t>
            </w:r>
          </w:p>
        </w:tc>
      </w:tr>
      <w:tr w:rsidR="003C67F3" w:rsidRPr="003C67F3" w:rsidTr="000C675D">
        <w:trPr>
          <w:trHeight w:val="282"/>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8</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canvas will have several image layers.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9</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image shall consist of a square matrix of pixels.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10</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canvas shall contain, and display data relating to full sprite animation based on the active screen.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11</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canvas shall allow the user to switch back and forth between viewing/editing each image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UC11 SW User_Swtiches_Between_Images</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12</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canvas shall allow the user to switch back and forth between viewing/editing the entire animation.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UC12 SW User_Swtiches_Between_Animations</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13</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pixel data shall include canvas position, color, and transparency</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14</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image shall be interacted with via mouse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UC14 SW Mouse_Based_Tool_Interaction</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15</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Image shall be interacted with via "tools"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UC15 SW Image_Interaction_Via_Tools</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16</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transparency and backrgound image shall be customizable by the user.</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UC16 SW Adjust_Layer_Properties</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17</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Pixel grid display properties shall be customizable by the user.</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UC17 SW Adjust_Image_Properties</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18</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2.3</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Animation shall consist of all images in the sprite and are played in sequence at a specified rate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UC18 SW Animation_Playback</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19</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2.3</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The user shall be able to change the animation rate with an animation preview</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UC19 SW Animation_Playback_Frame_Rate_Adjustment</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20</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2.3</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Several built-in tools shall be available for changing the animation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lastRenderedPageBreak/>
              <w:t>21</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2.4</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Mouse-based tools shall have control over the canvas state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22</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2.4</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changes to the canvas state shall include pixel selection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UC22 Change_Selected_Pixels</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23</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2.4</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changes shall include: modifying color and opacity of individual pixels.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UC23 SW Modify_Individual_Pixel_Color_And_Opacity</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24</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2.4</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changes shall include: modifying color and opacity of groups of pixels.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UC24 SW Modify_Groups_Pixels_Color_And_Opacity</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25</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2.5</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users shall have access to modifiers which can change the properties of an entire image, selection, or animation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UC25 SW Transform_Sprite</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26</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tools will be able to be customized by the user</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27</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left toolbar shall contain a panel that houses instant tools which are customizable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25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28</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3.0</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left toolbar shall contain a color picker</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29</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right toolbar shall contain a panel that houses the different layers in the image</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r w:rsidR="003C67F3" w:rsidRPr="003C67F3" w:rsidTr="000C675D">
        <w:trPr>
          <w:trHeight w:val="51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30</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right toolbar shall allow the user add, remove, deactivate, and merge layers</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UC30 SW Modify_Layers</w:t>
            </w:r>
          </w:p>
        </w:tc>
      </w:tr>
      <w:tr w:rsidR="003C67F3" w:rsidRPr="003C67F3" w:rsidTr="000C675D">
        <w:trPr>
          <w:trHeight w:val="76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31</w:t>
            </w:r>
          </w:p>
        </w:tc>
        <w:tc>
          <w:tcPr>
            <w:tcW w:w="720"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jc w:val="right"/>
              <w:rPr>
                <w:rFonts w:ascii="Arial" w:hAnsi="Arial" w:cs="Arial"/>
                <w:sz w:val="20"/>
                <w:szCs w:val="20"/>
              </w:rPr>
            </w:pPr>
            <w:r w:rsidRPr="003C67F3">
              <w:rPr>
                <w:rFonts w:ascii="Arial" w:hAnsi="Arial" w:cs="Arial"/>
                <w:sz w:val="20"/>
                <w:szCs w:val="20"/>
              </w:rPr>
              <w:t>3.1</w:t>
            </w:r>
          </w:p>
        </w:tc>
        <w:tc>
          <w:tcPr>
            <w:tcW w:w="3540"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right toolbar shall contain an image preview of the currently active image in its native resolution</w:t>
            </w:r>
          </w:p>
        </w:tc>
        <w:tc>
          <w:tcPr>
            <w:tcW w:w="683" w:type="dxa"/>
            <w:tcBorders>
              <w:top w:val="nil"/>
              <w:left w:val="nil"/>
              <w:bottom w:val="single" w:sz="4" w:space="0" w:color="auto"/>
              <w:right w:val="single" w:sz="4" w:space="0" w:color="auto"/>
            </w:tcBorders>
            <w:shd w:val="clear" w:color="auto" w:fill="auto"/>
            <w:noWrap/>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SW</w:t>
            </w:r>
          </w:p>
        </w:tc>
        <w:tc>
          <w:tcPr>
            <w:tcW w:w="4517" w:type="dxa"/>
            <w:tcBorders>
              <w:top w:val="nil"/>
              <w:left w:val="nil"/>
              <w:bottom w:val="single" w:sz="4" w:space="0" w:color="auto"/>
              <w:right w:val="single" w:sz="4" w:space="0" w:color="auto"/>
            </w:tcBorders>
            <w:shd w:val="clear" w:color="auto" w:fill="auto"/>
            <w:vAlign w:val="bottom"/>
            <w:hideMark/>
          </w:tcPr>
          <w:p w:rsidR="003C67F3" w:rsidRPr="003C67F3" w:rsidRDefault="003C67F3" w:rsidP="003C67F3">
            <w:pPr>
              <w:ind w:firstLine="0"/>
              <w:rPr>
                <w:rFonts w:ascii="Arial" w:hAnsi="Arial" w:cs="Arial"/>
                <w:sz w:val="20"/>
                <w:szCs w:val="20"/>
              </w:rPr>
            </w:pPr>
            <w:r w:rsidRPr="003C67F3">
              <w:rPr>
                <w:rFonts w:ascii="Arial" w:hAnsi="Arial" w:cs="Arial"/>
                <w:sz w:val="20"/>
                <w:szCs w:val="20"/>
              </w:rPr>
              <w:t>n/a</w:t>
            </w:r>
          </w:p>
        </w:tc>
      </w:tr>
    </w:tbl>
    <w:p w:rsidR="003C67F3" w:rsidRDefault="003C67F3" w:rsidP="00312AA7"/>
    <w:p w:rsidR="003C67F3" w:rsidRDefault="003C67F3" w:rsidP="002212E4">
      <w:pPr>
        <w:pStyle w:val="Heading1"/>
      </w:pPr>
      <w:r>
        <w:br w:type="page"/>
      </w:r>
      <w:bookmarkStart w:id="43" w:name="_Toc322536466"/>
      <w:r w:rsidR="005F4FEE">
        <w:lastRenderedPageBreak/>
        <w:t>8</w:t>
      </w:r>
      <w:r w:rsidR="00F3103A">
        <w:t xml:space="preserve">.0 </w:t>
      </w:r>
      <w:r>
        <w:t>Use Cases</w:t>
      </w:r>
      <w:bookmarkEnd w:id="43"/>
    </w:p>
    <w:p w:rsidR="003C67F3" w:rsidRDefault="00FB3C46" w:rsidP="00FB3C46">
      <w:pPr>
        <w:pStyle w:val="Heading2"/>
      </w:pPr>
      <w:bookmarkStart w:id="44" w:name="_Toc322536467"/>
      <w:r>
        <w:t xml:space="preserve">8.1 </w:t>
      </w:r>
      <w:r w:rsidR="003C67F3">
        <w:t>Use Case 02: Create_New_Sprite</w:t>
      </w:r>
      <w:bookmarkEnd w:id="44"/>
    </w:p>
    <w:p w:rsidR="003C67F3" w:rsidRDefault="003C67F3" w:rsidP="003C67F3"/>
    <w:p w:rsidR="003C67F3" w:rsidRDefault="003C67F3" w:rsidP="003C67F3">
      <w:pPr>
        <w:rPr>
          <w:b/>
          <w:bCs/>
        </w:rPr>
      </w:pPr>
      <w:r>
        <w:rPr>
          <w:b/>
          <w:bCs/>
        </w:rPr>
        <w:t>Overview:</w:t>
      </w:r>
    </w:p>
    <w:p w:rsidR="003C67F3" w:rsidRDefault="003C67F3" w:rsidP="00144C24">
      <w:pPr>
        <w:ind w:left="360" w:firstLine="0"/>
      </w:pPr>
      <w:r>
        <w:t xml:space="preserve">This Use Case enables the user to create a new working sprite with a specified file name. The new working sprite consists of one image initially, with a specific width and height in pixels. </w:t>
      </w:r>
    </w:p>
    <w:p w:rsidR="003C67F3" w:rsidRDefault="003C67F3" w:rsidP="003C67F3"/>
    <w:p w:rsidR="003C67F3" w:rsidRDefault="003C67F3" w:rsidP="003C67F3">
      <w:pPr>
        <w:rPr>
          <w:b/>
          <w:bCs/>
        </w:rPr>
      </w:pPr>
      <w:r>
        <w:rPr>
          <w:b/>
          <w:bCs/>
        </w:rPr>
        <w:t>Preconditions:</w:t>
      </w:r>
    </w:p>
    <w:p w:rsidR="003C67F3" w:rsidRDefault="003C67F3" w:rsidP="003C67F3">
      <w:r>
        <w:t xml:space="preserve">1. There is no unsaved worked in the actions stack. </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40"/>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1. User clicks on the ‘File’ button in the menu strip.</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1. Dropdown appears. File option ‘New’ is visible.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2. User clicks on ‘New’ button within the File menu dropdown.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2. ‘New Sprite’ dialog box appears.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 xml:space="preserve">3. Enter values for image width, image height, and file name inputs.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3. Input fields are updated.</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4. User clicks the ‘OK’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4. Dialog box disappears. A blank editable canvas with the selected size is visible in the canvas window.  New sprite has been created.</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5. User clicks the ‘Cancel’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5. Dialog box disappears. The new sprite was not created. </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 xml:space="preserve">Items 4 and 5 are mutually exclusive. Default values will be provided in the image width, image height, and name fields, so item 3 is optional. </w:t>
      </w:r>
    </w:p>
    <w:p w:rsidR="003C67F3" w:rsidRDefault="003C67F3" w:rsidP="003C67F3"/>
    <w:p w:rsidR="003C67F3" w:rsidRDefault="003C67F3" w:rsidP="003C67F3">
      <w:pPr>
        <w:rPr>
          <w:b/>
          <w:bCs/>
        </w:rPr>
      </w:pPr>
      <w:r>
        <w:rPr>
          <w:b/>
          <w:bCs/>
        </w:rPr>
        <w:t>Post Conditions:</w:t>
      </w:r>
    </w:p>
    <w:p w:rsidR="003C67F3" w:rsidRDefault="003C67F3" w:rsidP="003C67F3">
      <w:r>
        <w:t>1. A new working sprite was created (if OK button was selected).</w:t>
      </w:r>
    </w:p>
    <w:p w:rsidR="003C67F3" w:rsidRDefault="003C67F3" w:rsidP="003C67F3">
      <w:r>
        <w:t>2. A blank sprite canvas is visible - The image screen is currently active.</w:t>
      </w:r>
    </w:p>
    <w:p w:rsidR="003C67F3" w:rsidRDefault="003C67F3" w:rsidP="003C67F3"/>
    <w:tbl>
      <w:tblPr>
        <w:tblW w:w="0" w:type="auto"/>
        <w:tblInd w:w="108" w:type="dxa"/>
        <w:tblLayout w:type="fixed"/>
        <w:tblLook w:val="0000"/>
      </w:tblPr>
      <w:tblGrid>
        <w:gridCol w:w="4680"/>
        <w:gridCol w:w="474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Filename already exists.</w:t>
            </w:r>
          </w:p>
          <w:p w:rsidR="003C67F3" w:rsidRDefault="003C67F3" w:rsidP="003C67F3">
            <w:r>
              <w:t xml:space="preserve">2. Image size outside bounds. </w:t>
            </w:r>
          </w:p>
          <w:p w:rsidR="003C67F3" w:rsidRDefault="003C67F3" w:rsidP="003C67F3"/>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None.</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Menu strip</w:t>
            </w:r>
          </w:p>
          <w:p w:rsidR="003C67F3" w:rsidRDefault="003C67F3" w:rsidP="003C67F3">
            <w:r>
              <w:t xml:space="preserve">2. ‘New Sprite’ dialog box pop-up. </w:t>
            </w:r>
          </w:p>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pPr>
        <w:sectPr w:rsidR="003C67F3" w:rsidSect="00F6772E">
          <w:footerReference w:type="default" r:id="rId20"/>
          <w:pgSz w:w="12240" w:h="15840"/>
          <w:pgMar w:top="1134" w:right="1134" w:bottom="1134" w:left="1134" w:header="720" w:footer="720" w:gutter="0"/>
          <w:pgBorders w:offsetFrom="page">
            <w:top w:val="single" w:sz="8" w:space="24" w:color="4F81BD"/>
            <w:left w:val="single" w:sz="8" w:space="20" w:color="4F81BD"/>
            <w:bottom w:val="single" w:sz="8" w:space="24" w:color="4F81BD"/>
            <w:right w:val="single" w:sz="8" w:space="15" w:color="4F81BD"/>
          </w:pgBorders>
          <w:cols w:space="720"/>
          <w:titlePg/>
          <w:docGrid w:linePitch="312" w:charSpace="-6145"/>
        </w:sectPr>
      </w:pPr>
    </w:p>
    <w:p w:rsidR="003C67F3" w:rsidRDefault="00FB3C46" w:rsidP="00FB3C46">
      <w:pPr>
        <w:pStyle w:val="Heading2"/>
      </w:pPr>
      <w:bookmarkStart w:id="45" w:name="_Toc322536468"/>
      <w:r>
        <w:lastRenderedPageBreak/>
        <w:t xml:space="preserve">8.2 </w:t>
      </w:r>
      <w:r w:rsidR="003C67F3">
        <w:t>Use Case 03: Modify_Existing_Sprite</w:t>
      </w:r>
      <w:bookmarkEnd w:id="45"/>
    </w:p>
    <w:p w:rsidR="003C67F3" w:rsidRDefault="003C67F3" w:rsidP="003C67F3"/>
    <w:p w:rsidR="003C67F3" w:rsidRDefault="003C67F3" w:rsidP="003C67F3">
      <w:pPr>
        <w:rPr>
          <w:b/>
          <w:bCs/>
        </w:rPr>
      </w:pPr>
      <w:r>
        <w:rPr>
          <w:b/>
          <w:bCs/>
        </w:rPr>
        <w:t>Overview:</w:t>
      </w:r>
    </w:p>
    <w:p w:rsidR="003C67F3" w:rsidRDefault="003C67F3" w:rsidP="003C67F3">
      <w:r>
        <w:t>This describes a case in which the user wants to import, and edit and existing sprite sheet.</w:t>
      </w:r>
    </w:p>
    <w:p w:rsidR="003C67F3" w:rsidRDefault="003C67F3" w:rsidP="003C67F3"/>
    <w:p w:rsidR="003C67F3" w:rsidRDefault="003C67F3" w:rsidP="003C67F3">
      <w:pPr>
        <w:rPr>
          <w:b/>
          <w:bCs/>
        </w:rPr>
      </w:pPr>
      <w:r>
        <w:rPr>
          <w:b/>
          <w:bCs/>
        </w:rPr>
        <w:t>Preconditions:</w:t>
      </w:r>
    </w:p>
    <w:p w:rsidR="003C67F3" w:rsidRDefault="003C67F3" w:rsidP="003C67F3">
      <w:r>
        <w:t>1. There is a valid sprite sheet.</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1. User clicks on the ‘File' button in the menu strip.</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1. Dropdown appears. File option ‘Import’ is visible.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2. User clicks on ‘Import’ button within the File menu dropdown.</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2. JFileChooser dialogue appears. User browses to the file they want to import. After the file is chosen, the 'Import Sprite Sheet' dialogue appears. Options 'Height', 'Width', 'Coordinates', 'Next/Previous Frame' are visible. An Image preview panel is also visible. </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3. User sets the properties of the Sprite within the 'Import Sprite Sheet' dialgue. User may preview the results of their options in the preview panel. User selects ok.</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pPr>
            <w:r>
              <w:t>3. MPSE creates new sprite with the images extracted from the sprite sheet. The first image extracted is set as the selected image.</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rPr>
                <w:b/>
                <w:bCs/>
              </w:rPr>
            </w:pPr>
            <w:r>
              <w:t xml:space="preserve">4. Users may now edit sprite as directed in </w:t>
            </w:r>
            <w:r>
              <w:rPr>
                <w:b/>
                <w:bCs/>
              </w:rPr>
              <w:t>Use Case 4.</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4. </w:t>
            </w:r>
            <w:r>
              <w:rPr>
                <w:b/>
                <w:bCs/>
              </w:rPr>
              <w:t>Use Case 4</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Items must be completed as directed.</w:t>
      </w:r>
    </w:p>
    <w:p w:rsidR="003C67F3" w:rsidRDefault="003C67F3" w:rsidP="003C67F3"/>
    <w:p w:rsidR="003C67F3" w:rsidRDefault="003C67F3" w:rsidP="003C67F3">
      <w:pPr>
        <w:rPr>
          <w:b/>
          <w:bCs/>
        </w:rPr>
      </w:pPr>
      <w:r>
        <w:rPr>
          <w:b/>
          <w:bCs/>
        </w:rPr>
        <w:t>Post Conditions:</w:t>
      </w:r>
    </w:p>
    <w:p w:rsidR="003C67F3" w:rsidRDefault="003C67F3" w:rsidP="003C67F3">
      <w:pPr>
        <w:rPr>
          <w:b/>
          <w:bCs/>
        </w:rPr>
      </w:pPr>
    </w:p>
    <w:p w:rsidR="003C67F3" w:rsidRDefault="003C67F3" w:rsidP="003C67F3">
      <w:r>
        <w:t>1. The sprite has been imported.</w:t>
      </w:r>
    </w:p>
    <w:p w:rsidR="003C67F3" w:rsidRDefault="003C67F3" w:rsidP="003C67F3">
      <w:r>
        <w:t>2. 'Canvas' state has been set.</w:t>
      </w:r>
    </w:p>
    <w:p w:rsidR="003C67F3" w:rsidRDefault="003C67F3" w:rsidP="003C67F3">
      <w:r>
        <w:t>3. 'Images' have been populated in the 'Image Selector' on the right.</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Sprite Sheet is invalid</w:t>
            </w:r>
          </w:p>
          <w:p w:rsidR="003C67F3" w:rsidRDefault="003C67F3" w:rsidP="003C67F3"/>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4</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Menu strip</w:t>
            </w:r>
          </w:p>
          <w:p w:rsidR="003C67F3" w:rsidRDefault="003C67F3" w:rsidP="003C67F3">
            <w:r>
              <w:t>2. Import Sprite Sheet Dialogue</w:t>
            </w:r>
          </w:p>
          <w:p w:rsidR="003C67F3" w:rsidRDefault="003C67F3" w:rsidP="003C67F3">
            <w:r>
              <w:t>3. Main GUI</w:t>
            </w:r>
          </w:p>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pPr>
        <w:rPr>
          <w:b/>
          <w:bCs/>
        </w:rPr>
        <w:sectPr w:rsidR="003C67F3"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4097"/>
        </w:sectPr>
      </w:pPr>
    </w:p>
    <w:p w:rsidR="003C67F3" w:rsidRDefault="00FB3C46" w:rsidP="00FB3C46">
      <w:pPr>
        <w:pStyle w:val="Heading2"/>
      </w:pPr>
      <w:bookmarkStart w:id="46" w:name="_Toc322536469"/>
      <w:r>
        <w:lastRenderedPageBreak/>
        <w:t xml:space="preserve">8.3 </w:t>
      </w:r>
      <w:r w:rsidR="003C67F3">
        <w:t>Use Case 04: Edit_Sprite</w:t>
      </w:r>
      <w:bookmarkEnd w:id="46"/>
    </w:p>
    <w:p w:rsidR="003C67F3" w:rsidRDefault="003C67F3" w:rsidP="003C67F3"/>
    <w:p w:rsidR="003C67F3" w:rsidRDefault="003C67F3" w:rsidP="003C67F3">
      <w:pPr>
        <w:rPr>
          <w:b/>
          <w:bCs/>
        </w:rPr>
      </w:pPr>
      <w:r>
        <w:rPr>
          <w:b/>
          <w:bCs/>
        </w:rPr>
        <w:t>Overview:</w:t>
      </w:r>
    </w:p>
    <w:p w:rsidR="003C67F3" w:rsidRDefault="003C67F3" w:rsidP="003C67F3">
      <w:r>
        <w:t>This describes a case in which the user wants to edit a sprite in the 'Canvas'</w:t>
      </w:r>
    </w:p>
    <w:p w:rsidR="003C67F3" w:rsidRDefault="003C67F3" w:rsidP="003C67F3"/>
    <w:p w:rsidR="003C67F3" w:rsidRDefault="003C67F3" w:rsidP="003C67F3">
      <w:pPr>
        <w:rPr>
          <w:b/>
          <w:bCs/>
        </w:rPr>
      </w:pPr>
      <w:r>
        <w:rPr>
          <w:b/>
          <w:bCs/>
        </w:rPr>
        <w:t>Preconditions:</w:t>
      </w:r>
    </w:p>
    <w:p w:rsidR="003C67F3" w:rsidRDefault="003C67F3" w:rsidP="003C67F3">
      <w:r>
        <w:t>1. There is a Sprite loaded.</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rPr>
                <w:rFonts w:ascii="Arial" w:hAnsi="Arial" w:cs="Arial"/>
              </w:rPr>
            </w:pPr>
            <w:r>
              <w:rPr>
                <w:rFonts w:ascii="Arial" w:hAnsi="Arial" w:cs="Arial"/>
              </w:rPr>
              <w:t>1.Userinteractswithimageviamousetoolfoundinthelefttoolbar.</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1. </w:t>
            </w:r>
            <w:r>
              <w:rPr>
                <w:b/>
                <w:bCs/>
              </w:rPr>
              <w:t>Use Case 5</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rPr>
                <w:rFonts w:ascii="Arial" w:hAnsi="Arial" w:cs="Arial"/>
              </w:rPr>
            </w:pPr>
            <w:r>
              <w:rPr>
                <w:rFonts w:ascii="Arial" w:hAnsi="Arial" w:cs="Arial"/>
              </w:rPr>
              <w:t>2.Usermodifiesaselectioninsomeway</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2. </w:t>
            </w:r>
            <w:r>
              <w:rPr>
                <w:b/>
                <w:bCs/>
              </w:rPr>
              <w:t>Use Case 22</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3. User adds/deletes/modifies layers in image found in the right toolbar.</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3. </w:t>
            </w:r>
            <w:r>
              <w:rPr>
                <w:b/>
                <w:bCs/>
              </w:rPr>
              <w:t>Use Case 30</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4. User selects different image to edit found in the right toolbar.</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4. </w:t>
            </w:r>
            <w:r>
              <w:rPr>
                <w:b/>
                <w:bCs/>
              </w:rPr>
              <w:t>Use Case 29</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5. User changes tabs between Image and Animation</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5. </w:t>
            </w:r>
            <w:r>
              <w:rPr>
                <w:b/>
                <w:bCs/>
              </w:rPr>
              <w:t>Use Case 11</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6. User modifies Animation FPS</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6. </w:t>
            </w:r>
            <w:r>
              <w:rPr>
                <w:b/>
                <w:bCs/>
              </w:rPr>
              <w:t>Use Case 18</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7. User modifies Layer Properties</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7. </w:t>
            </w:r>
            <w:r>
              <w:rPr>
                <w:b/>
                <w:bCs/>
              </w:rPr>
              <w:t>Use Case 16</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pPr>
            <w:r>
              <w:t>8. User modifies Image Properties</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8. </w:t>
            </w:r>
            <w:r>
              <w:rPr>
                <w:b/>
                <w:bCs/>
              </w:rPr>
              <w:t>Use  Case 17</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Item 2 must be completed after Item 1 as Item 2 requires a selection as directed by a mouse tool. Items 1, 3, 4, 5, 6, 7, 8 may occur in any order, any number of times. Item 1, 2, 3, 4, 7, 8, require the Image tab to be selected. Item 6 requires the Animation tab to be selected.</w:t>
      </w:r>
    </w:p>
    <w:p w:rsidR="003C67F3" w:rsidRDefault="003C67F3" w:rsidP="003C67F3"/>
    <w:p w:rsidR="003C67F3" w:rsidRDefault="003C67F3" w:rsidP="003C67F3">
      <w:pPr>
        <w:rPr>
          <w:b/>
          <w:bCs/>
        </w:rPr>
      </w:pPr>
      <w:r>
        <w:rPr>
          <w:b/>
          <w:bCs/>
        </w:rPr>
        <w:t>Post Conditions:</w:t>
      </w:r>
    </w:p>
    <w:p w:rsidR="003C67F3" w:rsidRDefault="003C67F3" w:rsidP="003C67F3">
      <w:pPr>
        <w:rPr>
          <w:b/>
          <w:bCs/>
        </w:rPr>
      </w:pPr>
    </w:p>
    <w:p w:rsidR="003C67F3" w:rsidRDefault="003C67F3" w:rsidP="003C67F3">
      <w:r>
        <w:t>1. Sprite that has been loaded has been edited.</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No Sprite has been selected.</w:t>
            </w:r>
          </w:p>
          <w:p w:rsidR="003C67F3" w:rsidRDefault="003C67F3" w:rsidP="003C67F3"/>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5, 11, 16, 17, 18, 22, 29, 30</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Main GUI.</w:t>
            </w:r>
          </w:p>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p w:rsidR="003C67F3" w:rsidRDefault="003C67F3" w:rsidP="003C67F3"/>
    <w:p w:rsidR="003C67F3" w:rsidRDefault="003C67F3" w:rsidP="003C67F3">
      <w:pPr>
        <w:rPr>
          <w:b/>
          <w:bCs/>
        </w:rPr>
      </w:pPr>
    </w:p>
    <w:p w:rsidR="003C67F3" w:rsidRDefault="003C67F3" w:rsidP="003C67F3">
      <w:pPr>
        <w:sectPr w:rsidR="003C67F3"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4097"/>
        </w:sectPr>
      </w:pPr>
    </w:p>
    <w:p w:rsidR="003C67F3" w:rsidRDefault="00FB3C46" w:rsidP="00FB3C46">
      <w:pPr>
        <w:pStyle w:val="Heading2"/>
      </w:pPr>
      <w:bookmarkStart w:id="47" w:name="_Toc322536470"/>
      <w:r>
        <w:lastRenderedPageBreak/>
        <w:t xml:space="preserve">8.4 </w:t>
      </w:r>
      <w:r w:rsidR="003C67F3">
        <w:t>Use Case 05: Use_Built-in_Tools</w:t>
      </w:r>
      <w:bookmarkEnd w:id="47"/>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The user will have access to a number of various built-in tools to facilitate mouse-based editing of the image.</w:t>
      </w:r>
    </w:p>
    <w:p w:rsidR="003C67F3" w:rsidRDefault="003C67F3" w:rsidP="003C67F3"/>
    <w:p w:rsidR="003C67F3" w:rsidRDefault="003C67F3" w:rsidP="003C67F3">
      <w:pPr>
        <w:rPr>
          <w:b/>
          <w:bCs/>
        </w:rPr>
      </w:pPr>
      <w:r>
        <w:rPr>
          <w:b/>
          <w:bCs/>
        </w:rPr>
        <w:t>Preconditions:</w:t>
      </w:r>
    </w:p>
    <w:p w:rsidR="003C67F3" w:rsidRDefault="003C67F3" w:rsidP="003C67F3">
      <w:r>
        <w:t>1. A canvas must be active for editing</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 w:type="dxa"/>
        <w:tblLayout w:type="fixed"/>
        <w:tblLook w:val="0000"/>
      </w:tblPr>
      <w:tblGrid>
        <w:gridCol w:w="2762"/>
        <w:gridCol w:w="6818"/>
      </w:tblGrid>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jc w:val="center"/>
            </w:pPr>
            <w:r>
              <w:t>Action</w:t>
            </w:r>
          </w:p>
        </w:tc>
        <w:tc>
          <w:tcPr>
            <w:tcW w:w="681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jc w:val="center"/>
            </w:pPr>
            <w:r>
              <w:t>Software Reaction</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1. User left clicks the “Tools” button in the menu.</w:t>
            </w:r>
          </w:p>
        </w:tc>
        <w:tc>
          <w:tcPr>
            <w:tcW w:w="681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1. A dropdown menu revealing different available tools appears. Some might be greyed out.</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2. User left clicks on an option from the dropdown that isn't greyed out.</w:t>
            </w:r>
          </w:p>
        </w:tc>
        <w:tc>
          <w:tcPr>
            <w:tcW w:w="681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2.The specified tool is engaged and will be used when the mouse interacts with the canvas.</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Tools specify different ways of interacting with the canvas. Whenever a tool is selected, a new editing or selecti</w:t>
      </w:r>
      <w:r w:rsidR="00312AA7">
        <w:t>on mode is engaged and it will a</w:t>
      </w:r>
      <w:r>
        <w:t xml:space="preserve">ffect the way the user's mouse clicks interact with the canvas. </w:t>
      </w:r>
    </w:p>
    <w:p w:rsidR="003C67F3" w:rsidRDefault="003C67F3" w:rsidP="003C67F3"/>
    <w:p w:rsidR="003C67F3" w:rsidRDefault="003C67F3" w:rsidP="003C67F3">
      <w:pPr>
        <w:rPr>
          <w:b/>
          <w:bCs/>
        </w:rPr>
      </w:pPr>
      <w:r>
        <w:rPr>
          <w:b/>
          <w:bCs/>
        </w:rPr>
        <w:t>Post Conditions:</w:t>
      </w:r>
    </w:p>
    <w:p w:rsidR="003C67F3" w:rsidRDefault="003C67F3" w:rsidP="003C67F3">
      <w:r>
        <w:t>1. The editing state will be changed according to the tool selected.</w:t>
      </w:r>
    </w:p>
    <w:p w:rsidR="003C67F3" w:rsidRDefault="003C67F3" w:rsidP="003C67F3"/>
    <w:tbl>
      <w:tblPr>
        <w:tblW w:w="0" w:type="auto"/>
        <w:tblInd w:w="-10" w:type="dxa"/>
        <w:tblLayout w:type="fixed"/>
        <w:tblLook w:val="0000"/>
      </w:tblPr>
      <w:tblGrid>
        <w:gridCol w:w="5783"/>
        <w:gridCol w:w="3797"/>
      </w:tblGrid>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Exceptions:</w:t>
            </w:r>
          </w:p>
          <w:p w:rsidR="003C67F3" w:rsidRDefault="003C67F3" w:rsidP="003C67F3">
            <w:pPr>
              <w:spacing w:line="100" w:lineRule="atLeast"/>
            </w:pPr>
            <w:r>
              <w:t>None.</w:t>
            </w:r>
          </w:p>
          <w:p w:rsidR="003C67F3" w:rsidRDefault="003C67F3" w:rsidP="003C67F3">
            <w:pPr>
              <w:spacing w:line="100" w:lineRule="atLeast"/>
            </w:pPr>
          </w:p>
        </w:tc>
        <w:tc>
          <w:tcPr>
            <w:tcW w:w="3797"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Use Cases Utilized:</w:t>
            </w:r>
          </w:p>
          <w:p w:rsidR="003C67F3" w:rsidRDefault="003C67F3" w:rsidP="003C67F3">
            <w:pPr>
              <w:spacing w:line="100" w:lineRule="atLeast"/>
            </w:pPr>
            <w:r>
              <w:t>None.</w:t>
            </w:r>
          </w:p>
        </w:tc>
      </w:tr>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Required GUI:</w:t>
            </w:r>
          </w:p>
          <w:p w:rsidR="003C67F3" w:rsidRDefault="003C67F3" w:rsidP="003C67F3">
            <w:pPr>
              <w:spacing w:line="100" w:lineRule="atLeast"/>
            </w:pPr>
            <w:r>
              <w:t>1. Menu strip</w:t>
            </w:r>
          </w:p>
          <w:p w:rsidR="003C67F3" w:rsidRDefault="003C67F3" w:rsidP="003C67F3">
            <w:pPr>
              <w:spacing w:line="100" w:lineRule="atLeast"/>
            </w:pPr>
            <w:r>
              <w:t>2. ‘Tools' button</w:t>
            </w:r>
          </w:p>
        </w:tc>
        <w:tc>
          <w:tcPr>
            <w:tcW w:w="3797"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Timing Constraints:</w:t>
            </w:r>
          </w:p>
          <w:p w:rsidR="003C67F3" w:rsidRDefault="003C67F3" w:rsidP="003C67F3">
            <w:pPr>
              <w:spacing w:line="100" w:lineRule="atLeast"/>
            </w:pPr>
            <w:r>
              <w:t>None.</w:t>
            </w:r>
          </w:p>
        </w:tc>
      </w:tr>
    </w:tbl>
    <w:p w:rsidR="003C67F3" w:rsidRDefault="003C67F3" w:rsidP="003C67F3">
      <w:pPr>
        <w:rPr>
          <w:b/>
          <w:bCs/>
        </w:rPr>
        <w:sectPr w:rsidR="003C67F3" w:rsidSect="00F6772E">
          <w:pgSz w:w="12240" w:h="15840"/>
          <w:pgMar w:top="1134" w:right="1134" w:bottom="1134" w:left="1134"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12" w:charSpace="-6145"/>
        </w:sectPr>
      </w:pPr>
    </w:p>
    <w:p w:rsidR="003C67F3" w:rsidRDefault="00FB3C46" w:rsidP="00FB3C46">
      <w:pPr>
        <w:pStyle w:val="Heading2"/>
      </w:pPr>
      <w:bookmarkStart w:id="48" w:name="_Toc322536471"/>
      <w:r>
        <w:lastRenderedPageBreak/>
        <w:t xml:space="preserve">8.5 </w:t>
      </w:r>
      <w:r w:rsidR="003C67F3">
        <w:t>Use Case 06: Create_New_Tools</w:t>
      </w:r>
      <w:bookmarkEnd w:id="48"/>
    </w:p>
    <w:p w:rsidR="003C67F3" w:rsidRDefault="003C67F3" w:rsidP="003C67F3"/>
    <w:p w:rsidR="003C67F3" w:rsidRDefault="003C67F3" w:rsidP="003C67F3">
      <w:pPr>
        <w:rPr>
          <w:b/>
          <w:bCs/>
        </w:rPr>
      </w:pPr>
      <w:r>
        <w:rPr>
          <w:b/>
          <w:bCs/>
        </w:rPr>
        <w:t>Overview:</w:t>
      </w:r>
    </w:p>
    <w:p w:rsidR="003C67F3" w:rsidRDefault="003C67F3" w:rsidP="003C67F3">
      <w:r>
        <w:t>This describes a case in which the user wants to create new tools.</w:t>
      </w:r>
    </w:p>
    <w:p w:rsidR="003C67F3" w:rsidRDefault="003C67F3" w:rsidP="003C67F3"/>
    <w:p w:rsidR="003C67F3" w:rsidRDefault="003C67F3" w:rsidP="003C67F3">
      <w:pPr>
        <w:rPr>
          <w:b/>
          <w:bCs/>
        </w:rPr>
      </w:pPr>
      <w:r>
        <w:rPr>
          <w:b/>
          <w:bCs/>
        </w:rPr>
        <w:t>Preconditions:</w:t>
      </w:r>
    </w:p>
    <w:p w:rsidR="003C67F3" w:rsidRDefault="003C67F3" w:rsidP="003C67F3">
      <w:r>
        <w:t>1. The user wants a new tool to modify sprite data.</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rPr>
                <w:rFonts w:ascii="Arial" w:hAnsi="Arial" w:cs="Arial"/>
              </w:rPr>
            </w:pPr>
            <w:r>
              <w:rPr>
                <w:rFonts w:ascii="Arial" w:hAnsi="Arial" w:cs="Arial"/>
              </w:rPr>
              <w:t>1.Use</w:t>
            </w:r>
            <w:r>
              <w:rPr>
                <w:rFonts w:ascii="Arial" w:eastAsia="Arial" w:hAnsi="Arial" w:cs="Arial"/>
              </w:rPr>
              <w:t xml:space="preserve">r </w:t>
            </w:r>
            <w:r>
              <w:rPr>
                <w:rFonts w:ascii="Arial" w:hAnsi="Arial" w:cs="Arial"/>
              </w:rPr>
              <w:t>createsanew'tool.xml'filein'/MySprite/assets/tools'</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1. On load, Software will read the xml file and populate it's properties based on metadata contained within the xml file. The tool will be added to the Menu Strip &gt; 'Tools'.</w:t>
            </w:r>
          </w:p>
        </w:tc>
      </w:tr>
      <w:tr w:rsidR="003C67F3" w:rsidTr="003C67F3">
        <w:tc>
          <w:tcPr>
            <w:tcW w:w="4680" w:type="dxa"/>
            <w:tcBorders>
              <w:left w:val="single" w:sz="8" w:space="0" w:color="000000"/>
              <w:bottom w:val="single" w:sz="8" w:space="0" w:color="000000"/>
            </w:tcBorders>
            <w:shd w:val="clear" w:color="auto" w:fill="auto"/>
          </w:tcPr>
          <w:p w:rsidR="003C67F3" w:rsidRDefault="003C67F3" w:rsidP="003C67F3">
            <w:pPr>
              <w:snapToGrid w:val="0"/>
              <w:rPr>
                <w:rFonts w:ascii="Arial" w:eastAsia="Arial" w:hAnsi="Arial" w:cs="Arial"/>
              </w:rPr>
            </w:pPr>
            <w:r>
              <w:rPr>
                <w:rFonts w:ascii="Arial" w:hAnsi="Arial" w:cs="Arial"/>
              </w:rPr>
              <w:t>2.User</w:t>
            </w:r>
            <w:r>
              <w:rPr>
                <w:rFonts w:ascii="Arial" w:eastAsia="Arial" w:hAnsi="Arial" w:cs="Arial"/>
              </w:rPr>
              <w:t xml:space="preserve"> uses tool with mouse based interaction.</w:t>
            </w:r>
          </w:p>
        </w:tc>
        <w:tc>
          <w:tcPr>
            <w:tcW w:w="4780" w:type="dxa"/>
            <w:tcBorders>
              <w:left w:val="single" w:sz="8" w:space="0" w:color="000000"/>
              <w:bottom w:val="single" w:sz="8" w:space="0" w:color="000000"/>
              <w:right w:val="single" w:sz="8" w:space="0" w:color="000000"/>
            </w:tcBorders>
            <w:shd w:val="clear" w:color="auto" w:fill="auto"/>
          </w:tcPr>
          <w:p w:rsidR="003C67F3" w:rsidRDefault="003C67F3" w:rsidP="003C67F3">
            <w:pPr>
              <w:snapToGrid w:val="0"/>
              <w:rPr>
                <w:b/>
                <w:bCs/>
              </w:rPr>
            </w:pPr>
            <w:r>
              <w:t xml:space="preserve">2. </w:t>
            </w:r>
            <w:r>
              <w:rPr>
                <w:b/>
                <w:bCs/>
              </w:rPr>
              <w:t>Use Case 5</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None</w:t>
      </w:r>
    </w:p>
    <w:p w:rsidR="003C67F3" w:rsidRDefault="003C67F3" w:rsidP="003C67F3"/>
    <w:p w:rsidR="003C67F3" w:rsidRDefault="003C67F3" w:rsidP="003C67F3">
      <w:pPr>
        <w:rPr>
          <w:b/>
          <w:bCs/>
        </w:rPr>
      </w:pPr>
      <w:r>
        <w:rPr>
          <w:b/>
          <w:bCs/>
        </w:rPr>
        <w:t>Post Conditions:</w:t>
      </w:r>
    </w:p>
    <w:p w:rsidR="003C67F3" w:rsidRDefault="003C67F3" w:rsidP="003C67F3">
      <w:pPr>
        <w:rPr>
          <w:b/>
          <w:bCs/>
        </w:rPr>
      </w:pPr>
    </w:p>
    <w:p w:rsidR="003C67F3" w:rsidRDefault="003C67F3" w:rsidP="003C67F3">
      <w:r>
        <w:t>1. A new tool is created and added to the interface upon restart of the program.</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'tool.xml' has invalid metadata</w:t>
            </w:r>
          </w:p>
          <w:p w:rsidR="003C67F3" w:rsidRDefault="003C67F3" w:rsidP="003C67F3"/>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None.</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Main GUI</w:t>
            </w:r>
          </w:p>
          <w:p w:rsidR="003C67F3" w:rsidRDefault="003C67F3" w:rsidP="003C67F3">
            <w:r>
              <w:t>2. Menu Strip</w:t>
            </w:r>
          </w:p>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pPr>
        <w:rPr>
          <w:b/>
          <w:bCs/>
        </w:rPr>
      </w:pPr>
    </w:p>
    <w:p w:rsidR="003C67F3" w:rsidRDefault="00FB3C46" w:rsidP="00FB3C46">
      <w:pPr>
        <w:pStyle w:val="Heading2"/>
      </w:pPr>
      <w:bookmarkStart w:id="49" w:name="_Toc322536472"/>
      <w:r>
        <w:t xml:space="preserve">8.6 </w:t>
      </w:r>
      <w:r w:rsidR="003C67F3">
        <w:t>Use Case 07:Canvas_Window_Zoom</w:t>
      </w:r>
      <w:bookmarkEnd w:id="49"/>
    </w:p>
    <w:p w:rsidR="003C67F3" w:rsidRDefault="003C67F3" w:rsidP="003C67F3"/>
    <w:p w:rsidR="003C67F3" w:rsidRDefault="003C67F3" w:rsidP="003C67F3">
      <w:pPr>
        <w:rPr>
          <w:b/>
          <w:bCs/>
        </w:rPr>
      </w:pPr>
      <w:r>
        <w:rPr>
          <w:b/>
          <w:bCs/>
        </w:rPr>
        <w:t>Overview:</w:t>
      </w:r>
    </w:p>
    <w:p w:rsidR="003C67F3" w:rsidRDefault="003C67F3" w:rsidP="003C67F3">
      <w:r>
        <w:t xml:space="preserve">This Use Case enables the user to alter the zoom level of the canvas. </w:t>
      </w:r>
    </w:p>
    <w:p w:rsidR="003C67F3" w:rsidRDefault="003C67F3" w:rsidP="003C67F3"/>
    <w:p w:rsidR="003C67F3" w:rsidRDefault="003C67F3" w:rsidP="003C67F3">
      <w:pPr>
        <w:rPr>
          <w:b/>
          <w:bCs/>
        </w:rPr>
      </w:pPr>
      <w:r>
        <w:rPr>
          <w:b/>
          <w:bCs/>
        </w:rPr>
        <w:t>Preconditions:</w:t>
      </w:r>
    </w:p>
    <w:p w:rsidR="003C67F3" w:rsidRDefault="003C67F3" w:rsidP="003C67F3">
      <w:r>
        <w:t xml:space="preserve">1. The image screen is currently active. </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40"/>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1. User clicks on the ‘View’ button in the menu strip.</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1. Dropdown appears. View options ‘Zoom In’, ‘Zoom Out’, and ‘No Zoom’ are visible.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lastRenderedPageBreak/>
              <w:t xml:space="preserve">2. User clicks the ‘Zoom In’ button.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2. The canvas view zooms in at a factor of 2</w:t>
            </w:r>
            <w:r>
              <w:rPr>
                <w:vertAlign w:val="superscript"/>
              </w:rPr>
              <w:t>x+1</w:t>
            </w:r>
            <w:r>
              <w:t>.</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3. User clicks the ‘Zoom Out’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3. The canvas view zooms out at a factor of 2</w:t>
            </w:r>
            <w:r>
              <w:rPr>
                <w:vertAlign w:val="superscript"/>
              </w:rPr>
              <w:t>x-1</w:t>
            </w:r>
            <w:r>
              <w:t>.</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4. User clicks the ‘No Zoom’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4. The canvas view returns to normal (x=1).</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 xml:space="preserve">Items 2, 3, and 4 must be executed directly after item 1. </w:t>
      </w:r>
    </w:p>
    <w:p w:rsidR="003C67F3" w:rsidRDefault="003C67F3" w:rsidP="003C67F3"/>
    <w:p w:rsidR="003C67F3" w:rsidRDefault="003C67F3" w:rsidP="003C67F3">
      <w:pPr>
        <w:rPr>
          <w:b/>
          <w:bCs/>
        </w:rPr>
      </w:pPr>
      <w:r>
        <w:rPr>
          <w:b/>
          <w:bCs/>
        </w:rPr>
        <w:t>Post Conditions:</w:t>
      </w:r>
    </w:p>
    <w:p w:rsidR="003C67F3" w:rsidRDefault="003C67F3" w:rsidP="003C67F3">
      <w:r>
        <w:t>1. The canvas zoom level has been altered.</w:t>
      </w:r>
    </w:p>
    <w:p w:rsidR="003C67F3" w:rsidRDefault="003C67F3" w:rsidP="003C67F3"/>
    <w:tbl>
      <w:tblPr>
        <w:tblW w:w="0" w:type="auto"/>
        <w:tblInd w:w="108" w:type="dxa"/>
        <w:tblLayout w:type="fixed"/>
        <w:tblLook w:val="0000"/>
      </w:tblPr>
      <w:tblGrid>
        <w:gridCol w:w="4680"/>
        <w:gridCol w:w="474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Zoom limit exceeded.</w:t>
            </w:r>
          </w:p>
          <w:p w:rsidR="003C67F3" w:rsidRDefault="003C67F3" w:rsidP="003C67F3"/>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None.</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Menu strip</w:t>
            </w:r>
          </w:p>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pPr>
        <w:rPr>
          <w:b/>
          <w:bCs/>
        </w:rPr>
        <w:sectPr w:rsidR="003C67F3"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4097"/>
        </w:sectPr>
      </w:pPr>
    </w:p>
    <w:p w:rsidR="003C67F3" w:rsidRDefault="00FB3C46" w:rsidP="00FB3C46">
      <w:pPr>
        <w:pStyle w:val="Heading2"/>
      </w:pPr>
      <w:bookmarkStart w:id="50" w:name="_Toc322536473"/>
      <w:r>
        <w:lastRenderedPageBreak/>
        <w:t xml:space="preserve">8.7 </w:t>
      </w:r>
      <w:r w:rsidR="003C67F3">
        <w:t>Use Case 11: User_Swtiches_Between_Images</w:t>
      </w:r>
      <w:bookmarkEnd w:id="50"/>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The software will support tabbed images, enabling the user to switch between editing them with quickly and with ease.</w:t>
      </w:r>
    </w:p>
    <w:p w:rsidR="003C67F3" w:rsidRDefault="003C67F3" w:rsidP="003C67F3"/>
    <w:p w:rsidR="003C67F3" w:rsidRDefault="003C67F3" w:rsidP="003C67F3">
      <w:pPr>
        <w:rPr>
          <w:b/>
          <w:bCs/>
        </w:rPr>
      </w:pPr>
      <w:r>
        <w:rPr>
          <w:b/>
          <w:bCs/>
        </w:rPr>
        <w:t>Preconditions:</w:t>
      </w:r>
    </w:p>
    <w:p w:rsidR="003C67F3" w:rsidRDefault="003C67F3" w:rsidP="003C67F3">
      <w:r>
        <w:t>1. At least one image must be tabbed</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 w:type="dxa"/>
        <w:tblLayout w:type="fixed"/>
        <w:tblLook w:val="0000"/>
      </w:tblPr>
      <w:tblGrid>
        <w:gridCol w:w="2762"/>
        <w:gridCol w:w="6817"/>
      </w:tblGrid>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jc w:val="center"/>
            </w:pPr>
            <w:r>
              <w:t>Action</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jc w:val="center"/>
            </w:pPr>
            <w:r>
              <w:t>Software Reaction</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1. User left clicks on the image tab.</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1. Canvas for the currently active image appears, and is available for editing</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2. User left clicks a different image from the image selector.</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2.The Canvas now shows the image corresponding to the one clicked. The previous image is now available in the image selector.</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 xml:space="preserve">If the image tab is already up, clicking the image tab will do nothing. </w:t>
      </w:r>
    </w:p>
    <w:p w:rsidR="003C67F3" w:rsidRDefault="003C67F3" w:rsidP="003C67F3"/>
    <w:p w:rsidR="003C67F3" w:rsidRDefault="003C67F3" w:rsidP="003C67F3">
      <w:pPr>
        <w:rPr>
          <w:b/>
          <w:bCs/>
        </w:rPr>
      </w:pPr>
      <w:r>
        <w:rPr>
          <w:b/>
          <w:bCs/>
        </w:rPr>
        <w:t>Post Conditions:</w:t>
      </w:r>
    </w:p>
    <w:p w:rsidR="003C67F3" w:rsidRDefault="003C67F3" w:rsidP="003C67F3">
      <w:r>
        <w:t>1. Canvas displays the image corresponding to the one in clicked in the image selector.</w:t>
      </w:r>
    </w:p>
    <w:p w:rsidR="003C67F3" w:rsidRDefault="003C67F3" w:rsidP="003C67F3">
      <w:r>
        <w:t>2. The previous image is available for selection in the image selector.</w:t>
      </w:r>
    </w:p>
    <w:p w:rsidR="003C67F3" w:rsidRDefault="003C67F3" w:rsidP="003C67F3"/>
    <w:tbl>
      <w:tblPr>
        <w:tblW w:w="0" w:type="auto"/>
        <w:tblInd w:w="-10" w:type="dxa"/>
        <w:tblLayout w:type="fixed"/>
        <w:tblLook w:val="0000"/>
      </w:tblPr>
      <w:tblGrid>
        <w:gridCol w:w="5783"/>
        <w:gridCol w:w="3796"/>
      </w:tblGrid>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Exceptions:</w:t>
            </w:r>
          </w:p>
          <w:p w:rsidR="003C67F3" w:rsidRDefault="003C67F3" w:rsidP="003C67F3">
            <w:pPr>
              <w:spacing w:line="100" w:lineRule="atLeast"/>
            </w:pPr>
            <w:r>
              <w:t>None.</w:t>
            </w:r>
          </w:p>
          <w:p w:rsidR="003C67F3" w:rsidRDefault="003C67F3" w:rsidP="003C67F3">
            <w:pPr>
              <w:spacing w:line="100" w:lineRule="atLeast"/>
            </w:pP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Use Cases Utilized:</w:t>
            </w:r>
          </w:p>
          <w:p w:rsidR="003C67F3" w:rsidRDefault="003C67F3" w:rsidP="003C67F3">
            <w:pPr>
              <w:spacing w:line="100" w:lineRule="atLeast"/>
            </w:pPr>
            <w:r>
              <w:t>None.</w:t>
            </w:r>
          </w:p>
        </w:tc>
      </w:tr>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Required GUI:</w:t>
            </w:r>
          </w:p>
          <w:p w:rsidR="003C67F3" w:rsidRDefault="003C67F3" w:rsidP="003C67F3">
            <w:pPr>
              <w:spacing w:line="100" w:lineRule="atLeast"/>
            </w:pPr>
            <w:r>
              <w:t>1. Image tab.</w:t>
            </w:r>
          </w:p>
          <w:p w:rsidR="003C67F3" w:rsidRDefault="003C67F3" w:rsidP="003C67F3">
            <w:pPr>
              <w:spacing w:line="100" w:lineRule="atLeast"/>
            </w:pPr>
            <w:r>
              <w:t xml:space="preserve">2. Image selector. </w:t>
            </w: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Timing Constraints:</w:t>
            </w:r>
          </w:p>
          <w:p w:rsidR="003C67F3" w:rsidRDefault="003C67F3" w:rsidP="003C67F3">
            <w:pPr>
              <w:spacing w:line="100" w:lineRule="atLeast"/>
            </w:pPr>
            <w:r>
              <w:t>&lt;1/10 sec</w:t>
            </w:r>
          </w:p>
        </w:tc>
      </w:tr>
    </w:tbl>
    <w:p w:rsidR="003C67F3" w:rsidRDefault="003C67F3" w:rsidP="003C67F3">
      <w:pPr>
        <w:sectPr w:rsidR="003C67F3"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4097"/>
        </w:sectPr>
      </w:pPr>
    </w:p>
    <w:p w:rsidR="003C67F3" w:rsidRDefault="00FB3C46" w:rsidP="00FB3C46">
      <w:pPr>
        <w:pStyle w:val="Heading2"/>
      </w:pPr>
      <w:bookmarkStart w:id="51" w:name="_Toc322536474"/>
      <w:r>
        <w:lastRenderedPageBreak/>
        <w:t xml:space="preserve">8.8 </w:t>
      </w:r>
      <w:r w:rsidR="003C67F3">
        <w:t>Use Case 12: User_Swtiches_Between_Animations</w:t>
      </w:r>
      <w:bookmarkEnd w:id="51"/>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The software will support tabbed animations, enabling the user to switch between editing them with quickly and with ease.</w:t>
      </w:r>
    </w:p>
    <w:p w:rsidR="003C67F3" w:rsidRDefault="003C67F3" w:rsidP="003C67F3"/>
    <w:p w:rsidR="003C67F3" w:rsidRDefault="003C67F3" w:rsidP="003C67F3">
      <w:pPr>
        <w:rPr>
          <w:b/>
          <w:bCs/>
        </w:rPr>
      </w:pPr>
      <w:r>
        <w:rPr>
          <w:b/>
          <w:bCs/>
        </w:rPr>
        <w:t>Preconditions:</w:t>
      </w:r>
    </w:p>
    <w:p w:rsidR="003C67F3" w:rsidRDefault="003C67F3" w:rsidP="003C67F3">
      <w:r>
        <w:t>1. At least one animation must be tabbed</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 w:type="dxa"/>
        <w:tblLayout w:type="fixed"/>
        <w:tblLook w:val="0000"/>
      </w:tblPr>
      <w:tblGrid>
        <w:gridCol w:w="2762"/>
        <w:gridCol w:w="6817"/>
      </w:tblGrid>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jc w:val="center"/>
            </w:pPr>
            <w:r>
              <w:t>Action</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jc w:val="center"/>
            </w:pPr>
            <w:r>
              <w:t>Software Reaction</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1. User left clicks on the animation tab.</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1. Under the animation tab, the current animation is played in a loop</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2. User left clicks a different animation from the animation selector.</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2. Under the animation tab, a different animation corresponding to the one clicked is played in a loop. The previous animation is now available in the animation selector.</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 xml:space="preserve">If the animation tab is already up, clicking it will do nothing. </w:t>
      </w:r>
    </w:p>
    <w:p w:rsidR="003C67F3" w:rsidRDefault="003C67F3" w:rsidP="003C67F3"/>
    <w:p w:rsidR="003C67F3" w:rsidRDefault="003C67F3" w:rsidP="003C67F3">
      <w:pPr>
        <w:rPr>
          <w:b/>
          <w:bCs/>
        </w:rPr>
      </w:pPr>
      <w:r>
        <w:rPr>
          <w:b/>
          <w:bCs/>
        </w:rPr>
        <w:t>Post Conditions:</w:t>
      </w:r>
    </w:p>
    <w:p w:rsidR="003C67F3" w:rsidRDefault="003C67F3" w:rsidP="003C67F3">
      <w:r>
        <w:t>1. The area under the animation tab will play a loop of the newly selected animation.</w:t>
      </w:r>
    </w:p>
    <w:p w:rsidR="003C67F3" w:rsidRDefault="003C67F3" w:rsidP="003C67F3">
      <w:r>
        <w:t>2. The previous animation is available for selection in the animation selector.</w:t>
      </w:r>
    </w:p>
    <w:p w:rsidR="003C67F3" w:rsidRDefault="003C67F3" w:rsidP="003C67F3"/>
    <w:tbl>
      <w:tblPr>
        <w:tblW w:w="0" w:type="auto"/>
        <w:tblInd w:w="-10" w:type="dxa"/>
        <w:tblLayout w:type="fixed"/>
        <w:tblLook w:val="0000"/>
      </w:tblPr>
      <w:tblGrid>
        <w:gridCol w:w="5783"/>
        <w:gridCol w:w="3796"/>
      </w:tblGrid>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Exceptions:</w:t>
            </w:r>
          </w:p>
          <w:p w:rsidR="003C67F3" w:rsidRDefault="003C67F3" w:rsidP="003C67F3">
            <w:pPr>
              <w:spacing w:line="100" w:lineRule="atLeast"/>
            </w:pPr>
            <w:r>
              <w:t>None.</w:t>
            </w:r>
          </w:p>
          <w:p w:rsidR="003C67F3" w:rsidRDefault="003C67F3" w:rsidP="003C67F3">
            <w:pPr>
              <w:spacing w:line="100" w:lineRule="atLeast"/>
            </w:pP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Use Cases Utilized:</w:t>
            </w:r>
          </w:p>
          <w:p w:rsidR="003C67F3" w:rsidRDefault="003C67F3" w:rsidP="003C67F3">
            <w:pPr>
              <w:spacing w:line="100" w:lineRule="atLeast"/>
            </w:pPr>
            <w:r>
              <w:t>None.</w:t>
            </w:r>
          </w:p>
        </w:tc>
      </w:tr>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Required GUI:</w:t>
            </w:r>
          </w:p>
          <w:p w:rsidR="003C67F3" w:rsidRDefault="003C67F3" w:rsidP="003C67F3">
            <w:pPr>
              <w:spacing w:line="100" w:lineRule="atLeast"/>
            </w:pPr>
            <w:r>
              <w:t>1. Animation tab.</w:t>
            </w:r>
          </w:p>
          <w:p w:rsidR="003C67F3" w:rsidRDefault="003C67F3" w:rsidP="003C67F3">
            <w:pPr>
              <w:spacing w:line="100" w:lineRule="atLeast"/>
            </w:pPr>
            <w:r>
              <w:t xml:space="preserve">2. Animation selector. </w:t>
            </w: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Timing Constraints:</w:t>
            </w:r>
          </w:p>
          <w:p w:rsidR="003C67F3" w:rsidRDefault="003C67F3" w:rsidP="003C67F3">
            <w:pPr>
              <w:spacing w:line="100" w:lineRule="atLeast"/>
            </w:pPr>
            <w:r>
              <w:t>&lt;1/10 sec</w:t>
            </w:r>
          </w:p>
        </w:tc>
      </w:tr>
    </w:tbl>
    <w:p w:rsidR="003C67F3" w:rsidRDefault="003C67F3" w:rsidP="003C67F3">
      <w:pPr>
        <w:spacing w:line="100" w:lineRule="atLeast"/>
        <w:rPr>
          <w:b/>
          <w:bCs/>
        </w:rPr>
        <w:sectPr w:rsidR="003C67F3"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4097"/>
        </w:sectPr>
      </w:pPr>
    </w:p>
    <w:p w:rsidR="003C67F3" w:rsidRDefault="00FB3C46" w:rsidP="00FB3C46">
      <w:pPr>
        <w:pStyle w:val="Heading2"/>
      </w:pPr>
      <w:bookmarkStart w:id="52" w:name="_Toc322536475"/>
      <w:r>
        <w:lastRenderedPageBreak/>
        <w:t xml:space="preserve">8.9 </w:t>
      </w:r>
      <w:r w:rsidR="003C67F3">
        <w:t>Use Case 14: Mouse_Based_Tool_Interaction</w:t>
      </w:r>
      <w:bookmarkEnd w:id="52"/>
    </w:p>
    <w:p w:rsidR="003C67F3" w:rsidRDefault="003C67F3" w:rsidP="003C67F3">
      <w:pPr>
        <w:spacing w:line="100" w:lineRule="atLeast"/>
      </w:pPr>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 xml:space="preserve">This Use Case enables the user to use a mouse to interact with the working image. The user can use the mouse pointer to apply a selected tool to the working image by clicking and dragging on the area of the image where they desire the tools effects to appear. </w:t>
      </w:r>
    </w:p>
    <w:p w:rsidR="003C67F3" w:rsidRDefault="003C67F3" w:rsidP="003C67F3"/>
    <w:p w:rsidR="00144C24" w:rsidRDefault="003C67F3" w:rsidP="00144C24">
      <w:pPr>
        <w:rPr>
          <w:b/>
          <w:bCs/>
        </w:rPr>
      </w:pPr>
      <w:r>
        <w:rPr>
          <w:b/>
          <w:bCs/>
        </w:rPr>
        <w:t>Preconditions:</w:t>
      </w:r>
    </w:p>
    <w:p w:rsidR="003C67F3" w:rsidRPr="00144C24" w:rsidRDefault="00144C24" w:rsidP="00144C24">
      <w:pPr>
        <w:rPr>
          <w:b/>
          <w:bCs/>
        </w:rPr>
      </w:pPr>
      <w:r w:rsidRPr="00144C24">
        <w:rPr>
          <w:bCs/>
        </w:rPr>
        <w:t xml:space="preserve">1.  </w:t>
      </w:r>
      <w:r w:rsidR="003C67F3">
        <w:t>There is a working image, saved or unsaved, loaded in the canvas.</w:t>
      </w:r>
    </w:p>
    <w:p w:rsidR="003C67F3" w:rsidRDefault="003C67F3" w:rsidP="003C67F3"/>
    <w:p w:rsidR="003C67F3" w:rsidRDefault="003C67F3" w:rsidP="003C67F3">
      <w:pPr>
        <w:rPr>
          <w:b/>
          <w:bCs/>
        </w:rPr>
      </w:pPr>
      <w:r>
        <w:rPr>
          <w:b/>
          <w:bCs/>
        </w:rPr>
        <w:t>Scenario:</w:t>
      </w:r>
    </w:p>
    <w:tbl>
      <w:tblPr>
        <w:tblW w:w="0" w:type="auto"/>
        <w:tblLayout w:type="fixed"/>
        <w:tblLook w:val="0000"/>
      </w:tblPr>
      <w:tblGrid>
        <w:gridCol w:w="4677"/>
        <w:gridCol w:w="4700"/>
      </w:tblGrid>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jc w:val="center"/>
            </w:pPr>
            <w:r>
              <w:t>Action</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jc w:val="center"/>
            </w:pPr>
            <w:r>
              <w:t>Software Reaction</w:t>
            </w:r>
          </w:p>
        </w:tc>
      </w:tr>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1. User left-clicks on a mouse-based tool button in the toolbar, or selects a tool from the ‘Tools” dropdown menu.</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pPr>
            <w:r>
              <w:t xml:space="preserve">1. The selected tool’s icon in the toolbar is highlighted, and the tool’s name in the ‘Tools’ dropdown menu displays a checkmark beside itself. </w:t>
            </w:r>
          </w:p>
        </w:tc>
      </w:tr>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2. User left-clicks once on a working image pixel.</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pPr>
            <w:r>
              <w:t xml:space="preserve">2. The selected tool’s effect is applied to the clicked pixel. </w:t>
            </w:r>
          </w:p>
        </w:tc>
      </w:tr>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3. User left-clicks and drags over multiple working image pixels.</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pPr>
            <w:r>
              <w:t>3. The selected tool’s effect is applied to the clicked pixel and every pixel the mouse pointer hovers over before the user releases the left mouse button.</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 xml:space="preserve">Each mouse-based tool may have additional preconditions and/or exceptions. </w:t>
      </w:r>
    </w:p>
    <w:p w:rsidR="003C67F3" w:rsidRDefault="003C67F3" w:rsidP="003C67F3"/>
    <w:p w:rsidR="003C67F3" w:rsidRDefault="003C67F3" w:rsidP="003C67F3">
      <w:pPr>
        <w:rPr>
          <w:b/>
          <w:bCs/>
        </w:rPr>
      </w:pPr>
      <w:r>
        <w:rPr>
          <w:b/>
          <w:bCs/>
        </w:rPr>
        <w:t>Post Conditions:</w:t>
      </w:r>
    </w:p>
    <w:p w:rsidR="003C67F3" w:rsidRDefault="003C67F3" w:rsidP="003C67F3">
      <w:r>
        <w:t>1. The working image displays the effects of the mouse-based tool applied.</w:t>
      </w:r>
    </w:p>
    <w:p w:rsidR="003C67F3" w:rsidRDefault="003C67F3" w:rsidP="003C67F3"/>
    <w:tbl>
      <w:tblPr>
        <w:tblW w:w="0" w:type="auto"/>
        <w:tblLayout w:type="fixed"/>
        <w:tblLook w:val="0000"/>
      </w:tblPr>
      <w:tblGrid>
        <w:gridCol w:w="4677"/>
        <w:gridCol w:w="4700"/>
      </w:tblGrid>
      <w:tr w:rsidR="003C67F3" w:rsidTr="003C67F3">
        <w:tc>
          <w:tcPr>
            <w:tcW w:w="4677" w:type="dxa"/>
            <w:tcBorders>
              <w:top w:val="single" w:sz="8" w:space="0" w:color="FFFFFF"/>
              <w:left w:val="single" w:sz="8" w:space="0" w:color="FFFFFF"/>
              <w:bottom w:val="single" w:sz="8" w:space="0" w:color="FFFFFF"/>
            </w:tcBorders>
            <w:shd w:val="clear" w:color="auto" w:fill="FFFFFF"/>
          </w:tcPr>
          <w:p w:rsidR="003C67F3" w:rsidRDefault="003C67F3" w:rsidP="003C67F3">
            <w:pPr>
              <w:spacing w:line="100" w:lineRule="atLeast"/>
              <w:rPr>
                <w:b/>
                <w:bCs/>
              </w:rPr>
            </w:pPr>
            <w:r>
              <w:rPr>
                <w:b/>
                <w:bCs/>
              </w:rPr>
              <w:t>Exceptions:</w:t>
            </w:r>
          </w:p>
          <w:p w:rsidR="003C67F3" w:rsidRDefault="003C67F3" w:rsidP="003C67F3">
            <w:pPr>
              <w:spacing w:line="100" w:lineRule="atLeast"/>
            </w:pPr>
            <w:r>
              <w:t>1. Filename already exists.</w:t>
            </w:r>
          </w:p>
          <w:p w:rsidR="003C67F3" w:rsidRDefault="003C67F3" w:rsidP="003C67F3">
            <w:pPr>
              <w:spacing w:line="100" w:lineRule="atLeast"/>
            </w:pPr>
            <w:r>
              <w:t xml:space="preserve">2. Image size outside bounds. </w:t>
            </w:r>
          </w:p>
          <w:p w:rsidR="003C67F3" w:rsidRDefault="003C67F3" w:rsidP="003C67F3">
            <w:pPr>
              <w:spacing w:line="100" w:lineRule="atLeast"/>
            </w:pP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Use Cases Utilized:</w:t>
            </w:r>
          </w:p>
          <w:p w:rsidR="003C67F3" w:rsidRDefault="003C67F3" w:rsidP="003C67F3">
            <w:pPr>
              <w:spacing w:line="100" w:lineRule="atLeast"/>
            </w:pPr>
            <w:r>
              <w:t>None.</w:t>
            </w:r>
          </w:p>
        </w:tc>
      </w:tr>
      <w:tr w:rsidR="003C67F3" w:rsidTr="003C67F3">
        <w:tc>
          <w:tcPr>
            <w:tcW w:w="4677" w:type="dxa"/>
            <w:tcBorders>
              <w:top w:val="single" w:sz="8" w:space="0" w:color="FFFFFF"/>
              <w:left w:val="single" w:sz="8" w:space="0" w:color="FFFFFF"/>
              <w:bottom w:val="single" w:sz="8" w:space="0" w:color="FFFFFF"/>
            </w:tcBorders>
            <w:shd w:val="clear" w:color="auto" w:fill="FFFFFF"/>
          </w:tcPr>
          <w:p w:rsidR="003C67F3" w:rsidRDefault="003C67F3" w:rsidP="003C67F3">
            <w:pPr>
              <w:spacing w:line="100" w:lineRule="atLeast"/>
              <w:rPr>
                <w:b/>
                <w:bCs/>
              </w:rPr>
            </w:pPr>
            <w:r>
              <w:rPr>
                <w:b/>
                <w:bCs/>
              </w:rPr>
              <w:t>Required GUI:</w:t>
            </w:r>
          </w:p>
          <w:p w:rsidR="003C67F3" w:rsidRDefault="003C67F3" w:rsidP="003C67F3">
            <w:pPr>
              <w:spacing w:line="100" w:lineRule="atLeast"/>
            </w:pPr>
            <w:r>
              <w:t>1. Menu strip</w:t>
            </w:r>
          </w:p>
          <w:p w:rsidR="003C67F3" w:rsidRDefault="003C67F3" w:rsidP="003C67F3">
            <w:pPr>
              <w:spacing w:line="100" w:lineRule="atLeast"/>
            </w:pPr>
            <w:r>
              <w:t>2. Toolbar</w:t>
            </w:r>
          </w:p>
          <w:p w:rsidR="003C67F3" w:rsidRDefault="003C67F3" w:rsidP="003C67F3">
            <w:pPr>
              <w:spacing w:line="100" w:lineRule="atLeast"/>
            </w:pPr>
            <w:r>
              <w:t xml:space="preserve">3. Image Canvas </w:t>
            </w: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Timing Constraints:</w:t>
            </w:r>
          </w:p>
          <w:p w:rsidR="003C67F3" w:rsidRDefault="003C67F3" w:rsidP="003C67F3">
            <w:pPr>
              <w:spacing w:line="100" w:lineRule="atLeast"/>
            </w:pPr>
            <w:r>
              <w:t>None.</w:t>
            </w:r>
          </w:p>
        </w:tc>
      </w:tr>
    </w:tbl>
    <w:p w:rsidR="003C67F3" w:rsidRDefault="003C67F3" w:rsidP="003C67F3"/>
    <w:p w:rsidR="003C67F3" w:rsidRDefault="003C67F3" w:rsidP="003C67F3">
      <w:pPr>
        <w:spacing w:after="200" w:line="100" w:lineRule="atLeast"/>
        <w:rPr>
          <w:b/>
          <w:bCs/>
        </w:rPr>
      </w:pPr>
    </w:p>
    <w:p w:rsidR="003C67F3" w:rsidRDefault="003C67F3" w:rsidP="003C67F3">
      <w:pPr>
        <w:sectPr w:rsidR="003C67F3" w:rsidSect="00F6772E">
          <w:pgSz w:w="12240" w:h="15840"/>
          <w:pgMar w:top="1134" w:right="1134" w:bottom="1134" w:left="1134"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12" w:charSpace="-6145"/>
        </w:sectPr>
      </w:pPr>
    </w:p>
    <w:p w:rsidR="003C67F3" w:rsidRDefault="00FB3C46" w:rsidP="00FB3C46">
      <w:pPr>
        <w:pStyle w:val="Heading2"/>
      </w:pPr>
      <w:bookmarkStart w:id="53" w:name="_Toc322536476"/>
      <w:r>
        <w:lastRenderedPageBreak/>
        <w:t xml:space="preserve">8.10 </w:t>
      </w:r>
      <w:r w:rsidR="003C67F3">
        <w:t>Use Case 15: Image_Interaction_Via_Tools</w:t>
      </w:r>
      <w:bookmarkEnd w:id="53"/>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An image on the canvas will be interacted with using tools. Individual tools are activated from the menu.</w:t>
      </w:r>
    </w:p>
    <w:p w:rsidR="003C67F3" w:rsidRDefault="003C67F3" w:rsidP="003C67F3"/>
    <w:p w:rsidR="003C67F3" w:rsidRDefault="003C67F3" w:rsidP="003C67F3">
      <w:pPr>
        <w:rPr>
          <w:b/>
          <w:bCs/>
        </w:rPr>
      </w:pPr>
      <w:r>
        <w:rPr>
          <w:b/>
          <w:bCs/>
        </w:rPr>
        <w:t>Preconditions:</w:t>
      </w:r>
    </w:p>
    <w:p w:rsidR="003C67F3" w:rsidRDefault="003C67F3" w:rsidP="003C67F3">
      <w:r>
        <w:t>1. Exactly one tool is activated from the menu.</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 w:type="dxa"/>
        <w:tblLayout w:type="fixed"/>
        <w:tblLook w:val="0000"/>
      </w:tblPr>
      <w:tblGrid>
        <w:gridCol w:w="2762"/>
        <w:gridCol w:w="6817"/>
      </w:tblGrid>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jc w:val="center"/>
            </w:pPr>
            <w:r>
              <w:t>Action</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jc w:val="center"/>
            </w:pPr>
            <w:r>
              <w:t>Software Reaction</w:t>
            </w:r>
          </w:p>
        </w:tc>
      </w:tr>
      <w:tr w:rsidR="003C67F3" w:rsidTr="003C67F3">
        <w:tc>
          <w:tcPr>
            <w:tcW w:w="2762"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spacing w:line="100" w:lineRule="atLeast"/>
            </w:pPr>
            <w:r>
              <w:t>1. User interacts with the image on the canvas via mouse.</w:t>
            </w:r>
          </w:p>
        </w:tc>
        <w:tc>
          <w:tcPr>
            <w:tcW w:w="6817"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spacing w:line="100" w:lineRule="atLeast"/>
            </w:pPr>
            <w:r>
              <w:t>1. The currently activated tool handles changes made to the image. Depending on the tool activated, and the location clicked, the resulting image will be different.</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The currently active tool handles interactions between the user and the image. Any time the user clicks a button on the mouse over the image, the currently active tool is responsible for making the appropriate changes.</w:t>
      </w:r>
    </w:p>
    <w:p w:rsidR="003C67F3" w:rsidRDefault="003C67F3" w:rsidP="003C67F3"/>
    <w:p w:rsidR="003C67F3" w:rsidRDefault="003C67F3" w:rsidP="003C67F3">
      <w:pPr>
        <w:rPr>
          <w:b/>
          <w:bCs/>
        </w:rPr>
      </w:pPr>
      <w:r>
        <w:rPr>
          <w:b/>
          <w:bCs/>
        </w:rPr>
        <w:t>Post Conditions:</w:t>
      </w:r>
    </w:p>
    <w:p w:rsidR="003C67F3" w:rsidRDefault="003C67F3" w:rsidP="003C67F3">
      <w:r>
        <w:t>1. The image will change, depending on the location clicked and the tool which is active.</w:t>
      </w:r>
    </w:p>
    <w:p w:rsidR="003C67F3" w:rsidRDefault="003C67F3" w:rsidP="003C67F3"/>
    <w:tbl>
      <w:tblPr>
        <w:tblW w:w="0" w:type="auto"/>
        <w:tblInd w:w="-10" w:type="dxa"/>
        <w:tblLayout w:type="fixed"/>
        <w:tblLook w:val="0000"/>
      </w:tblPr>
      <w:tblGrid>
        <w:gridCol w:w="5783"/>
        <w:gridCol w:w="3796"/>
      </w:tblGrid>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Exceptions:</w:t>
            </w:r>
          </w:p>
          <w:p w:rsidR="003C67F3" w:rsidRDefault="003C67F3" w:rsidP="003C67F3">
            <w:pPr>
              <w:spacing w:line="100" w:lineRule="atLeast"/>
            </w:pPr>
            <w:r>
              <w:t>1. No tool currently selected.</w:t>
            </w:r>
          </w:p>
          <w:p w:rsidR="003C67F3" w:rsidRDefault="003C67F3" w:rsidP="003C67F3">
            <w:pPr>
              <w:spacing w:line="100" w:lineRule="atLeast"/>
            </w:pP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Use Cases Utilized:</w:t>
            </w:r>
          </w:p>
          <w:p w:rsidR="003C67F3" w:rsidRDefault="003C67F3" w:rsidP="003C67F3">
            <w:pPr>
              <w:spacing w:line="100" w:lineRule="atLeast"/>
            </w:pPr>
            <w:r>
              <w:t>None.</w:t>
            </w:r>
          </w:p>
        </w:tc>
      </w:tr>
      <w:tr w:rsidR="003C67F3" w:rsidTr="003C67F3">
        <w:tc>
          <w:tcPr>
            <w:tcW w:w="5783"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spacing w:line="100" w:lineRule="atLeast"/>
              <w:rPr>
                <w:b/>
                <w:bCs/>
              </w:rPr>
            </w:pPr>
            <w:r>
              <w:rPr>
                <w:b/>
                <w:bCs/>
              </w:rPr>
              <w:t>Required GUI:</w:t>
            </w:r>
          </w:p>
          <w:p w:rsidR="003C67F3" w:rsidRDefault="003C67F3" w:rsidP="003C67F3">
            <w:pPr>
              <w:spacing w:line="100" w:lineRule="atLeast"/>
            </w:pPr>
            <w:r>
              <w:t xml:space="preserve">1. Canvas </w:t>
            </w:r>
          </w:p>
        </w:tc>
        <w:tc>
          <w:tcPr>
            <w:tcW w:w="3796"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spacing w:line="100" w:lineRule="atLeast"/>
              <w:rPr>
                <w:b/>
                <w:bCs/>
              </w:rPr>
            </w:pPr>
            <w:r>
              <w:rPr>
                <w:b/>
                <w:bCs/>
              </w:rPr>
              <w:t>Timing Constraints:</w:t>
            </w:r>
          </w:p>
          <w:p w:rsidR="003C67F3" w:rsidRDefault="003C67F3" w:rsidP="003C67F3">
            <w:pPr>
              <w:spacing w:line="100" w:lineRule="atLeast"/>
            </w:pPr>
            <w:r>
              <w:t>None.</w:t>
            </w:r>
          </w:p>
        </w:tc>
      </w:tr>
    </w:tbl>
    <w:p w:rsidR="003C67F3" w:rsidRDefault="003C67F3" w:rsidP="003C67F3">
      <w:pPr>
        <w:spacing w:after="200" w:line="100" w:lineRule="atLeast"/>
      </w:pPr>
    </w:p>
    <w:p w:rsidR="003C67F3" w:rsidRDefault="00FB3C46" w:rsidP="00FB3C46">
      <w:pPr>
        <w:pStyle w:val="Heading2"/>
      </w:pPr>
      <w:bookmarkStart w:id="54" w:name="_Toc322536477"/>
      <w:r>
        <w:t xml:space="preserve">8.11 </w:t>
      </w:r>
      <w:r w:rsidR="003C67F3">
        <w:t>Use Case 16: Adjust_Layer_Properties</w:t>
      </w:r>
      <w:bookmarkEnd w:id="54"/>
    </w:p>
    <w:p w:rsidR="003C67F3" w:rsidRDefault="003C67F3" w:rsidP="003C67F3"/>
    <w:p w:rsidR="003C67F3" w:rsidRDefault="003C67F3" w:rsidP="003C67F3">
      <w:pPr>
        <w:rPr>
          <w:b/>
          <w:bCs/>
        </w:rPr>
      </w:pPr>
      <w:r>
        <w:rPr>
          <w:b/>
          <w:bCs/>
        </w:rPr>
        <w:t>Overview:</w:t>
      </w:r>
    </w:p>
    <w:p w:rsidR="003C67F3" w:rsidRDefault="003C67F3" w:rsidP="003C67F3">
      <w:r>
        <w:t>This describes a case in which the user wants to alter the properties of the currently selected layer.</w:t>
      </w:r>
    </w:p>
    <w:p w:rsidR="003C67F3" w:rsidRDefault="003C67F3" w:rsidP="003C67F3"/>
    <w:p w:rsidR="003C67F3" w:rsidRDefault="003C67F3" w:rsidP="003C67F3">
      <w:pPr>
        <w:rPr>
          <w:b/>
          <w:bCs/>
        </w:rPr>
      </w:pPr>
      <w:r>
        <w:rPr>
          <w:b/>
          <w:bCs/>
        </w:rPr>
        <w:t>Preconditions:</w:t>
      </w:r>
    </w:p>
    <w:p w:rsidR="003C67F3" w:rsidRDefault="003C67F3" w:rsidP="003C67F3">
      <w:r>
        <w:t>1. The 'Image Tab' is currently active.</w:t>
      </w:r>
    </w:p>
    <w:p w:rsidR="003C67F3" w:rsidRDefault="003C67F3" w:rsidP="003C67F3">
      <w:r>
        <w:t>2. A 'Layer' is currently active.</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68"/>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1. User clicks on the ‘Layer’ button in the menu strip.</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1. Dropdown appears. Layer options 'Properties’ is visible.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 xml:space="preserve">2. User clicks the ‘Properties’ button. </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2. 'Layer Properties' dialogue appears. Option </w:t>
            </w:r>
            <w:r>
              <w:lastRenderedPageBreak/>
              <w:t>'Opacity', is visible</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lastRenderedPageBreak/>
              <w:t>3. User slides 'Opacity' slider to desired measurement.</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3. Opacity property on the current layer is set.  Member pixel alpha value are recalculated.</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Items must be executed in the order described.</w:t>
      </w:r>
    </w:p>
    <w:p w:rsidR="003C67F3" w:rsidRDefault="003C67F3" w:rsidP="003C67F3">
      <w:r>
        <w:t>Currently Opacity is the only property. More will be available later in the implementation.</w:t>
      </w:r>
    </w:p>
    <w:p w:rsidR="003C67F3" w:rsidRDefault="003C67F3" w:rsidP="003C67F3"/>
    <w:p w:rsidR="003C67F3" w:rsidRDefault="003C67F3" w:rsidP="003C67F3">
      <w:pPr>
        <w:rPr>
          <w:b/>
          <w:bCs/>
        </w:rPr>
      </w:pPr>
      <w:r>
        <w:rPr>
          <w:b/>
          <w:bCs/>
        </w:rPr>
        <w:t>Post Conditions:</w:t>
      </w:r>
    </w:p>
    <w:p w:rsidR="003C67F3" w:rsidRDefault="003C67F3" w:rsidP="003C67F3">
      <w:r>
        <w:t>1. The 'Layer' now has desired Opacity.</w:t>
      </w:r>
    </w:p>
    <w:p w:rsidR="003C67F3" w:rsidRDefault="003C67F3" w:rsidP="003C67F3">
      <w:r>
        <w:t>2. The 'Pixel' now has appropriately scaled alpha value.</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Exceptions:</w:t>
            </w:r>
          </w:p>
          <w:p w:rsidR="003C67F3" w:rsidRDefault="003C67F3" w:rsidP="003C67F3">
            <w:r>
              <w:t>1. None.</w:t>
            </w:r>
          </w:p>
          <w:p w:rsidR="003C67F3" w:rsidRDefault="003C67F3" w:rsidP="003C67F3"/>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None.</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Menu strip.</w:t>
            </w:r>
          </w:p>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r>
        <w:t xml:space="preserve">  2. Layer Properties Dialogue.</w:t>
      </w:r>
    </w:p>
    <w:p w:rsidR="003C67F3" w:rsidRDefault="003C67F3" w:rsidP="003C67F3"/>
    <w:p w:rsidR="003C67F3" w:rsidRDefault="00FB3C46" w:rsidP="00FB3C46">
      <w:pPr>
        <w:pStyle w:val="Heading2"/>
      </w:pPr>
      <w:bookmarkStart w:id="55" w:name="_Toc322536478"/>
      <w:r>
        <w:t xml:space="preserve">8.12 </w:t>
      </w:r>
      <w:r w:rsidR="003C67F3">
        <w:t>Use Case 17: Adjust_Image_Properties</w:t>
      </w:r>
      <w:bookmarkEnd w:id="55"/>
    </w:p>
    <w:p w:rsidR="003C67F3" w:rsidRDefault="003C67F3" w:rsidP="003C67F3"/>
    <w:p w:rsidR="003C67F3" w:rsidRDefault="003C67F3" w:rsidP="003C67F3">
      <w:pPr>
        <w:rPr>
          <w:b/>
          <w:bCs/>
        </w:rPr>
      </w:pPr>
      <w:r>
        <w:rPr>
          <w:b/>
          <w:bCs/>
        </w:rPr>
        <w:t>Overview:</w:t>
      </w:r>
    </w:p>
    <w:p w:rsidR="003C67F3" w:rsidRDefault="003C67F3" w:rsidP="003C67F3">
      <w:r>
        <w:t>This describes a case in which the user wants to alter the properties of the currently selected Image.</w:t>
      </w:r>
    </w:p>
    <w:p w:rsidR="003C67F3" w:rsidRDefault="003C67F3" w:rsidP="003C67F3"/>
    <w:p w:rsidR="003C67F3" w:rsidRDefault="003C67F3" w:rsidP="003C67F3">
      <w:pPr>
        <w:rPr>
          <w:b/>
          <w:bCs/>
        </w:rPr>
      </w:pPr>
      <w:r>
        <w:rPr>
          <w:b/>
          <w:bCs/>
        </w:rPr>
        <w:t>Preconditions:</w:t>
      </w:r>
    </w:p>
    <w:p w:rsidR="003C67F3" w:rsidRDefault="003C67F3" w:rsidP="003C67F3">
      <w:r>
        <w:t>1. The 'Image Tab' is currently active.</w:t>
      </w:r>
    </w:p>
    <w:p w:rsidR="003C67F3" w:rsidRDefault="003C67F3" w:rsidP="003C67F3">
      <w:r>
        <w:t>2. An 'Image' is currently active.</w:t>
      </w:r>
    </w:p>
    <w:p w:rsidR="003C67F3" w:rsidRDefault="003C67F3" w:rsidP="003C67F3"/>
    <w:p w:rsidR="003C67F3" w:rsidRDefault="003C67F3" w:rsidP="003C67F3">
      <w:pPr>
        <w:rPr>
          <w:b/>
          <w:bCs/>
        </w:rPr>
      </w:pPr>
      <w:r>
        <w:rPr>
          <w:b/>
          <w:bCs/>
        </w:rPr>
        <w:t>Scenario:</w:t>
      </w:r>
    </w:p>
    <w:p w:rsidR="003C67F3" w:rsidRDefault="003C67F3" w:rsidP="003C67F3"/>
    <w:tbl>
      <w:tblPr>
        <w:tblW w:w="0" w:type="auto"/>
        <w:tblInd w:w="108" w:type="dxa"/>
        <w:tblLayout w:type="fixed"/>
        <w:tblLook w:val="0000"/>
      </w:tblPr>
      <w:tblGrid>
        <w:gridCol w:w="4680"/>
        <w:gridCol w:w="4768"/>
      </w:tblGrid>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jc w:val="center"/>
            </w:pPr>
            <w:r>
              <w:t>Action</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jc w:val="center"/>
            </w:pPr>
            <w:r>
              <w:t>Software Reaction</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1. User clicks on the ‘Image’ button in the menu strip.</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 xml:space="preserve">1. Dropdown appears. Image options 'Properties’ is visible. </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 xml:space="preserve">2. User clicks the ‘Properties’ button. </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2. 'Image Properties' dialogue appears. Option 'Opacity' is visible</w:t>
            </w:r>
          </w:p>
        </w:tc>
      </w:tr>
      <w:tr w:rsidR="003C67F3" w:rsidTr="003C67F3">
        <w:tc>
          <w:tcPr>
            <w:tcW w:w="4680" w:type="dxa"/>
            <w:tcBorders>
              <w:top w:val="single" w:sz="8" w:space="0" w:color="000000"/>
              <w:left w:val="single" w:sz="8" w:space="0" w:color="000000"/>
              <w:bottom w:val="single" w:sz="8" w:space="0" w:color="000000"/>
            </w:tcBorders>
            <w:shd w:val="clear" w:color="auto" w:fill="auto"/>
          </w:tcPr>
          <w:p w:rsidR="003C67F3" w:rsidRDefault="003C67F3" w:rsidP="003C67F3">
            <w:pPr>
              <w:snapToGrid w:val="0"/>
            </w:pPr>
            <w:r>
              <w:t>3. User slides 'Opacity' slider to desired measurement.</w:t>
            </w:r>
          </w:p>
        </w:tc>
        <w:tc>
          <w:tcPr>
            <w:tcW w:w="4768" w:type="dxa"/>
            <w:tcBorders>
              <w:top w:val="single" w:sz="8" w:space="0" w:color="000000"/>
              <w:left w:val="single" w:sz="8" w:space="0" w:color="000000"/>
              <w:bottom w:val="single" w:sz="8" w:space="0" w:color="000000"/>
              <w:right w:val="single" w:sz="8" w:space="0" w:color="000000"/>
            </w:tcBorders>
            <w:shd w:val="clear" w:color="auto" w:fill="auto"/>
          </w:tcPr>
          <w:p w:rsidR="003C67F3" w:rsidRDefault="003C67F3" w:rsidP="003C67F3">
            <w:pPr>
              <w:snapToGrid w:val="0"/>
            </w:pPr>
            <w:r>
              <w:t>3. Opacity property on the current Image is set.  Member layer alpha values are recalculated.</w:t>
            </w:r>
          </w:p>
        </w:tc>
      </w:tr>
    </w:tbl>
    <w:p w:rsidR="003C67F3" w:rsidRDefault="003C67F3" w:rsidP="003C67F3"/>
    <w:p w:rsidR="003C67F3" w:rsidRDefault="003C67F3" w:rsidP="003C67F3">
      <w:pPr>
        <w:rPr>
          <w:b/>
          <w:bCs/>
        </w:rPr>
      </w:pPr>
      <w:r>
        <w:rPr>
          <w:b/>
          <w:bCs/>
        </w:rPr>
        <w:t xml:space="preserve">Scenario Notes: </w:t>
      </w:r>
    </w:p>
    <w:p w:rsidR="003C67F3" w:rsidRDefault="003C67F3" w:rsidP="003C67F3">
      <w:r>
        <w:t>Items must be executed in the order described.</w:t>
      </w:r>
    </w:p>
    <w:p w:rsidR="003C67F3" w:rsidRDefault="003C67F3" w:rsidP="003C67F3">
      <w:r>
        <w:t>Currently Opacity is the only property. More will be available later in the implementation.</w:t>
      </w:r>
    </w:p>
    <w:p w:rsidR="003C67F3" w:rsidRDefault="003C67F3" w:rsidP="003C67F3"/>
    <w:p w:rsidR="003C67F3" w:rsidRDefault="003C67F3" w:rsidP="003C67F3">
      <w:pPr>
        <w:rPr>
          <w:b/>
          <w:bCs/>
        </w:rPr>
      </w:pPr>
      <w:r>
        <w:rPr>
          <w:b/>
          <w:bCs/>
        </w:rPr>
        <w:t>Post Conditions:</w:t>
      </w:r>
    </w:p>
    <w:p w:rsidR="003C67F3" w:rsidRDefault="003C67F3" w:rsidP="003C67F3">
      <w:r>
        <w:t>1. The 'Image' now has desired Opacity.</w:t>
      </w:r>
    </w:p>
    <w:p w:rsidR="003C67F3" w:rsidRDefault="003C67F3" w:rsidP="003C67F3">
      <w:r>
        <w:t>2. Each 'Layer' now has appropriately scaled alpha value.</w:t>
      </w:r>
    </w:p>
    <w:p w:rsidR="003C67F3" w:rsidRDefault="003C67F3" w:rsidP="003C67F3"/>
    <w:tbl>
      <w:tblPr>
        <w:tblW w:w="0" w:type="auto"/>
        <w:tblInd w:w="108" w:type="dxa"/>
        <w:tblLayout w:type="fixed"/>
        <w:tblLook w:val="0000"/>
      </w:tblPr>
      <w:tblGrid>
        <w:gridCol w:w="4680"/>
        <w:gridCol w:w="4780"/>
      </w:tblGrid>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lastRenderedPageBreak/>
              <w:t>Exceptions:</w:t>
            </w:r>
          </w:p>
          <w:p w:rsidR="003C67F3" w:rsidRDefault="003C67F3" w:rsidP="003C67F3">
            <w:r>
              <w:t>1. None.</w:t>
            </w:r>
          </w:p>
          <w:p w:rsidR="003C67F3" w:rsidRDefault="003C67F3" w:rsidP="003C67F3"/>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Use Cases Utilized:</w:t>
            </w:r>
          </w:p>
          <w:p w:rsidR="003C67F3" w:rsidRDefault="003C67F3" w:rsidP="003C67F3">
            <w:r>
              <w:t>None.</w:t>
            </w:r>
          </w:p>
        </w:tc>
      </w:tr>
      <w:tr w:rsidR="003C67F3" w:rsidTr="003C67F3">
        <w:tc>
          <w:tcPr>
            <w:tcW w:w="4680" w:type="dxa"/>
            <w:tcBorders>
              <w:top w:val="single" w:sz="8" w:space="0" w:color="FFFFFF"/>
              <w:left w:val="single" w:sz="8" w:space="0" w:color="FFFFFF"/>
              <w:bottom w:val="single" w:sz="8" w:space="0" w:color="FFFFFF"/>
            </w:tcBorders>
            <w:shd w:val="clear" w:color="auto" w:fill="auto"/>
          </w:tcPr>
          <w:p w:rsidR="003C67F3" w:rsidRDefault="003C67F3" w:rsidP="003C67F3">
            <w:pPr>
              <w:snapToGrid w:val="0"/>
              <w:rPr>
                <w:b/>
                <w:bCs/>
              </w:rPr>
            </w:pPr>
            <w:r>
              <w:rPr>
                <w:b/>
                <w:bCs/>
              </w:rPr>
              <w:t>Required GUI:</w:t>
            </w:r>
          </w:p>
          <w:p w:rsidR="003C67F3" w:rsidRDefault="003C67F3" w:rsidP="003C67F3">
            <w:r>
              <w:t>1. Menu strip.</w:t>
            </w:r>
          </w:p>
        </w:tc>
        <w:tc>
          <w:tcPr>
            <w:tcW w:w="4780" w:type="dxa"/>
            <w:tcBorders>
              <w:top w:val="single" w:sz="8" w:space="0" w:color="FFFFFF"/>
              <w:left w:val="single" w:sz="8" w:space="0" w:color="FFFFFF"/>
              <w:bottom w:val="single" w:sz="8" w:space="0" w:color="FFFFFF"/>
              <w:right w:val="single" w:sz="8" w:space="0" w:color="FFFFFF"/>
            </w:tcBorders>
            <w:shd w:val="clear" w:color="auto" w:fill="auto"/>
          </w:tcPr>
          <w:p w:rsidR="003C67F3" w:rsidRDefault="003C67F3" w:rsidP="003C67F3">
            <w:pPr>
              <w:snapToGrid w:val="0"/>
              <w:rPr>
                <w:b/>
                <w:bCs/>
              </w:rPr>
            </w:pPr>
            <w:r>
              <w:rPr>
                <w:b/>
                <w:bCs/>
              </w:rPr>
              <w:t>Timing Constraints:</w:t>
            </w:r>
          </w:p>
          <w:p w:rsidR="003C67F3" w:rsidRDefault="003C67F3" w:rsidP="003C67F3">
            <w:r>
              <w:t>None.</w:t>
            </w:r>
          </w:p>
        </w:tc>
      </w:tr>
    </w:tbl>
    <w:p w:rsidR="003C67F3" w:rsidRDefault="003C67F3" w:rsidP="003C67F3">
      <w:r>
        <w:t xml:space="preserve">  2. Image Properties Dialogue.</w:t>
      </w:r>
    </w:p>
    <w:p w:rsidR="003C67F3" w:rsidRDefault="003C67F3" w:rsidP="003C67F3">
      <w:pPr>
        <w:rPr>
          <w:b/>
          <w:bCs/>
        </w:rPr>
      </w:pPr>
    </w:p>
    <w:p w:rsidR="003C67F3" w:rsidRDefault="00FB3C46" w:rsidP="00FB3C46">
      <w:pPr>
        <w:pStyle w:val="Heading2"/>
      </w:pPr>
      <w:bookmarkStart w:id="56" w:name="_Toc322536479"/>
      <w:r>
        <w:t xml:space="preserve">8.13 </w:t>
      </w:r>
      <w:r w:rsidR="003C67F3">
        <w:t>Use Case 18: Animation_Playback</w:t>
      </w:r>
      <w:bookmarkEnd w:id="56"/>
    </w:p>
    <w:p w:rsidR="003C67F3" w:rsidRDefault="003C67F3" w:rsidP="003C67F3">
      <w:pPr>
        <w:spacing w:line="100" w:lineRule="atLeast"/>
      </w:pPr>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 xml:space="preserve">This Use Case enables the user playback all the images in the working sprite in sequence and at a specific rate. </w:t>
      </w:r>
    </w:p>
    <w:p w:rsidR="003C67F3" w:rsidRDefault="003C67F3" w:rsidP="003C67F3"/>
    <w:p w:rsidR="001D4941" w:rsidRDefault="003C67F3" w:rsidP="001D4941">
      <w:pPr>
        <w:rPr>
          <w:b/>
          <w:bCs/>
        </w:rPr>
      </w:pPr>
      <w:r>
        <w:rPr>
          <w:b/>
          <w:bCs/>
        </w:rPr>
        <w:t>Preconditions:</w:t>
      </w:r>
    </w:p>
    <w:p w:rsidR="003C67F3" w:rsidRPr="001D4941" w:rsidRDefault="001D4941" w:rsidP="001D4941">
      <w:pPr>
        <w:rPr>
          <w:b/>
          <w:bCs/>
        </w:rPr>
      </w:pPr>
      <w:r>
        <w:rPr>
          <w:bCs/>
        </w:rPr>
        <w:t xml:space="preserve">1. </w:t>
      </w:r>
      <w:r w:rsidR="003C67F3">
        <w:t>There is a working image, saved or unsaved, loaded in the canvas.</w:t>
      </w:r>
    </w:p>
    <w:p w:rsidR="003C67F3" w:rsidRDefault="003C67F3" w:rsidP="003C67F3"/>
    <w:p w:rsidR="003C67F3" w:rsidRDefault="003C67F3" w:rsidP="003C67F3">
      <w:pPr>
        <w:rPr>
          <w:b/>
          <w:bCs/>
        </w:rPr>
      </w:pPr>
      <w:r>
        <w:rPr>
          <w:b/>
          <w:bCs/>
        </w:rPr>
        <w:t>Scenario:</w:t>
      </w:r>
    </w:p>
    <w:tbl>
      <w:tblPr>
        <w:tblW w:w="0" w:type="auto"/>
        <w:tblLayout w:type="fixed"/>
        <w:tblLook w:val="0000"/>
      </w:tblPr>
      <w:tblGrid>
        <w:gridCol w:w="4677"/>
        <w:gridCol w:w="4700"/>
      </w:tblGrid>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jc w:val="center"/>
            </w:pPr>
            <w:r>
              <w:t>Action</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jc w:val="center"/>
            </w:pPr>
            <w:r>
              <w:t>Software Reaction</w:t>
            </w:r>
          </w:p>
        </w:tc>
      </w:tr>
      <w:tr w:rsidR="003C67F3" w:rsidTr="003C67F3">
        <w:trPr>
          <w:trHeight w:val="1402"/>
        </w:trPr>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1. User left-clicks on the animation tab.</w:t>
            </w:r>
          </w:p>
        </w:tc>
        <w:tc>
          <w:tcPr>
            <w:tcW w:w="4700" w:type="dxa"/>
            <w:tcBorders>
              <w:top w:val="single" w:sz="8" w:space="0" w:color="000000"/>
              <w:left w:val="single" w:sz="8" w:space="0" w:color="000000"/>
              <w:bottom w:val="single" w:sz="4" w:space="0" w:color="000000"/>
              <w:right w:val="single" w:sz="8" w:space="0" w:color="000000"/>
            </w:tcBorders>
            <w:shd w:val="clear" w:color="auto" w:fill="FFFFFF"/>
          </w:tcPr>
          <w:p w:rsidR="003C67F3" w:rsidRDefault="003C67F3" w:rsidP="003C67F3">
            <w:pPr>
              <w:spacing w:line="100" w:lineRule="atLeast"/>
            </w:pPr>
            <w:r>
              <w:t xml:space="preserve">1. The software changes the display to show the animation window with the images in the current working sprite being played back in sequence at the default or user specified frame rate. </w:t>
            </w:r>
          </w:p>
        </w:tc>
      </w:tr>
      <w:tr w:rsidR="003C67F3" w:rsidTr="003C67F3">
        <w:trPr>
          <w:trHeight w:val="630"/>
        </w:trPr>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2. User can adjust the frame rate using the frame rate slider to the right of the Animation window.</w:t>
            </w:r>
          </w:p>
        </w:tc>
        <w:tc>
          <w:tcPr>
            <w:tcW w:w="4700" w:type="dxa"/>
            <w:tcBorders>
              <w:top w:val="single" w:sz="4"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rPr>
                <w:b/>
              </w:rPr>
            </w:pPr>
            <w:r>
              <w:t xml:space="preserve">2. </w:t>
            </w:r>
            <w:r>
              <w:rPr>
                <w:b/>
              </w:rPr>
              <w:t>USE CASE 10</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If the working sprite does not yet contain any images, the animation will appear blank. If the working sprite contains only one image, or identical images, the animation will appear as a single unmoving image.</w:t>
      </w:r>
    </w:p>
    <w:p w:rsidR="003C67F3" w:rsidRDefault="003C67F3" w:rsidP="003C67F3"/>
    <w:p w:rsidR="003C67F3" w:rsidRDefault="003C67F3" w:rsidP="003C67F3">
      <w:pPr>
        <w:rPr>
          <w:b/>
          <w:bCs/>
        </w:rPr>
      </w:pPr>
      <w:r>
        <w:rPr>
          <w:b/>
          <w:bCs/>
        </w:rPr>
        <w:t>Post Conditions:</w:t>
      </w:r>
    </w:p>
    <w:p w:rsidR="003C67F3" w:rsidRDefault="003C67F3" w:rsidP="00144C24">
      <w:pPr>
        <w:ind w:left="360" w:firstLine="0"/>
      </w:pPr>
      <w:r>
        <w:t>1. The animation window is displayed with the images in the working sprite being played back in sequence at the default or user specified frame rate.</w:t>
      </w:r>
    </w:p>
    <w:p w:rsidR="003C67F3" w:rsidRDefault="003C67F3" w:rsidP="003C67F3"/>
    <w:tbl>
      <w:tblPr>
        <w:tblW w:w="0" w:type="auto"/>
        <w:tblLayout w:type="fixed"/>
        <w:tblLook w:val="0000"/>
      </w:tblPr>
      <w:tblGrid>
        <w:gridCol w:w="4677"/>
        <w:gridCol w:w="4700"/>
      </w:tblGrid>
      <w:tr w:rsidR="003C67F3" w:rsidTr="003C67F3">
        <w:tc>
          <w:tcPr>
            <w:tcW w:w="4677" w:type="dxa"/>
            <w:tcBorders>
              <w:top w:val="single" w:sz="8" w:space="0" w:color="FFFFFF"/>
              <w:left w:val="single" w:sz="8" w:space="0" w:color="FFFFFF"/>
              <w:bottom w:val="single" w:sz="8" w:space="0" w:color="FFFFFF"/>
            </w:tcBorders>
            <w:shd w:val="clear" w:color="auto" w:fill="FFFFFF"/>
          </w:tcPr>
          <w:p w:rsidR="003C67F3" w:rsidRDefault="003C67F3" w:rsidP="003C67F3">
            <w:pPr>
              <w:spacing w:line="100" w:lineRule="atLeast"/>
              <w:rPr>
                <w:b/>
                <w:bCs/>
              </w:rPr>
            </w:pPr>
            <w:r>
              <w:rPr>
                <w:b/>
                <w:bCs/>
              </w:rPr>
              <w:t>Exceptions:</w:t>
            </w:r>
          </w:p>
          <w:p w:rsidR="003C67F3" w:rsidRDefault="00144C24" w:rsidP="00144C24">
            <w:pPr>
              <w:spacing w:line="100" w:lineRule="atLeast"/>
              <w:ind w:left="252" w:firstLine="108"/>
            </w:pPr>
            <w:r>
              <w:t xml:space="preserve">1. </w:t>
            </w:r>
            <w:r w:rsidR="003C67F3">
              <w:t xml:space="preserve">Working sprite contains one or less images. </w:t>
            </w:r>
          </w:p>
          <w:p w:rsidR="003C67F3" w:rsidRDefault="003C67F3" w:rsidP="003C67F3">
            <w:pPr>
              <w:spacing w:line="100" w:lineRule="atLeast"/>
            </w:pP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Use Cases Utilized:</w:t>
            </w:r>
          </w:p>
          <w:p w:rsidR="003C67F3" w:rsidRDefault="003C67F3" w:rsidP="003C67F3">
            <w:pPr>
              <w:spacing w:line="100" w:lineRule="atLeast"/>
            </w:pPr>
            <w:r>
              <w:t>Use Case 10.</w:t>
            </w:r>
          </w:p>
        </w:tc>
      </w:tr>
      <w:tr w:rsidR="003C67F3" w:rsidTr="003C67F3">
        <w:tc>
          <w:tcPr>
            <w:tcW w:w="4677" w:type="dxa"/>
            <w:tcBorders>
              <w:top w:val="single" w:sz="8" w:space="0" w:color="FFFFFF"/>
              <w:left w:val="single" w:sz="8" w:space="0" w:color="FFFFFF"/>
              <w:bottom w:val="single" w:sz="8" w:space="0" w:color="FFFFFF"/>
            </w:tcBorders>
            <w:shd w:val="clear" w:color="auto" w:fill="FFFFFF"/>
          </w:tcPr>
          <w:p w:rsidR="00144C24" w:rsidRDefault="003C67F3" w:rsidP="00144C24">
            <w:pPr>
              <w:spacing w:line="100" w:lineRule="atLeast"/>
              <w:rPr>
                <w:b/>
                <w:bCs/>
              </w:rPr>
            </w:pPr>
            <w:r>
              <w:rPr>
                <w:b/>
                <w:bCs/>
              </w:rPr>
              <w:t>Required GUI:</w:t>
            </w:r>
          </w:p>
          <w:p w:rsidR="003C67F3" w:rsidRPr="00144C24" w:rsidRDefault="00144C24" w:rsidP="00144C24">
            <w:pPr>
              <w:spacing w:line="100" w:lineRule="atLeast"/>
              <w:rPr>
                <w:b/>
                <w:bCs/>
              </w:rPr>
            </w:pPr>
            <w:r>
              <w:rPr>
                <w:bCs/>
              </w:rPr>
              <w:t xml:space="preserve">1. </w:t>
            </w:r>
            <w:r w:rsidR="003C67F3">
              <w:t>Animation Tab</w:t>
            </w:r>
          </w:p>
          <w:p w:rsidR="003C67F3" w:rsidRDefault="00144C24" w:rsidP="00144C24">
            <w:pPr>
              <w:spacing w:line="100" w:lineRule="atLeast"/>
              <w:ind w:left="342" w:firstLine="18"/>
            </w:pPr>
            <w:r>
              <w:t xml:space="preserve">2. </w:t>
            </w:r>
            <w:r w:rsidR="003C67F3">
              <w:t>Animation Preview Window</w:t>
            </w: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Timing Constraints:</w:t>
            </w:r>
          </w:p>
          <w:p w:rsidR="003C67F3" w:rsidRDefault="003C67F3" w:rsidP="003C67F3">
            <w:pPr>
              <w:spacing w:line="100" w:lineRule="atLeast"/>
            </w:pPr>
            <w:r>
              <w:t>None.</w:t>
            </w:r>
          </w:p>
        </w:tc>
      </w:tr>
    </w:tbl>
    <w:p w:rsidR="003C67F3" w:rsidRDefault="003C67F3" w:rsidP="003C67F3"/>
    <w:p w:rsidR="003C67F3" w:rsidRDefault="003C67F3" w:rsidP="003C67F3">
      <w:pPr>
        <w:spacing w:after="200" w:line="100" w:lineRule="atLeast"/>
      </w:pPr>
    </w:p>
    <w:p w:rsidR="003C67F3" w:rsidRDefault="00FB3C46" w:rsidP="00FB3C46">
      <w:pPr>
        <w:pStyle w:val="Heading2"/>
      </w:pPr>
      <w:bookmarkStart w:id="57" w:name="_Toc322536480"/>
      <w:r>
        <w:lastRenderedPageBreak/>
        <w:t xml:space="preserve">8.14 </w:t>
      </w:r>
      <w:r w:rsidR="003C67F3">
        <w:t>Use Case 19: Animation_Playback_Frame_Rate_Adjustment</w:t>
      </w:r>
      <w:bookmarkEnd w:id="57"/>
    </w:p>
    <w:p w:rsidR="003C67F3" w:rsidRDefault="003C67F3" w:rsidP="003C67F3">
      <w:pPr>
        <w:spacing w:line="100" w:lineRule="atLeast"/>
      </w:pPr>
    </w:p>
    <w:p w:rsidR="003C67F3" w:rsidRDefault="003C67F3" w:rsidP="003C67F3">
      <w:pPr>
        <w:spacing w:line="100" w:lineRule="atLeast"/>
      </w:pPr>
    </w:p>
    <w:p w:rsidR="003C67F3" w:rsidRDefault="003C67F3" w:rsidP="003C67F3">
      <w:pPr>
        <w:spacing w:line="100" w:lineRule="atLeast"/>
        <w:rPr>
          <w:b/>
          <w:bCs/>
        </w:rPr>
      </w:pPr>
      <w:r>
        <w:rPr>
          <w:b/>
          <w:bCs/>
        </w:rPr>
        <w:t>Overview:</w:t>
      </w:r>
    </w:p>
    <w:p w:rsidR="003C67F3" w:rsidRDefault="003C67F3" w:rsidP="00144C24">
      <w:pPr>
        <w:ind w:left="360" w:firstLine="0"/>
      </w:pPr>
      <w:r>
        <w:t>This Use Case enables the user to adjust the frame rate of the animation. The user-specified frame rate will remain in effect until the application is closed or a different working sprite is loaded.</w:t>
      </w:r>
    </w:p>
    <w:p w:rsidR="003C67F3" w:rsidRDefault="003C67F3" w:rsidP="003C67F3"/>
    <w:p w:rsidR="00144C24" w:rsidRDefault="003C67F3" w:rsidP="00144C24">
      <w:pPr>
        <w:rPr>
          <w:b/>
          <w:bCs/>
        </w:rPr>
      </w:pPr>
      <w:r>
        <w:rPr>
          <w:b/>
          <w:bCs/>
        </w:rPr>
        <w:t>Preconditions:</w:t>
      </w:r>
    </w:p>
    <w:p w:rsidR="003C67F3" w:rsidRPr="00144C24" w:rsidRDefault="00144C24" w:rsidP="00144C24">
      <w:pPr>
        <w:rPr>
          <w:b/>
          <w:bCs/>
        </w:rPr>
      </w:pPr>
      <w:r>
        <w:rPr>
          <w:bCs/>
        </w:rPr>
        <w:t xml:space="preserve">1. </w:t>
      </w:r>
      <w:r w:rsidR="003C67F3">
        <w:t>There is a working image, saved or unsaved, loaded in the canvas.</w:t>
      </w:r>
    </w:p>
    <w:p w:rsidR="003C67F3" w:rsidRDefault="003C67F3" w:rsidP="003C67F3"/>
    <w:p w:rsidR="003C67F3" w:rsidRDefault="003C67F3" w:rsidP="003C67F3">
      <w:pPr>
        <w:rPr>
          <w:b/>
          <w:bCs/>
        </w:rPr>
      </w:pPr>
      <w:r>
        <w:rPr>
          <w:b/>
          <w:bCs/>
        </w:rPr>
        <w:t>Scenario:</w:t>
      </w:r>
    </w:p>
    <w:tbl>
      <w:tblPr>
        <w:tblW w:w="0" w:type="auto"/>
        <w:tblLayout w:type="fixed"/>
        <w:tblLook w:val="0000"/>
      </w:tblPr>
      <w:tblGrid>
        <w:gridCol w:w="4677"/>
        <w:gridCol w:w="4700"/>
      </w:tblGrid>
      <w:tr w:rsidR="003C67F3" w:rsidTr="003C67F3">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jc w:val="center"/>
            </w:pPr>
            <w:r>
              <w:t>Action</w:t>
            </w:r>
          </w:p>
        </w:tc>
        <w:tc>
          <w:tcPr>
            <w:tcW w:w="4700" w:type="dxa"/>
            <w:tcBorders>
              <w:top w:val="single" w:sz="8"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jc w:val="center"/>
            </w:pPr>
            <w:r>
              <w:t>Software Reaction</w:t>
            </w:r>
          </w:p>
        </w:tc>
      </w:tr>
      <w:tr w:rsidR="003C67F3" w:rsidTr="003C67F3">
        <w:trPr>
          <w:trHeight w:val="403"/>
        </w:trPr>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1. User views the animation window.</w:t>
            </w:r>
          </w:p>
        </w:tc>
        <w:tc>
          <w:tcPr>
            <w:tcW w:w="4700" w:type="dxa"/>
            <w:tcBorders>
              <w:top w:val="single" w:sz="8" w:space="0" w:color="000000"/>
              <w:left w:val="single" w:sz="8" w:space="0" w:color="000000"/>
              <w:bottom w:val="single" w:sz="4" w:space="0" w:color="000000"/>
              <w:right w:val="single" w:sz="8" w:space="0" w:color="000000"/>
            </w:tcBorders>
            <w:shd w:val="clear" w:color="auto" w:fill="FFFFFF"/>
          </w:tcPr>
          <w:p w:rsidR="003C67F3" w:rsidRDefault="003C67F3" w:rsidP="003C67F3">
            <w:pPr>
              <w:spacing w:line="100" w:lineRule="atLeast"/>
            </w:pPr>
            <w:r>
              <w:t xml:space="preserve">1. </w:t>
            </w:r>
            <w:r>
              <w:rPr>
                <w:b/>
              </w:rPr>
              <w:t>USE CASE 09</w:t>
            </w:r>
          </w:p>
        </w:tc>
      </w:tr>
      <w:tr w:rsidR="003C67F3" w:rsidTr="003C67F3">
        <w:trPr>
          <w:trHeight w:val="630"/>
        </w:trPr>
        <w:tc>
          <w:tcPr>
            <w:tcW w:w="4677" w:type="dxa"/>
            <w:tcBorders>
              <w:top w:val="single" w:sz="8" w:space="0" w:color="000000"/>
              <w:left w:val="single" w:sz="8" w:space="0" w:color="000000"/>
              <w:bottom w:val="single" w:sz="8" w:space="0" w:color="000000"/>
            </w:tcBorders>
            <w:shd w:val="clear" w:color="auto" w:fill="FFFFFF"/>
          </w:tcPr>
          <w:p w:rsidR="003C67F3" w:rsidRDefault="003C67F3" w:rsidP="003C67F3">
            <w:pPr>
              <w:spacing w:line="100" w:lineRule="atLeast"/>
            </w:pPr>
            <w:r>
              <w:t>2. User left-clicks and drags the animation frame rate slider to the left to reduce the frame rate and to the right to increase the frame rate.</w:t>
            </w:r>
          </w:p>
        </w:tc>
        <w:tc>
          <w:tcPr>
            <w:tcW w:w="4700" w:type="dxa"/>
            <w:tcBorders>
              <w:top w:val="single" w:sz="4" w:space="0" w:color="000000"/>
              <w:left w:val="single" w:sz="8" w:space="0" w:color="000000"/>
              <w:bottom w:val="single" w:sz="8" w:space="0" w:color="000000"/>
              <w:right w:val="single" w:sz="8" w:space="0" w:color="000000"/>
            </w:tcBorders>
            <w:shd w:val="clear" w:color="auto" w:fill="FFFFFF"/>
          </w:tcPr>
          <w:p w:rsidR="003C67F3" w:rsidRDefault="003C67F3" w:rsidP="003C67F3">
            <w:pPr>
              <w:spacing w:line="100" w:lineRule="atLeast"/>
            </w:pPr>
            <w:r>
              <w:t>2. The software stores and adjusts the frames per second of the working sprite images. The software reflects the frame rate adjustment in the animation preview window.</w:t>
            </w:r>
          </w:p>
        </w:tc>
      </w:tr>
    </w:tbl>
    <w:p w:rsidR="003C67F3" w:rsidRDefault="003C67F3" w:rsidP="003C67F3"/>
    <w:p w:rsidR="003C67F3" w:rsidRDefault="003C67F3" w:rsidP="003C67F3">
      <w:pPr>
        <w:rPr>
          <w:b/>
          <w:bCs/>
        </w:rPr>
      </w:pPr>
      <w:r>
        <w:rPr>
          <w:b/>
          <w:bCs/>
        </w:rPr>
        <w:t xml:space="preserve">Scenario Notes: </w:t>
      </w:r>
    </w:p>
    <w:p w:rsidR="003C67F3" w:rsidRDefault="003C67F3" w:rsidP="00144C24">
      <w:pPr>
        <w:ind w:left="360" w:firstLine="0"/>
      </w:pPr>
      <w:r>
        <w:t>If the working sprite does not yet contain any images, the animation will appear blank. If the working sprite contains only one image, or identical images, the animation will appear as a single, unmoving image.</w:t>
      </w:r>
    </w:p>
    <w:p w:rsidR="003C67F3" w:rsidRDefault="003C67F3" w:rsidP="003C67F3"/>
    <w:p w:rsidR="003C67F3" w:rsidRDefault="003C67F3" w:rsidP="003C67F3">
      <w:pPr>
        <w:rPr>
          <w:b/>
          <w:bCs/>
        </w:rPr>
      </w:pPr>
      <w:r>
        <w:rPr>
          <w:b/>
          <w:bCs/>
        </w:rPr>
        <w:t>Post Conditions:</w:t>
      </w:r>
    </w:p>
    <w:p w:rsidR="003C67F3" w:rsidRDefault="003C67F3" w:rsidP="00144C24">
      <w:pPr>
        <w:ind w:left="360" w:firstLine="0"/>
      </w:pPr>
      <w:r>
        <w:t>1. The animation window is displayed with the images in the working sprite being played back in sequence at the user specified frame rate.</w:t>
      </w:r>
    </w:p>
    <w:p w:rsidR="003C67F3" w:rsidRDefault="003C67F3" w:rsidP="003C67F3"/>
    <w:tbl>
      <w:tblPr>
        <w:tblW w:w="0" w:type="auto"/>
        <w:tblLayout w:type="fixed"/>
        <w:tblLook w:val="0000"/>
      </w:tblPr>
      <w:tblGrid>
        <w:gridCol w:w="4677"/>
        <w:gridCol w:w="4700"/>
      </w:tblGrid>
      <w:tr w:rsidR="003C67F3" w:rsidTr="003C67F3">
        <w:tc>
          <w:tcPr>
            <w:tcW w:w="4677" w:type="dxa"/>
            <w:tcBorders>
              <w:top w:val="single" w:sz="8" w:space="0" w:color="FFFFFF"/>
              <w:left w:val="single" w:sz="8" w:space="0" w:color="FFFFFF"/>
              <w:bottom w:val="single" w:sz="8" w:space="0" w:color="FFFFFF"/>
            </w:tcBorders>
            <w:shd w:val="clear" w:color="auto" w:fill="FFFFFF"/>
          </w:tcPr>
          <w:p w:rsidR="003C67F3" w:rsidRDefault="003C67F3" w:rsidP="003C67F3">
            <w:pPr>
              <w:spacing w:line="100" w:lineRule="atLeast"/>
              <w:rPr>
                <w:b/>
                <w:bCs/>
              </w:rPr>
            </w:pPr>
            <w:r>
              <w:rPr>
                <w:b/>
                <w:bCs/>
              </w:rPr>
              <w:t>Exceptions:</w:t>
            </w:r>
          </w:p>
          <w:p w:rsidR="003C67F3" w:rsidRDefault="003C67F3" w:rsidP="00144C24">
            <w:pPr>
              <w:spacing w:line="100" w:lineRule="atLeast"/>
              <w:ind w:left="252" w:firstLine="18"/>
            </w:pPr>
            <w:r>
              <w:t xml:space="preserve">1. Working sprite contains one or less images. </w:t>
            </w:r>
          </w:p>
          <w:p w:rsidR="003C67F3" w:rsidRDefault="003C67F3" w:rsidP="003C67F3">
            <w:pPr>
              <w:spacing w:line="100" w:lineRule="atLeast"/>
            </w:pP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Use Cases Utilized:</w:t>
            </w:r>
          </w:p>
          <w:p w:rsidR="003C67F3" w:rsidRDefault="00144C24" w:rsidP="003C67F3">
            <w:pPr>
              <w:spacing w:line="100" w:lineRule="atLeast"/>
            </w:pPr>
            <w:r>
              <w:t>09</w:t>
            </w:r>
          </w:p>
        </w:tc>
      </w:tr>
      <w:tr w:rsidR="003C67F3" w:rsidTr="003C67F3">
        <w:tc>
          <w:tcPr>
            <w:tcW w:w="4677" w:type="dxa"/>
            <w:tcBorders>
              <w:top w:val="single" w:sz="8" w:space="0" w:color="FFFFFF"/>
              <w:left w:val="single" w:sz="8" w:space="0" w:color="FFFFFF"/>
              <w:bottom w:val="single" w:sz="8" w:space="0" w:color="FFFFFF"/>
            </w:tcBorders>
            <w:shd w:val="clear" w:color="auto" w:fill="FFFFFF"/>
          </w:tcPr>
          <w:p w:rsidR="003C67F3" w:rsidRDefault="003C67F3" w:rsidP="003C67F3">
            <w:pPr>
              <w:spacing w:line="100" w:lineRule="atLeast"/>
              <w:rPr>
                <w:b/>
                <w:bCs/>
              </w:rPr>
            </w:pPr>
            <w:r>
              <w:rPr>
                <w:b/>
                <w:bCs/>
              </w:rPr>
              <w:t>Required GUI:</w:t>
            </w:r>
          </w:p>
          <w:p w:rsidR="003C67F3" w:rsidRDefault="003C67F3" w:rsidP="00144C24">
            <w:pPr>
              <w:spacing w:line="100" w:lineRule="atLeast"/>
              <w:ind w:left="252" w:firstLine="18"/>
            </w:pPr>
            <w:r>
              <w:t>1. Animation Tab</w:t>
            </w:r>
          </w:p>
          <w:p w:rsidR="003C67F3" w:rsidRDefault="003C67F3" w:rsidP="00144C24">
            <w:pPr>
              <w:spacing w:line="100" w:lineRule="atLeast"/>
              <w:ind w:left="252" w:firstLine="18"/>
            </w:pPr>
            <w:r>
              <w:t>2. Animation Preview Window</w:t>
            </w:r>
          </w:p>
          <w:p w:rsidR="003C67F3" w:rsidRDefault="003C67F3" w:rsidP="00144C24">
            <w:pPr>
              <w:tabs>
                <w:tab w:val="left" w:pos="972"/>
                <w:tab w:val="left" w:pos="1008"/>
                <w:tab w:val="left" w:pos="1224"/>
              </w:tabs>
              <w:spacing w:line="100" w:lineRule="atLeast"/>
              <w:ind w:left="252" w:firstLine="18"/>
            </w:pPr>
            <w:r>
              <w:t>3. Frame Rate Adjustment Slider</w:t>
            </w: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3C67F3" w:rsidRDefault="003C67F3" w:rsidP="003C67F3">
            <w:pPr>
              <w:spacing w:line="100" w:lineRule="atLeast"/>
              <w:rPr>
                <w:b/>
                <w:bCs/>
              </w:rPr>
            </w:pPr>
            <w:r>
              <w:rPr>
                <w:b/>
                <w:bCs/>
              </w:rPr>
              <w:t>Timing Constraints:</w:t>
            </w:r>
          </w:p>
          <w:p w:rsidR="003C67F3" w:rsidRDefault="003C67F3" w:rsidP="003C67F3">
            <w:pPr>
              <w:spacing w:line="100" w:lineRule="atLeast"/>
            </w:pPr>
            <w:r>
              <w:t>None.</w:t>
            </w:r>
          </w:p>
        </w:tc>
      </w:tr>
    </w:tbl>
    <w:p w:rsidR="003C67F3" w:rsidRDefault="003C67F3" w:rsidP="003C67F3"/>
    <w:p w:rsidR="003C67F3" w:rsidRDefault="003C67F3" w:rsidP="003C67F3">
      <w:pPr>
        <w:rPr>
          <w:b/>
          <w:bCs/>
        </w:rPr>
      </w:pPr>
    </w:p>
    <w:p w:rsidR="00CB0B99" w:rsidRDefault="00CB0B99">
      <w:pPr>
        <w:ind w:firstLine="0"/>
        <w:rPr>
          <w:b/>
          <w:bCs/>
        </w:rPr>
      </w:pPr>
      <w:r>
        <w:rPr>
          <w:b/>
          <w:bCs/>
        </w:rPr>
        <w:br w:type="page"/>
      </w:r>
    </w:p>
    <w:p w:rsidR="00CB0B99" w:rsidRDefault="00FB3C46" w:rsidP="00FB3C46">
      <w:pPr>
        <w:pStyle w:val="Heading2"/>
      </w:pPr>
      <w:bookmarkStart w:id="58" w:name="_Toc322536481"/>
      <w:r>
        <w:lastRenderedPageBreak/>
        <w:t xml:space="preserve">8.15 </w:t>
      </w:r>
      <w:r w:rsidR="00CB0B99">
        <w:t>Use Case 22: Change_Selected_Pixels</w:t>
      </w:r>
      <w:bookmarkEnd w:id="58"/>
    </w:p>
    <w:p w:rsidR="00CB0B99" w:rsidRDefault="00CB0B99" w:rsidP="00CB0B99">
      <w:pPr>
        <w:spacing w:line="100" w:lineRule="atLeast"/>
      </w:pPr>
    </w:p>
    <w:p w:rsidR="00CB0B99" w:rsidRDefault="00CB0B99" w:rsidP="00CB0B99">
      <w:pPr>
        <w:spacing w:line="100" w:lineRule="atLeast"/>
      </w:pPr>
    </w:p>
    <w:p w:rsidR="00CB0B99" w:rsidRDefault="00CB0B99" w:rsidP="00CB0B99">
      <w:pPr>
        <w:spacing w:line="100" w:lineRule="atLeast"/>
        <w:rPr>
          <w:b/>
          <w:bCs/>
        </w:rPr>
      </w:pPr>
      <w:r>
        <w:rPr>
          <w:b/>
          <w:bCs/>
        </w:rPr>
        <w:t>Overview:</w:t>
      </w:r>
    </w:p>
    <w:p w:rsidR="00CB0B99" w:rsidRDefault="00CB0B99" w:rsidP="00CB0B99">
      <w:r>
        <w:t>This Use Case enables the user to select a specific group of pixels in the working image and change their state on the canvas using mouse-based or menu-based tools.</w:t>
      </w:r>
    </w:p>
    <w:p w:rsidR="00CB0B99" w:rsidRDefault="00CB0B99" w:rsidP="00CB0B99"/>
    <w:p w:rsidR="00CB0B99" w:rsidRDefault="00CB0B99" w:rsidP="00CB0B99">
      <w:pPr>
        <w:rPr>
          <w:b/>
          <w:bCs/>
        </w:rPr>
      </w:pPr>
      <w:r>
        <w:rPr>
          <w:b/>
          <w:bCs/>
        </w:rPr>
        <w:t>Preconditions:</w:t>
      </w:r>
    </w:p>
    <w:p w:rsidR="00CB0B99" w:rsidRPr="00144C24" w:rsidRDefault="00CB0B99" w:rsidP="00CB0B99">
      <w:pPr>
        <w:rPr>
          <w:b/>
          <w:bCs/>
        </w:rPr>
      </w:pPr>
      <w:r>
        <w:rPr>
          <w:bCs/>
        </w:rPr>
        <w:t xml:space="preserve">1. </w:t>
      </w:r>
      <w:r>
        <w:t>There is a working image, saved or unsaved, loaded in the canvas.</w:t>
      </w:r>
    </w:p>
    <w:p w:rsidR="00CB0B99" w:rsidRDefault="00CB0B99" w:rsidP="00CB0B99"/>
    <w:p w:rsidR="00CB0B99" w:rsidRDefault="00CB0B99" w:rsidP="00CB0B99">
      <w:pPr>
        <w:rPr>
          <w:b/>
          <w:bCs/>
        </w:rPr>
      </w:pPr>
      <w:r>
        <w:rPr>
          <w:b/>
          <w:bCs/>
        </w:rPr>
        <w:t>Scenario:</w:t>
      </w:r>
    </w:p>
    <w:tbl>
      <w:tblPr>
        <w:tblW w:w="0" w:type="auto"/>
        <w:tblLayout w:type="fixed"/>
        <w:tblLook w:val="0000"/>
      </w:tblPr>
      <w:tblGrid>
        <w:gridCol w:w="4679"/>
        <w:gridCol w:w="4678"/>
      </w:tblGrid>
      <w:tr w:rsidR="00CB0B99" w:rsidTr="00230ACE">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jc w:val="center"/>
            </w:pPr>
            <w:r>
              <w:t>Action</w:t>
            </w:r>
          </w:p>
        </w:tc>
        <w:tc>
          <w:tcPr>
            <w:tcW w:w="4678" w:type="dxa"/>
            <w:tcBorders>
              <w:top w:val="single" w:sz="8" w:space="0" w:color="000000"/>
              <w:left w:val="single" w:sz="8" w:space="0" w:color="000000"/>
              <w:bottom w:val="single" w:sz="8" w:space="0" w:color="000000"/>
              <w:right w:val="single" w:sz="8" w:space="0" w:color="000000"/>
            </w:tcBorders>
            <w:shd w:val="clear" w:color="auto" w:fill="FFFFFF"/>
          </w:tcPr>
          <w:p w:rsidR="00CB0B99" w:rsidRDefault="00CB0B99" w:rsidP="00230ACE">
            <w:pPr>
              <w:spacing w:line="100" w:lineRule="atLeast"/>
              <w:jc w:val="center"/>
            </w:pPr>
            <w:r>
              <w:t>Software Reaction</w:t>
            </w:r>
          </w:p>
        </w:tc>
      </w:tr>
      <w:tr w:rsidR="00CB0B99" w:rsidTr="00230ACE">
        <w:trPr>
          <w:trHeight w:val="403"/>
        </w:trPr>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pPr>
            <w:r>
              <w:t>1. User left-clicks on the ‘Pixel Selector’ tool in the toolbar or from the ‘Tools’ dropdown menu.</w:t>
            </w:r>
          </w:p>
        </w:tc>
        <w:tc>
          <w:tcPr>
            <w:tcW w:w="4678" w:type="dxa"/>
            <w:tcBorders>
              <w:top w:val="single" w:sz="8" w:space="0" w:color="000000"/>
              <w:left w:val="single" w:sz="8" w:space="0" w:color="000000"/>
              <w:bottom w:val="single" w:sz="4" w:space="0" w:color="000000"/>
              <w:right w:val="single" w:sz="8" w:space="0" w:color="000000"/>
            </w:tcBorders>
            <w:shd w:val="clear" w:color="auto" w:fill="FFFFFF"/>
          </w:tcPr>
          <w:p w:rsidR="00CB0B99" w:rsidRDefault="00CB0B99" w:rsidP="00230ACE">
            <w:pPr>
              <w:spacing w:line="100" w:lineRule="atLeast"/>
            </w:pPr>
            <w:r>
              <w:t xml:space="preserve">1. Mouse pointer becomes a set of crosshairs to facilitate pixel selection. </w:t>
            </w:r>
          </w:p>
        </w:tc>
      </w:tr>
      <w:tr w:rsidR="00CB0B99" w:rsidTr="00230ACE">
        <w:trPr>
          <w:trHeight w:val="630"/>
        </w:trPr>
        <w:tc>
          <w:tcPr>
            <w:tcW w:w="4679" w:type="dxa"/>
            <w:tcBorders>
              <w:top w:val="single" w:sz="8" w:space="0" w:color="000000"/>
              <w:left w:val="single" w:sz="8" w:space="0" w:color="000000"/>
              <w:bottom w:val="single" w:sz="4" w:space="0" w:color="auto"/>
            </w:tcBorders>
            <w:shd w:val="clear" w:color="auto" w:fill="FFFFFF"/>
          </w:tcPr>
          <w:p w:rsidR="00CB0B99" w:rsidRDefault="00CB0B99" w:rsidP="00230ACE">
            <w:pPr>
              <w:spacing w:line="100" w:lineRule="atLeast"/>
            </w:pPr>
            <w:r>
              <w:t xml:space="preserve">2. User left-clicks the top left most pixel of the desired group of pixels and drags down and to the right. </w:t>
            </w:r>
          </w:p>
        </w:tc>
        <w:tc>
          <w:tcPr>
            <w:tcW w:w="4678" w:type="dxa"/>
            <w:tcBorders>
              <w:top w:val="single" w:sz="4" w:space="0" w:color="000000"/>
              <w:left w:val="single" w:sz="8" w:space="0" w:color="000000"/>
              <w:bottom w:val="single" w:sz="4" w:space="0" w:color="auto"/>
              <w:right w:val="single" w:sz="8" w:space="0" w:color="000000"/>
            </w:tcBorders>
            <w:shd w:val="clear" w:color="auto" w:fill="FFFFFF"/>
          </w:tcPr>
          <w:p w:rsidR="00CB0B99" w:rsidRDefault="00CB0B99" w:rsidP="00230ACE">
            <w:pPr>
              <w:spacing w:line="100" w:lineRule="atLeast"/>
            </w:pPr>
            <w:r>
              <w:t>2. A transparent box with a dashed outline appears in which the length of the vertical and horizontal sides are determined by how far down and to the right respectively the user drags the pointer after the initial click.</w:t>
            </w:r>
          </w:p>
        </w:tc>
      </w:tr>
      <w:tr w:rsidR="00CB0B99" w:rsidTr="00230ACE">
        <w:trPr>
          <w:trHeight w:val="440"/>
        </w:trPr>
        <w:tc>
          <w:tcPr>
            <w:tcW w:w="4679"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3. User drags the pointer so that only the desired pixels are contained within the dashed box that appears, then releases the left mouse button.</w:t>
            </w:r>
          </w:p>
        </w:tc>
        <w:tc>
          <w:tcPr>
            <w:tcW w:w="4678"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3. Upon release of the left mouse button, the software will leave the dashed box surrounding the group of pixels until another selection is made or the pixels are deselected.</w:t>
            </w:r>
          </w:p>
        </w:tc>
      </w:tr>
      <w:tr w:rsidR="00CB0B99" w:rsidTr="00230ACE">
        <w:trPr>
          <w:trHeight w:val="360"/>
        </w:trPr>
        <w:tc>
          <w:tcPr>
            <w:tcW w:w="4679"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pPr>
              <w:rPr>
                <w:rFonts w:cs="Arial"/>
              </w:rPr>
            </w:pPr>
            <w:r>
              <w:rPr>
                <w:rFonts w:cs="Arial"/>
              </w:rPr>
              <w:t>4. User clicks on a tool or transformation in the toolbar or the ‘Tools’ dropdown menu.</w:t>
            </w:r>
          </w:p>
        </w:tc>
        <w:tc>
          <w:tcPr>
            <w:tcW w:w="4678"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4. The pointer will change from the set of crosshairs to the selected tool’s appropriate pointer.</w:t>
            </w:r>
          </w:p>
        </w:tc>
      </w:tr>
      <w:tr w:rsidR="00CB0B99" w:rsidTr="00230ACE">
        <w:trPr>
          <w:trHeight w:val="200"/>
        </w:trPr>
        <w:tc>
          <w:tcPr>
            <w:tcW w:w="4679"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pPr>
              <w:rPr>
                <w:bCs/>
              </w:rPr>
            </w:pPr>
            <w:r>
              <w:rPr>
                <w:bCs/>
              </w:rPr>
              <w:t>5. User applies transformation or tool action to the working image.</w:t>
            </w:r>
          </w:p>
        </w:tc>
        <w:tc>
          <w:tcPr>
            <w:tcW w:w="4678"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pPr>
              <w:rPr>
                <w:bCs/>
              </w:rPr>
            </w:pPr>
            <w:r>
              <w:rPr>
                <w:bCs/>
              </w:rPr>
              <w:t>5. The effects of the transformation or tool action is applied only to the selected pixels of the working image. The animation preview is updated to reflect the changes.</w:t>
            </w:r>
          </w:p>
        </w:tc>
      </w:tr>
    </w:tbl>
    <w:p w:rsidR="00CB0B99" w:rsidRDefault="00CB0B99" w:rsidP="00CB0B99"/>
    <w:p w:rsidR="00CB0B99" w:rsidRDefault="00CB0B99" w:rsidP="00CB0B99">
      <w:pPr>
        <w:rPr>
          <w:b/>
          <w:bCs/>
        </w:rPr>
      </w:pPr>
      <w:r>
        <w:rPr>
          <w:b/>
          <w:bCs/>
        </w:rPr>
        <w:t xml:space="preserve">Scenario Notes: </w:t>
      </w:r>
    </w:p>
    <w:p w:rsidR="00CB0B99" w:rsidRDefault="00CB0B99" w:rsidP="00CB0B99">
      <w:r>
        <w:t xml:space="preserve">Some transformations or tools require that non-empty pixels be selected. </w:t>
      </w:r>
    </w:p>
    <w:p w:rsidR="00CB0B99" w:rsidRDefault="00CB0B99" w:rsidP="00CB0B99"/>
    <w:p w:rsidR="00CB0B99" w:rsidRDefault="00CB0B99" w:rsidP="00CB0B99">
      <w:pPr>
        <w:rPr>
          <w:b/>
          <w:bCs/>
        </w:rPr>
      </w:pPr>
      <w:r>
        <w:rPr>
          <w:b/>
          <w:bCs/>
        </w:rPr>
        <w:t>Post Conditions:</w:t>
      </w:r>
    </w:p>
    <w:p w:rsidR="00CB0B99" w:rsidRDefault="00CB0B99" w:rsidP="001D4941">
      <w:pPr>
        <w:ind w:left="360" w:firstLine="0"/>
      </w:pPr>
      <w:r>
        <w:t>1. The selected transformation or tool has been applied only to the selected pixels.</w:t>
      </w:r>
    </w:p>
    <w:p w:rsidR="00CB0B99" w:rsidRDefault="00CB0B99" w:rsidP="00CB0B99"/>
    <w:tbl>
      <w:tblPr>
        <w:tblW w:w="0" w:type="auto"/>
        <w:tblLayout w:type="fixed"/>
        <w:tblLook w:val="0000"/>
      </w:tblPr>
      <w:tblGrid>
        <w:gridCol w:w="4677"/>
        <w:gridCol w:w="4700"/>
      </w:tblGrid>
      <w:tr w:rsidR="00CB0B99" w:rsidTr="00230ACE">
        <w:tc>
          <w:tcPr>
            <w:tcW w:w="4677" w:type="dxa"/>
            <w:tcBorders>
              <w:top w:val="single" w:sz="8" w:space="0" w:color="FFFFFF"/>
              <w:left w:val="single" w:sz="8" w:space="0" w:color="FFFFFF"/>
              <w:bottom w:val="single" w:sz="8" w:space="0" w:color="FFFFFF"/>
            </w:tcBorders>
            <w:shd w:val="clear" w:color="auto" w:fill="FFFFFF"/>
          </w:tcPr>
          <w:p w:rsidR="00CB0B99" w:rsidRDefault="00CB0B99" w:rsidP="00230ACE">
            <w:pPr>
              <w:spacing w:line="100" w:lineRule="atLeast"/>
              <w:rPr>
                <w:b/>
                <w:bCs/>
              </w:rPr>
            </w:pPr>
            <w:r>
              <w:rPr>
                <w:b/>
                <w:bCs/>
              </w:rPr>
              <w:t>Exceptions:</w:t>
            </w:r>
          </w:p>
          <w:p w:rsidR="00CB0B99" w:rsidRDefault="00CB0B99" w:rsidP="001D4941">
            <w:pPr>
              <w:widowControl w:val="0"/>
              <w:numPr>
                <w:ilvl w:val="0"/>
                <w:numId w:val="23"/>
              </w:numPr>
              <w:suppressAutoHyphens/>
              <w:spacing w:line="100" w:lineRule="atLeast"/>
              <w:ind w:left="360" w:firstLine="0"/>
            </w:pPr>
            <w:r>
              <w:t xml:space="preserve">Selected pixels are empty &amp; transformation or tool requires non-empty pixels. </w:t>
            </w:r>
          </w:p>
          <w:p w:rsidR="00CB0B99" w:rsidRDefault="00CB0B99" w:rsidP="00230ACE">
            <w:pPr>
              <w:spacing w:line="100" w:lineRule="atLeast"/>
            </w:pP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CB0B99" w:rsidRDefault="00CB0B99" w:rsidP="00230ACE">
            <w:pPr>
              <w:spacing w:line="100" w:lineRule="atLeast"/>
              <w:rPr>
                <w:b/>
                <w:bCs/>
              </w:rPr>
            </w:pPr>
            <w:r>
              <w:rPr>
                <w:b/>
                <w:bCs/>
              </w:rPr>
              <w:t>Use Cases Utilized:</w:t>
            </w:r>
          </w:p>
          <w:p w:rsidR="00CB0B99" w:rsidRDefault="00CB0B99" w:rsidP="00230ACE">
            <w:pPr>
              <w:spacing w:line="100" w:lineRule="atLeast"/>
            </w:pPr>
          </w:p>
        </w:tc>
      </w:tr>
      <w:tr w:rsidR="00CB0B99" w:rsidTr="00230ACE">
        <w:tc>
          <w:tcPr>
            <w:tcW w:w="4677" w:type="dxa"/>
            <w:tcBorders>
              <w:top w:val="single" w:sz="8" w:space="0" w:color="FFFFFF"/>
              <w:left w:val="single" w:sz="8" w:space="0" w:color="FFFFFF"/>
              <w:bottom w:val="single" w:sz="8" w:space="0" w:color="FFFFFF"/>
            </w:tcBorders>
            <w:shd w:val="clear" w:color="auto" w:fill="FFFFFF"/>
          </w:tcPr>
          <w:p w:rsidR="00CB0B99" w:rsidRDefault="00CB0B99" w:rsidP="00230ACE">
            <w:pPr>
              <w:spacing w:line="100" w:lineRule="atLeast"/>
              <w:rPr>
                <w:b/>
                <w:bCs/>
              </w:rPr>
            </w:pPr>
            <w:r>
              <w:rPr>
                <w:b/>
                <w:bCs/>
              </w:rPr>
              <w:t>Required GUI:</w:t>
            </w:r>
          </w:p>
          <w:p w:rsidR="00CB0B99" w:rsidRDefault="00CB0B99" w:rsidP="001D4941">
            <w:pPr>
              <w:widowControl w:val="0"/>
              <w:numPr>
                <w:ilvl w:val="0"/>
                <w:numId w:val="24"/>
              </w:numPr>
              <w:suppressAutoHyphens/>
              <w:spacing w:line="100" w:lineRule="atLeast"/>
              <w:ind w:left="252" w:firstLine="108"/>
            </w:pPr>
            <w:r>
              <w:t>Image Tab</w:t>
            </w:r>
          </w:p>
          <w:p w:rsidR="00CB0B99" w:rsidRDefault="00CB0B99" w:rsidP="001D4941">
            <w:pPr>
              <w:widowControl w:val="0"/>
              <w:numPr>
                <w:ilvl w:val="0"/>
                <w:numId w:val="24"/>
              </w:numPr>
              <w:suppressAutoHyphens/>
              <w:spacing w:line="100" w:lineRule="atLeast"/>
              <w:ind w:left="252" w:firstLine="108"/>
            </w:pPr>
            <w:r>
              <w:t>Mouse Tools</w:t>
            </w:r>
          </w:p>
          <w:p w:rsidR="00CB0B99" w:rsidRDefault="00CB0B99" w:rsidP="001D4941">
            <w:pPr>
              <w:widowControl w:val="0"/>
              <w:numPr>
                <w:ilvl w:val="0"/>
                <w:numId w:val="24"/>
              </w:numPr>
              <w:suppressAutoHyphens/>
              <w:spacing w:line="100" w:lineRule="atLeast"/>
              <w:ind w:left="252" w:firstLine="108"/>
            </w:pPr>
            <w:r>
              <w:t>Top Menu</w:t>
            </w: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CB0B99" w:rsidRDefault="00CB0B99" w:rsidP="00230ACE">
            <w:pPr>
              <w:spacing w:line="100" w:lineRule="atLeast"/>
              <w:rPr>
                <w:b/>
                <w:bCs/>
              </w:rPr>
            </w:pPr>
            <w:r>
              <w:rPr>
                <w:b/>
                <w:bCs/>
              </w:rPr>
              <w:t>Timing Constraints:</w:t>
            </w:r>
          </w:p>
          <w:p w:rsidR="00CB0B99" w:rsidRDefault="00CB0B99" w:rsidP="00230ACE">
            <w:pPr>
              <w:spacing w:line="100" w:lineRule="atLeast"/>
            </w:pPr>
            <w:r>
              <w:t>None.</w:t>
            </w:r>
          </w:p>
        </w:tc>
      </w:tr>
    </w:tbl>
    <w:p w:rsidR="00CB0B99" w:rsidRDefault="00FB3C46" w:rsidP="00FB3C46">
      <w:pPr>
        <w:pStyle w:val="Heading2"/>
      </w:pPr>
      <w:bookmarkStart w:id="59" w:name="_Toc322536482"/>
      <w:r>
        <w:lastRenderedPageBreak/>
        <w:t xml:space="preserve">8.16 </w:t>
      </w:r>
      <w:r w:rsidR="00CB0B99">
        <w:t>Use Case 23: Modify_Individual_Pixel_Color_And_Opacity</w:t>
      </w:r>
      <w:bookmarkEnd w:id="59"/>
    </w:p>
    <w:p w:rsidR="00CB0B99" w:rsidRDefault="00CB0B99" w:rsidP="00CB0B99">
      <w:pPr>
        <w:spacing w:line="100" w:lineRule="atLeast"/>
      </w:pPr>
    </w:p>
    <w:p w:rsidR="00CB0B99" w:rsidRDefault="00CB0B99" w:rsidP="00CB0B99">
      <w:pPr>
        <w:spacing w:line="100" w:lineRule="atLeast"/>
        <w:rPr>
          <w:b/>
          <w:bCs/>
        </w:rPr>
      </w:pPr>
      <w:r>
        <w:rPr>
          <w:b/>
          <w:bCs/>
        </w:rPr>
        <w:t>Overview:</w:t>
      </w:r>
    </w:p>
    <w:p w:rsidR="00CB0B99" w:rsidRDefault="00CB0B99" w:rsidP="00CB0B99">
      <w:r>
        <w:t>Changes to the image shall include: modifying the color and opacity of individual pixels.</w:t>
      </w:r>
    </w:p>
    <w:p w:rsidR="00CB0B99" w:rsidRDefault="00CB0B99" w:rsidP="00CB0B99"/>
    <w:p w:rsidR="00CB0B99" w:rsidRDefault="00CB0B99" w:rsidP="00CB0B99">
      <w:pPr>
        <w:rPr>
          <w:b/>
          <w:bCs/>
        </w:rPr>
      </w:pPr>
      <w:r>
        <w:rPr>
          <w:b/>
          <w:bCs/>
        </w:rPr>
        <w:t>Preconditions:</w:t>
      </w:r>
    </w:p>
    <w:p w:rsidR="00CB0B99" w:rsidRDefault="00CB0B99" w:rsidP="00CB0B99">
      <w:r>
        <w:t>1. A single pixel is selected on the image.</w:t>
      </w:r>
    </w:p>
    <w:p w:rsidR="00CB0B99" w:rsidRDefault="00CB0B99" w:rsidP="00CB0B99"/>
    <w:p w:rsidR="00CB0B99" w:rsidRDefault="00CB0B99" w:rsidP="00CB0B99">
      <w:pPr>
        <w:rPr>
          <w:b/>
          <w:bCs/>
        </w:rPr>
      </w:pPr>
      <w:r>
        <w:rPr>
          <w:b/>
          <w:bCs/>
        </w:rPr>
        <w:t>Scenario:</w:t>
      </w:r>
    </w:p>
    <w:p w:rsidR="00CB0B99" w:rsidRDefault="00CB0B99" w:rsidP="00CB0B99"/>
    <w:tbl>
      <w:tblPr>
        <w:tblW w:w="0" w:type="auto"/>
        <w:tblLayout w:type="fixed"/>
        <w:tblLook w:val="0000"/>
      </w:tblPr>
      <w:tblGrid>
        <w:gridCol w:w="4084"/>
        <w:gridCol w:w="5475"/>
      </w:tblGrid>
      <w:tr w:rsidR="00CB0B99" w:rsidTr="00230ACE">
        <w:tc>
          <w:tcPr>
            <w:tcW w:w="4084"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jc w:val="center"/>
            </w:pPr>
            <w:r>
              <w:t>Action</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jc w:val="center"/>
            </w:pPr>
            <w:r>
              <w:t>Software Reaction</w:t>
            </w:r>
          </w:p>
        </w:tc>
      </w:tr>
      <w:tr w:rsidR="00CB0B99" w:rsidTr="00230ACE">
        <w:tc>
          <w:tcPr>
            <w:tcW w:w="4084"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1. User clicks on desired pixel to edit color.</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1. Pixel is outlined indicating it’s ready to be edited.</w:t>
            </w:r>
          </w:p>
        </w:tc>
      </w:tr>
      <w:tr w:rsidR="00CB0B99" w:rsidTr="00230ACE">
        <w:tc>
          <w:tcPr>
            <w:tcW w:w="4084"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2. User clicks on a color from the color pallet.</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2. The outlined pixel changes color to the one chosen by the user.</w:t>
            </w:r>
          </w:p>
        </w:tc>
      </w:tr>
      <w:tr w:rsidR="00CB0B99" w:rsidTr="00230ACE">
        <w:tc>
          <w:tcPr>
            <w:tcW w:w="4084"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3. User clicks on a desired pixel to edit opacity.</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3. Pixel is outlined indicating it’s ready to be edited.</w:t>
            </w:r>
          </w:p>
        </w:tc>
      </w:tr>
      <w:tr w:rsidR="00CB0B99" w:rsidTr="00230ACE">
        <w:tc>
          <w:tcPr>
            <w:tcW w:w="4084"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4. User adjusts the transparency slider.</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4. The outlined pixel changes level of opacity.</w:t>
            </w:r>
          </w:p>
        </w:tc>
      </w:tr>
    </w:tbl>
    <w:p w:rsidR="00CB0B99" w:rsidRDefault="00CB0B99" w:rsidP="00CB0B99"/>
    <w:p w:rsidR="00CB0B99" w:rsidRDefault="00CB0B99" w:rsidP="00CB0B99">
      <w:pPr>
        <w:rPr>
          <w:b/>
          <w:bCs/>
        </w:rPr>
      </w:pPr>
      <w:r>
        <w:rPr>
          <w:b/>
          <w:bCs/>
        </w:rPr>
        <w:t xml:space="preserve">Scenario Notes: </w:t>
      </w:r>
    </w:p>
    <w:p w:rsidR="00CB0B99" w:rsidRDefault="00CB0B99" w:rsidP="00CB0B99">
      <w:pPr>
        <w:ind w:left="360" w:firstLine="0"/>
      </w:pPr>
      <w:r>
        <w:t xml:space="preserve">Items 1 and 3 are mutually exclusive. The pixel’s current values prior to editing are highlighted on the color pallet and transparency slider.  </w:t>
      </w:r>
    </w:p>
    <w:p w:rsidR="00CB0B99" w:rsidRDefault="00CB0B99" w:rsidP="00CB0B99"/>
    <w:p w:rsidR="00CB0B99" w:rsidRDefault="00CB0B99" w:rsidP="00CB0B99">
      <w:pPr>
        <w:rPr>
          <w:b/>
          <w:bCs/>
        </w:rPr>
      </w:pPr>
      <w:r>
        <w:rPr>
          <w:b/>
          <w:bCs/>
        </w:rPr>
        <w:t>Post Conditions:</w:t>
      </w:r>
    </w:p>
    <w:p w:rsidR="00CB0B99" w:rsidRDefault="00CB0B99" w:rsidP="00CB0B99">
      <w:r>
        <w:t>1. The desired pixel’s color and opacity has been changed.</w:t>
      </w:r>
    </w:p>
    <w:p w:rsidR="00CB0B99" w:rsidRDefault="00CB0B99" w:rsidP="00CB0B99"/>
    <w:p w:rsidR="00CB0B99" w:rsidRDefault="00CB0B99" w:rsidP="00CB0B99"/>
    <w:tbl>
      <w:tblPr>
        <w:tblW w:w="0" w:type="auto"/>
        <w:tblLayout w:type="fixed"/>
        <w:tblLook w:val="0000"/>
      </w:tblPr>
      <w:tblGrid>
        <w:gridCol w:w="4929"/>
        <w:gridCol w:w="4630"/>
      </w:tblGrid>
      <w:tr w:rsidR="00CB0B99" w:rsidTr="00230ACE">
        <w:tc>
          <w:tcPr>
            <w:tcW w:w="4929"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Exceptions:</w:t>
            </w:r>
          </w:p>
          <w:p w:rsidR="00CB0B99" w:rsidRDefault="00CB0B99" w:rsidP="00230ACE">
            <w:pPr>
              <w:spacing w:line="100" w:lineRule="atLeast"/>
            </w:pPr>
            <w:r>
              <w:t>None</w:t>
            </w:r>
          </w:p>
          <w:p w:rsidR="00CB0B99" w:rsidRDefault="00CB0B99" w:rsidP="00230ACE">
            <w:pPr>
              <w:spacing w:line="100" w:lineRule="atLeast"/>
            </w:pPr>
          </w:p>
        </w:tc>
        <w:tc>
          <w:tcPr>
            <w:tcW w:w="463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Use Cases Utilized:</w:t>
            </w:r>
          </w:p>
          <w:p w:rsidR="00CB0B99" w:rsidRDefault="00CB0B99" w:rsidP="00230ACE">
            <w:pPr>
              <w:spacing w:line="100" w:lineRule="atLeast"/>
            </w:pPr>
            <w:r>
              <w:t>None.</w:t>
            </w:r>
          </w:p>
        </w:tc>
      </w:tr>
      <w:tr w:rsidR="00CB0B99" w:rsidTr="00230ACE">
        <w:tc>
          <w:tcPr>
            <w:tcW w:w="4929"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Required GUI:</w:t>
            </w:r>
          </w:p>
          <w:p w:rsidR="00CB0B99" w:rsidRDefault="00CB0B99" w:rsidP="00230ACE">
            <w:pPr>
              <w:spacing w:line="100" w:lineRule="atLeast"/>
            </w:pPr>
            <w:r>
              <w:t>1. Menu strip</w:t>
            </w:r>
          </w:p>
          <w:p w:rsidR="00CB0B99" w:rsidRDefault="00CB0B99" w:rsidP="00230ACE">
            <w:pPr>
              <w:spacing w:line="100" w:lineRule="atLeast"/>
            </w:pPr>
            <w:r>
              <w:t xml:space="preserve">2. Image editor canvas </w:t>
            </w:r>
          </w:p>
        </w:tc>
        <w:tc>
          <w:tcPr>
            <w:tcW w:w="463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Timing Constraints:</w:t>
            </w:r>
          </w:p>
          <w:p w:rsidR="00CB0B99" w:rsidRDefault="00CB0B99" w:rsidP="00230ACE">
            <w:pPr>
              <w:spacing w:line="100" w:lineRule="atLeast"/>
            </w:pPr>
            <w:r>
              <w:t>None.</w:t>
            </w:r>
          </w:p>
        </w:tc>
      </w:tr>
    </w:tbl>
    <w:p w:rsidR="00CB0B99" w:rsidRDefault="00FB3C46" w:rsidP="00B9201C">
      <w:pPr>
        <w:pStyle w:val="Heading2"/>
      </w:pPr>
      <w:bookmarkStart w:id="60" w:name="_Toc322536483"/>
      <w:r>
        <w:t xml:space="preserve">8.17 </w:t>
      </w:r>
      <w:r w:rsidR="00CB0B99">
        <w:t>Use Case 24: Modify_Groups_Pixels_Color_And_Opacity</w:t>
      </w:r>
      <w:bookmarkEnd w:id="60"/>
    </w:p>
    <w:p w:rsidR="00CB0B99" w:rsidRDefault="00CB0B99" w:rsidP="00CB0B99">
      <w:pPr>
        <w:spacing w:line="100" w:lineRule="atLeast"/>
      </w:pPr>
    </w:p>
    <w:p w:rsidR="00CB0B99" w:rsidRDefault="00CB0B99" w:rsidP="00CB0B99">
      <w:pPr>
        <w:spacing w:line="100" w:lineRule="atLeast"/>
        <w:rPr>
          <w:b/>
          <w:bCs/>
        </w:rPr>
      </w:pPr>
      <w:r>
        <w:rPr>
          <w:b/>
          <w:bCs/>
        </w:rPr>
        <w:t>Overview:</w:t>
      </w:r>
    </w:p>
    <w:p w:rsidR="00CB0B99" w:rsidRDefault="00CB0B99" w:rsidP="00CB0B99">
      <w:r>
        <w:t>Changes to the image shall include: modifying the color and opacity of groups of pixels.</w:t>
      </w:r>
    </w:p>
    <w:p w:rsidR="00CB0B99" w:rsidRDefault="00CB0B99" w:rsidP="00CB0B99"/>
    <w:p w:rsidR="00CB0B99" w:rsidRDefault="00CB0B99" w:rsidP="00CB0B99">
      <w:pPr>
        <w:rPr>
          <w:b/>
          <w:bCs/>
        </w:rPr>
      </w:pPr>
      <w:r>
        <w:rPr>
          <w:b/>
          <w:bCs/>
        </w:rPr>
        <w:t>Preconditions:</w:t>
      </w:r>
    </w:p>
    <w:p w:rsidR="00CB0B99" w:rsidRDefault="00CB0B99" w:rsidP="00CB0B99">
      <w:r>
        <w:t>1. A group of pixels is selected on the image.</w:t>
      </w:r>
    </w:p>
    <w:p w:rsidR="00CB0B99" w:rsidRDefault="00CB0B99" w:rsidP="00CB0B99"/>
    <w:p w:rsidR="00CB0B99" w:rsidRDefault="00CB0B99" w:rsidP="00CB0B99">
      <w:pPr>
        <w:rPr>
          <w:b/>
          <w:bCs/>
        </w:rPr>
      </w:pPr>
      <w:r>
        <w:rPr>
          <w:b/>
          <w:bCs/>
        </w:rPr>
        <w:t>Scenario:</w:t>
      </w:r>
    </w:p>
    <w:p w:rsidR="00CB0B99" w:rsidRDefault="00CB0B99" w:rsidP="00CB0B99"/>
    <w:tbl>
      <w:tblPr>
        <w:tblW w:w="0" w:type="auto"/>
        <w:tblLayout w:type="fixed"/>
        <w:tblLook w:val="0000"/>
      </w:tblPr>
      <w:tblGrid>
        <w:gridCol w:w="4047"/>
        <w:gridCol w:w="5512"/>
      </w:tblGrid>
      <w:tr w:rsidR="00CB0B99" w:rsidTr="00230ACE">
        <w:tc>
          <w:tcPr>
            <w:tcW w:w="4047"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jc w:val="center"/>
            </w:pPr>
            <w:r>
              <w:t>Action</w:t>
            </w:r>
          </w:p>
        </w:tc>
        <w:tc>
          <w:tcPr>
            <w:tcW w:w="5512"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jc w:val="center"/>
            </w:pPr>
            <w:r>
              <w:t>Software Reaction</w:t>
            </w:r>
          </w:p>
        </w:tc>
      </w:tr>
      <w:tr w:rsidR="00CB0B99" w:rsidTr="00230ACE">
        <w:tc>
          <w:tcPr>
            <w:tcW w:w="4047"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 xml:space="preserve">1. User clicks on desired pixels to edit </w:t>
            </w:r>
            <w:r>
              <w:lastRenderedPageBreak/>
              <w:t>color.</w:t>
            </w:r>
          </w:p>
        </w:tc>
        <w:tc>
          <w:tcPr>
            <w:tcW w:w="5512"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lastRenderedPageBreak/>
              <w:t xml:space="preserve">1. Pixels are outlined indicating they are ready to be </w:t>
            </w:r>
            <w:r>
              <w:lastRenderedPageBreak/>
              <w:t>edited.</w:t>
            </w:r>
          </w:p>
        </w:tc>
      </w:tr>
      <w:tr w:rsidR="00CB0B99" w:rsidTr="00230ACE">
        <w:tc>
          <w:tcPr>
            <w:tcW w:w="4047"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lastRenderedPageBreak/>
              <w:t>2. User clicks on a color from the color pallet.</w:t>
            </w:r>
          </w:p>
        </w:tc>
        <w:tc>
          <w:tcPr>
            <w:tcW w:w="5512"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2. The outlined pixels change color to the one chosen by the user.</w:t>
            </w:r>
          </w:p>
        </w:tc>
      </w:tr>
      <w:tr w:rsidR="00CB0B99" w:rsidTr="00230ACE">
        <w:tc>
          <w:tcPr>
            <w:tcW w:w="4047"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3. User clicks on desired pixels to edit opacity.</w:t>
            </w:r>
          </w:p>
        </w:tc>
        <w:tc>
          <w:tcPr>
            <w:tcW w:w="5512"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3. Pixels are outlined indicating they are ready to be edited.</w:t>
            </w:r>
          </w:p>
        </w:tc>
      </w:tr>
      <w:tr w:rsidR="00CB0B99" w:rsidTr="00230ACE">
        <w:tc>
          <w:tcPr>
            <w:tcW w:w="4047"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4. User adjusts the transparency slider.</w:t>
            </w:r>
          </w:p>
        </w:tc>
        <w:tc>
          <w:tcPr>
            <w:tcW w:w="5512"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pacing w:line="100" w:lineRule="atLeast"/>
            </w:pPr>
            <w:r>
              <w:t>4. The outlined pixels opacity level changes.</w:t>
            </w:r>
          </w:p>
        </w:tc>
      </w:tr>
    </w:tbl>
    <w:p w:rsidR="00CB0B99" w:rsidRDefault="00CB0B99" w:rsidP="00CB0B99"/>
    <w:p w:rsidR="00CB0B99" w:rsidRDefault="00CB0B99" w:rsidP="00CB0B99">
      <w:pPr>
        <w:rPr>
          <w:b/>
          <w:bCs/>
        </w:rPr>
      </w:pPr>
      <w:r>
        <w:rPr>
          <w:b/>
          <w:bCs/>
        </w:rPr>
        <w:t xml:space="preserve">Scenario Notes: </w:t>
      </w:r>
    </w:p>
    <w:p w:rsidR="00CB0B99" w:rsidRDefault="00CB0B99" w:rsidP="00CB0B99">
      <w:pPr>
        <w:ind w:left="360" w:firstLine="0"/>
      </w:pPr>
      <w:r>
        <w:t xml:space="preserve">Items 1 and 3 are mutually exclusive. The pixels’ current values prior to editing are highlighted on the color pallet and transparency slider.  </w:t>
      </w:r>
    </w:p>
    <w:p w:rsidR="00CB0B99" w:rsidRDefault="00CB0B99" w:rsidP="00CB0B99"/>
    <w:p w:rsidR="00CB0B99" w:rsidRDefault="00CB0B99" w:rsidP="00CB0B99">
      <w:pPr>
        <w:rPr>
          <w:b/>
          <w:bCs/>
        </w:rPr>
      </w:pPr>
      <w:r>
        <w:rPr>
          <w:b/>
          <w:bCs/>
        </w:rPr>
        <w:t>Post Conditions:</w:t>
      </w:r>
    </w:p>
    <w:p w:rsidR="00CB0B99" w:rsidRDefault="00CB0B99" w:rsidP="00CB0B99">
      <w:r>
        <w:t>1. The desired pixels’ color and opacity has been changed.</w:t>
      </w:r>
    </w:p>
    <w:p w:rsidR="00CB0B99" w:rsidRDefault="00CB0B99" w:rsidP="00CB0B99"/>
    <w:p w:rsidR="00CB0B99" w:rsidRDefault="00CB0B99" w:rsidP="00CB0B99"/>
    <w:tbl>
      <w:tblPr>
        <w:tblW w:w="0" w:type="auto"/>
        <w:tblLayout w:type="fixed"/>
        <w:tblLook w:val="0000"/>
      </w:tblPr>
      <w:tblGrid>
        <w:gridCol w:w="4929"/>
        <w:gridCol w:w="4630"/>
      </w:tblGrid>
      <w:tr w:rsidR="00CB0B99" w:rsidTr="00230ACE">
        <w:tc>
          <w:tcPr>
            <w:tcW w:w="4929"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Exceptions:</w:t>
            </w:r>
          </w:p>
          <w:p w:rsidR="00CB0B99" w:rsidRDefault="00CB0B99" w:rsidP="00230ACE">
            <w:pPr>
              <w:spacing w:line="100" w:lineRule="atLeast"/>
            </w:pPr>
            <w:r>
              <w:t>None</w:t>
            </w:r>
          </w:p>
          <w:p w:rsidR="00CB0B99" w:rsidRDefault="00CB0B99" w:rsidP="00230ACE">
            <w:pPr>
              <w:spacing w:line="100" w:lineRule="atLeast"/>
            </w:pPr>
          </w:p>
        </w:tc>
        <w:tc>
          <w:tcPr>
            <w:tcW w:w="463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Use Cases Utilized:</w:t>
            </w:r>
          </w:p>
          <w:p w:rsidR="00CB0B99" w:rsidRDefault="00CB0B99" w:rsidP="00230ACE">
            <w:pPr>
              <w:spacing w:line="100" w:lineRule="atLeast"/>
            </w:pPr>
            <w:r>
              <w:t>None.</w:t>
            </w:r>
          </w:p>
        </w:tc>
      </w:tr>
      <w:tr w:rsidR="00CB0B99" w:rsidTr="00230ACE">
        <w:tc>
          <w:tcPr>
            <w:tcW w:w="4929"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Required GUI:</w:t>
            </w:r>
          </w:p>
          <w:p w:rsidR="00CB0B99" w:rsidRDefault="00CB0B99" w:rsidP="00230ACE">
            <w:pPr>
              <w:spacing w:line="100" w:lineRule="atLeast"/>
            </w:pPr>
            <w:r>
              <w:t>1. Menu strip</w:t>
            </w:r>
          </w:p>
          <w:p w:rsidR="00CB0B99" w:rsidRDefault="00CB0B99" w:rsidP="00230ACE">
            <w:pPr>
              <w:spacing w:line="100" w:lineRule="atLeast"/>
            </w:pPr>
            <w:r>
              <w:t xml:space="preserve">2. Image editor canvas </w:t>
            </w:r>
          </w:p>
        </w:tc>
        <w:tc>
          <w:tcPr>
            <w:tcW w:w="463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pacing w:line="100" w:lineRule="atLeast"/>
              <w:rPr>
                <w:b/>
                <w:bCs/>
              </w:rPr>
            </w:pPr>
            <w:r>
              <w:rPr>
                <w:b/>
                <w:bCs/>
              </w:rPr>
              <w:t>Timing Constraints:</w:t>
            </w:r>
          </w:p>
          <w:p w:rsidR="00CB0B99" w:rsidRDefault="00CB0B99" w:rsidP="00230ACE">
            <w:pPr>
              <w:spacing w:line="100" w:lineRule="atLeast"/>
            </w:pPr>
            <w:r>
              <w:t>None.</w:t>
            </w:r>
          </w:p>
        </w:tc>
      </w:tr>
    </w:tbl>
    <w:p w:rsidR="00CB0B99" w:rsidRDefault="00B9201C" w:rsidP="00B9201C">
      <w:pPr>
        <w:pStyle w:val="Heading2"/>
      </w:pPr>
      <w:bookmarkStart w:id="61" w:name="_Toc322536484"/>
      <w:r>
        <w:t xml:space="preserve">8.18 </w:t>
      </w:r>
      <w:r w:rsidR="00CB0B99">
        <w:t>Use Case 25: Transform_Sprite</w:t>
      </w:r>
      <w:bookmarkEnd w:id="61"/>
    </w:p>
    <w:p w:rsidR="00CB0B99" w:rsidRDefault="00CB0B99" w:rsidP="00CB0B99"/>
    <w:p w:rsidR="00CB0B99" w:rsidRDefault="00CB0B99" w:rsidP="00CB0B99">
      <w:pPr>
        <w:rPr>
          <w:b/>
          <w:bCs/>
        </w:rPr>
      </w:pPr>
      <w:r>
        <w:rPr>
          <w:b/>
          <w:bCs/>
        </w:rPr>
        <w:t>Overview:</w:t>
      </w:r>
    </w:p>
    <w:p w:rsidR="00CB0B99" w:rsidRDefault="00CB0B99" w:rsidP="00CB0B99">
      <w:pPr>
        <w:ind w:left="360" w:firstLine="0"/>
      </w:pPr>
      <w:r>
        <w:t xml:space="preserve">This Use Case enables the user to transform the working image or entire sprite animation. The user will be able to choose between the ‘Shift’, ‘Flip’, ‘Rotate’, or ‘Scale’ transformation options. Each transformation will have its own dialog box to specify the parameters of the transformation. </w:t>
      </w:r>
    </w:p>
    <w:p w:rsidR="00CB0B99" w:rsidRDefault="00CB0B99" w:rsidP="00CB0B99"/>
    <w:p w:rsidR="00CB0B99" w:rsidRDefault="00CB0B99" w:rsidP="00CB0B99">
      <w:pPr>
        <w:rPr>
          <w:b/>
          <w:bCs/>
        </w:rPr>
      </w:pPr>
      <w:r>
        <w:rPr>
          <w:b/>
          <w:bCs/>
        </w:rPr>
        <w:t>Preconditions:</w:t>
      </w:r>
    </w:p>
    <w:p w:rsidR="00CB0B99" w:rsidRDefault="00CB0B99" w:rsidP="00CB0B99">
      <w:pPr>
        <w:ind w:left="360" w:firstLine="0"/>
      </w:pPr>
      <w:r>
        <w:t xml:space="preserve">1. A editable sprite selection exists. Sprite selection consist of current working space, be it an entire animation, a single image, a single layer, or box-selected section of a layer. </w:t>
      </w:r>
    </w:p>
    <w:p w:rsidR="00CB0B99" w:rsidRDefault="00CB0B99" w:rsidP="00CB0B99"/>
    <w:p w:rsidR="00CB0B99" w:rsidRDefault="00CB0B99" w:rsidP="00CB0B99">
      <w:pPr>
        <w:rPr>
          <w:b/>
          <w:bCs/>
        </w:rPr>
      </w:pPr>
      <w:r>
        <w:rPr>
          <w:b/>
          <w:bCs/>
        </w:rPr>
        <w:t>Scenario:</w:t>
      </w:r>
    </w:p>
    <w:p w:rsidR="00CB0B99" w:rsidRDefault="00CB0B99" w:rsidP="00CB0B99"/>
    <w:tbl>
      <w:tblPr>
        <w:tblW w:w="0" w:type="auto"/>
        <w:tblInd w:w="108" w:type="dxa"/>
        <w:tblLayout w:type="fixed"/>
        <w:tblLook w:val="0000"/>
      </w:tblPr>
      <w:tblGrid>
        <w:gridCol w:w="4680"/>
        <w:gridCol w:w="4740"/>
      </w:tblGrid>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jc w:val="center"/>
            </w:pPr>
            <w:r>
              <w:t>Action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jc w:val="center"/>
            </w:pPr>
            <w:r>
              <w:t>Software Reaction</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1. User clicks on the ‘Transform’ button in the menu strip.</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 xml:space="preserve">1. Dropdown appears. Transform options ‘Shift’, ‘Flip’, ‘Rotate’, and ‘Scale’ are visible. </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2. User clicks on desired button within the Transform menu dropdown.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 xml:space="preserve">2. ‘Transform’ dialog box appears for the selection transformation. </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 xml:space="preserve">3. Enter integer values for horizontal and vertical shift inputs.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 xml:space="preserve">3. Input fields are updated. Image preview reflects pending transformation. </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 xml:space="preserve">4. Check any combination of the ‘Flip Vertical’ and ‘Flip Horizontal’ checkboxes.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4. Input fields are updated. Image preview reflects pending transformation.</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 xml:space="preserve">5. Select 90º, 180º, or 270º from the ‘Rotate’ </w:t>
            </w:r>
            <w:r>
              <w:lastRenderedPageBreak/>
              <w:t xml:space="preserve">dropdown, or enter a number into the field.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lastRenderedPageBreak/>
              <w:t xml:space="preserve">5. Input fields are updated. Image preview </w:t>
            </w:r>
            <w:r>
              <w:lastRenderedPageBreak/>
              <w:t>reflects pending transformation.</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lastRenderedPageBreak/>
              <w:t xml:space="preserve">6. Enter a percentage in the ‘Scale Amount’ input.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6. Input fields are updated. Image preview reflects pending transformation.</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 xml:space="preserve">7. Check the ‘Additive’ checkbox.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7. Animation preview is updated reflecting the pending transformations.</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8. User clicks the ‘OK’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 xml:space="preserve">8. Dialog box disappears. The transformation is applied to the sprite selection. </w:t>
            </w:r>
          </w:p>
        </w:tc>
      </w:tr>
      <w:tr w:rsidR="00CB0B99" w:rsidTr="00230ACE">
        <w:tc>
          <w:tcPr>
            <w:tcW w:w="4680" w:type="dxa"/>
            <w:tcBorders>
              <w:top w:val="single" w:sz="8" w:space="0" w:color="000000"/>
              <w:left w:val="single" w:sz="8" w:space="0" w:color="000000"/>
              <w:bottom w:val="single" w:sz="8" w:space="0" w:color="000000"/>
            </w:tcBorders>
            <w:shd w:val="clear" w:color="auto" w:fill="auto"/>
          </w:tcPr>
          <w:p w:rsidR="00CB0B99" w:rsidRDefault="00CB0B99" w:rsidP="00230ACE">
            <w:pPr>
              <w:snapToGrid w:val="0"/>
            </w:pPr>
            <w:r>
              <w:t>9. User clicks the ‘Cancel’ button.</w:t>
            </w:r>
          </w:p>
        </w:tc>
        <w:tc>
          <w:tcPr>
            <w:tcW w:w="4740" w:type="dxa"/>
            <w:tcBorders>
              <w:top w:val="single" w:sz="8" w:space="0" w:color="000000"/>
              <w:left w:val="single" w:sz="8" w:space="0" w:color="000000"/>
              <w:bottom w:val="single" w:sz="8" w:space="0" w:color="000000"/>
              <w:right w:val="single" w:sz="8" w:space="0" w:color="000000"/>
            </w:tcBorders>
            <w:shd w:val="clear" w:color="auto" w:fill="auto"/>
          </w:tcPr>
          <w:p w:rsidR="00CB0B99" w:rsidRDefault="00CB0B99" w:rsidP="00230ACE">
            <w:pPr>
              <w:snapToGrid w:val="0"/>
            </w:pPr>
            <w:r>
              <w:t xml:space="preserve">9. Dialog box disappears. The transformation is not applied. </w:t>
            </w:r>
          </w:p>
        </w:tc>
      </w:tr>
    </w:tbl>
    <w:p w:rsidR="00CB0B99" w:rsidRDefault="00CB0B99" w:rsidP="00CB0B99"/>
    <w:p w:rsidR="00CB0B99" w:rsidRDefault="00CB0B99" w:rsidP="00CB0B99">
      <w:pPr>
        <w:rPr>
          <w:b/>
          <w:bCs/>
        </w:rPr>
      </w:pPr>
      <w:r>
        <w:rPr>
          <w:b/>
          <w:bCs/>
        </w:rPr>
        <w:t xml:space="preserve">Scenario Notes: </w:t>
      </w:r>
    </w:p>
    <w:p w:rsidR="00CB0B99" w:rsidRDefault="00CB0B99" w:rsidP="00CB0B99">
      <w:pPr>
        <w:ind w:left="360" w:firstLine="0"/>
      </w:pPr>
      <w:r>
        <w:t xml:space="preserve">Item 3 only applies if ‘Shift’ was selected. Item 4 only applies if ‘Flip’ was selected. Item 5 only applies if ‘Rotate’ was selected. Item 6 only applies if ‘Scale’ was selected. Item 7 applies if sprite selection is the entire animation. Items 8 and 9 are mutually exclusive. </w:t>
      </w:r>
    </w:p>
    <w:p w:rsidR="00CB0B99" w:rsidRDefault="00CB0B99" w:rsidP="00CB0B99"/>
    <w:p w:rsidR="00CB0B99" w:rsidRDefault="00CB0B99" w:rsidP="00CB0B99">
      <w:pPr>
        <w:rPr>
          <w:b/>
          <w:bCs/>
        </w:rPr>
      </w:pPr>
      <w:r>
        <w:rPr>
          <w:b/>
          <w:bCs/>
        </w:rPr>
        <w:t>Post Conditions:</w:t>
      </w:r>
    </w:p>
    <w:p w:rsidR="00CB0B99" w:rsidRDefault="00CB0B99" w:rsidP="00CB0B99">
      <w:r>
        <w:t>1. The selected transformation has been applied to the sprite selection. (if OK button was selected).</w:t>
      </w:r>
    </w:p>
    <w:p w:rsidR="00CB0B99" w:rsidRDefault="00CB0B99" w:rsidP="00CB0B99"/>
    <w:tbl>
      <w:tblPr>
        <w:tblW w:w="0" w:type="auto"/>
        <w:tblInd w:w="108" w:type="dxa"/>
        <w:tblLayout w:type="fixed"/>
        <w:tblLook w:val="0000"/>
      </w:tblPr>
      <w:tblGrid>
        <w:gridCol w:w="4680"/>
        <w:gridCol w:w="4740"/>
      </w:tblGrid>
      <w:tr w:rsidR="00CB0B99" w:rsidTr="00230ACE">
        <w:tc>
          <w:tcPr>
            <w:tcW w:w="4680" w:type="dxa"/>
            <w:tcBorders>
              <w:top w:val="single" w:sz="8" w:space="0" w:color="FFFFFF"/>
              <w:left w:val="single" w:sz="8" w:space="0" w:color="FFFFFF"/>
              <w:bottom w:val="single" w:sz="8" w:space="0" w:color="FFFFFF"/>
            </w:tcBorders>
            <w:shd w:val="clear" w:color="auto" w:fill="auto"/>
          </w:tcPr>
          <w:p w:rsidR="00CB0B99" w:rsidRDefault="00CB0B99" w:rsidP="00230ACE">
            <w:pPr>
              <w:snapToGrid w:val="0"/>
              <w:rPr>
                <w:b/>
                <w:bCs/>
              </w:rPr>
            </w:pPr>
            <w:r>
              <w:rPr>
                <w:b/>
                <w:bCs/>
              </w:rPr>
              <w:t>Exceptions:</w:t>
            </w:r>
          </w:p>
          <w:p w:rsidR="00CB0B99" w:rsidRDefault="00CB0B99" w:rsidP="00230ACE">
            <w:r>
              <w:t>None.</w:t>
            </w:r>
          </w:p>
          <w:p w:rsidR="00CB0B99" w:rsidRDefault="00CB0B99" w:rsidP="00230ACE"/>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napToGrid w:val="0"/>
              <w:rPr>
                <w:b/>
                <w:bCs/>
              </w:rPr>
            </w:pPr>
            <w:r>
              <w:rPr>
                <w:b/>
                <w:bCs/>
              </w:rPr>
              <w:t>Use Cases Utilized:</w:t>
            </w:r>
          </w:p>
          <w:p w:rsidR="00CB0B99" w:rsidRDefault="00CB0B99" w:rsidP="00230ACE">
            <w:r>
              <w:t>None.</w:t>
            </w:r>
          </w:p>
        </w:tc>
      </w:tr>
      <w:tr w:rsidR="00CB0B99" w:rsidTr="00230ACE">
        <w:tc>
          <w:tcPr>
            <w:tcW w:w="4680" w:type="dxa"/>
            <w:tcBorders>
              <w:top w:val="single" w:sz="8" w:space="0" w:color="FFFFFF"/>
              <w:left w:val="single" w:sz="8" w:space="0" w:color="FFFFFF"/>
              <w:bottom w:val="single" w:sz="8" w:space="0" w:color="FFFFFF"/>
            </w:tcBorders>
            <w:shd w:val="clear" w:color="auto" w:fill="auto"/>
          </w:tcPr>
          <w:p w:rsidR="00CB0B99" w:rsidRDefault="00CB0B99" w:rsidP="00230ACE">
            <w:pPr>
              <w:snapToGrid w:val="0"/>
              <w:rPr>
                <w:b/>
                <w:bCs/>
              </w:rPr>
            </w:pPr>
            <w:r>
              <w:rPr>
                <w:b/>
                <w:bCs/>
              </w:rPr>
              <w:t>Required GUI:</w:t>
            </w:r>
          </w:p>
          <w:p w:rsidR="00CB0B99" w:rsidRDefault="00CB0B99" w:rsidP="00230ACE">
            <w:r>
              <w:t>1. Menu strip</w:t>
            </w:r>
          </w:p>
          <w:p w:rsidR="00CB0B99" w:rsidRDefault="00CB0B99" w:rsidP="00230ACE">
            <w:r>
              <w:t xml:space="preserve">2. ‘Transformation’ dialog box pop-up. </w:t>
            </w:r>
          </w:p>
          <w:p w:rsidR="00CB0B99" w:rsidRDefault="00CB0B99" w:rsidP="00230ACE">
            <w:r>
              <w:t>3. Image Modification Preview</w:t>
            </w:r>
          </w:p>
        </w:tc>
        <w:tc>
          <w:tcPr>
            <w:tcW w:w="4740" w:type="dxa"/>
            <w:tcBorders>
              <w:top w:val="single" w:sz="8" w:space="0" w:color="FFFFFF"/>
              <w:left w:val="single" w:sz="8" w:space="0" w:color="FFFFFF"/>
              <w:bottom w:val="single" w:sz="8" w:space="0" w:color="FFFFFF"/>
              <w:right w:val="single" w:sz="8" w:space="0" w:color="FFFFFF"/>
            </w:tcBorders>
            <w:shd w:val="clear" w:color="auto" w:fill="auto"/>
          </w:tcPr>
          <w:p w:rsidR="00CB0B99" w:rsidRDefault="00CB0B99" w:rsidP="00230ACE">
            <w:pPr>
              <w:snapToGrid w:val="0"/>
              <w:rPr>
                <w:b/>
                <w:bCs/>
              </w:rPr>
            </w:pPr>
            <w:r>
              <w:rPr>
                <w:b/>
                <w:bCs/>
              </w:rPr>
              <w:t>Timing Constraints:</w:t>
            </w:r>
          </w:p>
          <w:p w:rsidR="00CB0B99" w:rsidRDefault="00CB0B99" w:rsidP="00230ACE">
            <w:r>
              <w:t>None.</w:t>
            </w:r>
          </w:p>
        </w:tc>
      </w:tr>
    </w:tbl>
    <w:p w:rsidR="00CB0B99" w:rsidRDefault="00B9201C" w:rsidP="00B9201C">
      <w:pPr>
        <w:pStyle w:val="Heading2"/>
      </w:pPr>
      <w:bookmarkStart w:id="62" w:name="_Toc322536485"/>
      <w:r>
        <w:t xml:space="preserve">8.19 </w:t>
      </w:r>
      <w:r w:rsidR="00CB0B99">
        <w:t>Use Case 30: Modify_Layers</w:t>
      </w:r>
      <w:bookmarkEnd w:id="62"/>
    </w:p>
    <w:p w:rsidR="00CB0B99" w:rsidRDefault="00CB0B99" w:rsidP="00CB0B99">
      <w:pPr>
        <w:spacing w:line="100" w:lineRule="atLeast"/>
      </w:pPr>
    </w:p>
    <w:p w:rsidR="00CB0B99" w:rsidRDefault="00CB0B99" w:rsidP="00CB0B99">
      <w:pPr>
        <w:spacing w:line="100" w:lineRule="atLeast"/>
        <w:rPr>
          <w:b/>
          <w:bCs/>
        </w:rPr>
      </w:pPr>
      <w:r>
        <w:rPr>
          <w:b/>
          <w:bCs/>
        </w:rPr>
        <w:t>Overview:</w:t>
      </w:r>
    </w:p>
    <w:p w:rsidR="00CB0B99" w:rsidRDefault="00CB0B99" w:rsidP="00CB0B99">
      <w:pPr>
        <w:ind w:left="360" w:firstLine="0"/>
      </w:pPr>
      <w:r>
        <w:t>This Use Case enables the user to add, remove, deactivate, and merge layers using the respective buttons in the right toolbar.</w:t>
      </w:r>
    </w:p>
    <w:p w:rsidR="00CB0B99" w:rsidRDefault="00CB0B99" w:rsidP="00CB0B99"/>
    <w:p w:rsidR="00CB0B99" w:rsidRDefault="00CB0B99" w:rsidP="00CB0B99">
      <w:pPr>
        <w:rPr>
          <w:b/>
          <w:bCs/>
        </w:rPr>
      </w:pPr>
      <w:r>
        <w:rPr>
          <w:b/>
          <w:bCs/>
        </w:rPr>
        <w:t>Preconditions:</w:t>
      </w:r>
    </w:p>
    <w:p w:rsidR="00CB0B99" w:rsidRDefault="00CB0B99" w:rsidP="00CB0B99">
      <w:pPr>
        <w:widowControl w:val="0"/>
        <w:numPr>
          <w:ilvl w:val="0"/>
          <w:numId w:val="25"/>
        </w:numPr>
        <w:suppressAutoHyphens/>
      </w:pPr>
      <w:r>
        <w:t>There is a working image, saved or unsaved, loaded in the canvas.</w:t>
      </w:r>
    </w:p>
    <w:p w:rsidR="00CB0B99" w:rsidRDefault="00CB0B99" w:rsidP="00CB0B99">
      <w:pPr>
        <w:widowControl w:val="0"/>
        <w:numPr>
          <w:ilvl w:val="0"/>
          <w:numId w:val="25"/>
        </w:numPr>
        <w:suppressAutoHyphens/>
      </w:pPr>
      <w:r>
        <w:t>The user is viewing the Image tab.</w:t>
      </w:r>
    </w:p>
    <w:p w:rsidR="00CB0B99" w:rsidRDefault="00CB0B99" w:rsidP="00CB0B99"/>
    <w:p w:rsidR="00CB0B99" w:rsidRDefault="00CB0B99" w:rsidP="00CB0B99">
      <w:pPr>
        <w:rPr>
          <w:b/>
          <w:bCs/>
        </w:rPr>
      </w:pPr>
      <w:r>
        <w:rPr>
          <w:b/>
          <w:bCs/>
        </w:rPr>
        <w:t>Scenario:</w:t>
      </w:r>
    </w:p>
    <w:tbl>
      <w:tblPr>
        <w:tblW w:w="0" w:type="auto"/>
        <w:tblLayout w:type="fixed"/>
        <w:tblLook w:val="0000"/>
      </w:tblPr>
      <w:tblGrid>
        <w:gridCol w:w="4679"/>
        <w:gridCol w:w="4678"/>
      </w:tblGrid>
      <w:tr w:rsidR="00CB0B99" w:rsidTr="00230ACE">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jc w:val="center"/>
            </w:pPr>
            <w:r>
              <w:t>Action</w:t>
            </w:r>
          </w:p>
        </w:tc>
        <w:tc>
          <w:tcPr>
            <w:tcW w:w="4678" w:type="dxa"/>
            <w:tcBorders>
              <w:top w:val="single" w:sz="8" w:space="0" w:color="000000"/>
              <w:left w:val="single" w:sz="8" w:space="0" w:color="000000"/>
              <w:bottom w:val="single" w:sz="8" w:space="0" w:color="000000"/>
              <w:right w:val="single" w:sz="8" w:space="0" w:color="000000"/>
            </w:tcBorders>
            <w:shd w:val="clear" w:color="auto" w:fill="FFFFFF"/>
          </w:tcPr>
          <w:p w:rsidR="00CB0B99" w:rsidRDefault="00CB0B99" w:rsidP="00230ACE">
            <w:pPr>
              <w:spacing w:line="100" w:lineRule="atLeast"/>
              <w:jc w:val="center"/>
            </w:pPr>
            <w:r>
              <w:t>Software Reaction</w:t>
            </w:r>
          </w:p>
        </w:tc>
      </w:tr>
      <w:tr w:rsidR="00CB0B99" w:rsidTr="00230ACE">
        <w:trPr>
          <w:trHeight w:val="250"/>
        </w:trPr>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pPr>
            <w:r>
              <w:t>1. User left-clicks on a layer in the right toolbar.</w:t>
            </w:r>
          </w:p>
        </w:tc>
        <w:tc>
          <w:tcPr>
            <w:tcW w:w="4678" w:type="dxa"/>
            <w:tcBorders>
              <w:top w:val="single" w:sz="8" w:space="0" w:color="000000"/>
              <w:left w:val="single" w:sz="8" w:space="0" w:color="000000"/>
              <w:bottom w:val="single" w:sz="4" w:space="0" w:color="000000"/>
              <w:right w:val="single" w:sz="8" w:space="0" w:color="000000"/>
            </w:tcBorders>
            <w:shd w:val="clear" w:color="auto" w:fill="FFFFFF"/>
          </w:tcPr>
          <w:p w:rsidR="00CB0B99" w:rsidRDefault="00CB0B99" w:rsidP="00230ACE">
            <w:pPr>
              <w:spacing w:line="100" w:lineRule="atLeast"/>
            </w:pPr>
            <w:r>
              <w:t>1. The selected layer is highlighted in the right toolbar to indicate that it is the active working layer.</w:t>
            </w:r>
          </w:p>
        </w:tc>
      </w:tr>
      <w:tr w:rsidR="00CB0B99" w:rsidTr="00230ACE">
        <w:trPr>
          <w:trHeight w:val="250"/>
        </w:trPr>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pPr>
            <w:r>
              <w:t>2. User holds Ctrl while left-clicking multiple layers.</w:t>
            </w:r>
          </w:p>
        </w:tc>
        <w:tc>
          <w:tcPr>
            <w:tcW w:w="4678" w:type="dxa"/>
            <w:tcBorders>
              <w:top w:val="single" w:sz="4" w:space="0" w:color="000000"/>
              <w:left w:val="single" w:sz="8" w:space="0" w:color="000000"/>
              <w:bottom w:val="single" w:sz="4" w:space="0" w:color="000000"/>
              <w:right w:val="single" w:sz="8" w:space="0" w:color="000000"/>
            </w:tcBorders>
            <w:shd w:val="clear" w:color="auto" w:fill="FFFFFF"/>
          </w:tcPr>
          <w:p w:rsidR="00CB0B99" w:rsidRDefault="00CB0B99" w:rsidP="00230ACE">
            <w:pPr>
              <w:spacing w:line="100" w:lineRule="atLeast"/>
            </w:pPr>
            <w:r>
              <w:t>2. The selected layers are highlighted in the right toolbar to indicate that they are the active working layers.</w:t>
            </w:r>
          </w:p>
        </w:tc>
      </w:tr>
      <w:tr w:rsidR="00CB0B99" w:rsidTr="00230ACE">
        <w:trPr>
          <w:trHeight w:val="250"/>
        </w:trPr>
        <w:tc>
          <w:tcPr>
            <w:tcW w:w="4679" w:type="dxa"/>
            <w:tcBorders>
              <w:top w:val="single" w:sz="8" w:space="0" w:color="000000"/>
              <w:left w:val="single" w:sz="8" w:space="0" w:color="000000"/>
              <w:bottom w:val="single" w:sz="8" w:space="0" w:color="000000"/>
            </w:tcBorders>
            <w:shd w:val="clear" w:color="auto" w:fill="FFFFFF"/>
          </w:tcPr>
          <w:p w:rsidR="00CB0B99" w:rsidRDefault="00CB0B99" w:rsidP="00230ACE">
            <w:pPr>
              <w:spacing w:line="100" w:lineRule="atLeast"/>
            </w:pPr>
            <w:r>
              <w:t>3. User left-clicks on the ‘Add Layer’ button in the right toolbar.</w:t>
            </w:r>
          </w:p>
        </w:tc>
        <w:tc>
          <w:tcPr>
            <w:tcW w:w="4678" w:type="dxa"/>
            <w:tcBorders>
              <w:top w:val="single" w:sz="4" w:space="0" w:color="000000"/>
              <w:left w:val="single" w:sz="8" w:space="0" w:color="000000"/>
              <w:bottom w:val="single" w:sz="4" w:space="0" w:color="000000"/>
              <w:right w:val="single" w:sz="8" w:space="0" w:color="000000"/>
            </w:tcBorders>
            <w:shd w:val="clear" w:color="auto" w:fill="FFFFFF"/>
          </w:tcPr>
          <w:p w:rsidR="00CB0B99" w:rsidRDefault="00CB0B99" w:rsidP="00230ACE">
            <w:pPr>
              <w:spacing w:line="100" w:lineRule="atLeast"/>
            </w:pPr>
            <w:r>
              <w:t xml:space="preserve">3. A new layer appears below the last layer in the layers list and becomes the active layer. </w:t>
            </w:r>
          </w:p>
        </w:tc>
      </w:tr>
      <w:tr w:rsidR="00CB0B99" w:rsidTr="00230ACE">
        <w:trPr>
          <w:trHeight w:val="630"/>
        </w:trPr>
        <w:tc>
          <w:tcPr>
            <w:tcW w:w="4679" w:type="dxa"/>
            <w:tcBorders>
              <w:top w:val="single" w:sz="8" w:space="0" w:color="000000"/>
              <w:left w:val="single" w:sz="8" w:space="0" w:color="000000"/>
              <w:bottom w:val="single" w:sz="4" w:space="0" w:color="auto"/>
            </w:tcBorders>
            <w:shd w:val="clear" w:color="auto" w:fill="FFFFFF"/>
          </w:tcPr>
          <w:p w:rsidR="00CB0B99" w:rsidRDefault="00CB0B99" w:rsidP="00230ACE">
            <w:pPr>
              <w:spacing w:line="100" w:lineRule="atLeast"/>
            </w:pPr>
            <w:r>
              <w:lastRenderedPageBreak/>
              <w:t>4. User left-clicks the ‘Remove Layer’ button in the right toolbar.</w:t>
            </w:r>
          </w:p>
        </w:tc>
        <w:tc>
          <w:tcPr>
            <w:tcW w:w="4678" w:type="dxa"/>
            <w:tcBorders>
              <w:top w:val="single" w:sz="4" w:space="0" w:color="000000"/>
              <w:left w:val="single" w:sz="8" w:space="0" w:color="000000"/>
              <w:bottom w:val="single" w:sz="4" w:space="0" w:color="auto"/>
              <w:right w:val="single" w:sz="8" w:space="0" w:color="000000"/>
            </w:tcBorders>
            <w:shd w:val="clear" w:color="auto" w:fill="FFFFFF"/>
          </w:tcPr>
          <w:p w:rsidR="00CB0B99" w:rsidRDefault="00CB0B99" w:rsidP="00230ACE">
            <w:pPr>
              <w:spacing w:line="100" w:lineRule="atLeast"/>
            </w:pPr>
            <w:r>
              <w:t>4. The currently selected layer(s) is/are removed from the layers list and is/are discarded.</w:t>
            </w:r>
          </w:p>
        </w:tc>
      </w:tr>
      <w:tr w:rsidR="00CB0B99" w:rsidTr="00230ACE">
        <w:trPr>
          <w:trHeight w:val="440"/>
        </w:trPr>
        <w:tc>
          <w:tcPr>
            <w:tcW w:w="4679"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5. User left-clicks the ‘On/Off’ button next to the desired layer in the right toolbar.</w:t>
            </w:r>
          </w:p>
        </w:tc>
        <w:tc>
          <w:tcPr>
            <w:tcW w:w="4678"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5. The respective layer’s visibility is toggled. If toggled off, the layer is no longer visible in the image canvas or animation preview, and the On/Off button displays an ‘Off’ label. If toggled On, the selected layer becomes visible in the Image canvas and the animation preview, and the On/Off button displays an ‘On’ label.</w:t>
            </w:r>
          </w:p>
        </w:tc>
      </w:tr>
      <w:tr w:rsidR="00CB0B99" w:rsidTr="00230ACE">
        <w:trPr>
          <w:trHeight w:val="360"/>
        </w:trPr>
        <w:tc>
          <w:tcPr>
            <w:tcW w:w="4679"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rPr>
                <w:rFonts w:cs="Arial"/>
              </w:rPr>
              <w:t xml:space="preserve">6. </w:t>
            </w:r>
            <w:r>
              <w:t>User left-clicks the ‘Merge Layers’ button in the right toolbar while multiple layers have been selected.</w:t>
            </w:r>
          </w:p>
        </w:tc>
        <w:tc>
          <w:tcPr>
            <w:tcW w:w="4678" w:type="dxa"/>
            <w:tcBorders>
              <w:top w:val="single" w:sz="4" w:space="0" w:color="auto"/>
              <w:left w:val="single" w:sz="4" w:space="0" w:color="auto"/>
              <w:bottom w:val="single" w:sz="4" w:space="0" w:color="auto"/>
              <w:right w:val="single" w:sz="4" w:space="0" w:color="auto"/>
            </w:tcBorders>
            <w:shd w:val="clear" w:color="auto" w:fill="FFFFFF"/>
          </w:tcPr>
          <w:p w:rsidR="00CB0B99" w:rsidRDefault="00CB0B99" w:rsidP="00230ACE">
            <w:r>
              <w:t>6. The currently selected layers are merged into one layer, and that layer becomes the active working layer.</w:t>
            </w:r>
          </w:p>
        </w:tc>
      </w:tr>
    </w:tbl>
    <w:p w:rsidR="00CB0B99" w:rsidRDefault="00CB0B99" w:rsidP="00CB0B99"/>
    <w:p w:rsidR="00CB0B99" w:rsidRDefault="00CB0B99" w:rsidP="00CB0B99">
      <w:pPr>
        <w:rPr>
          <w:b/>
          <w:bCs/>
        </w:rPr>
      </w:pPr>
      <w:r>
        <w:rPr>
          <w:b/>
          <w:bCs/>
        </w:rPr>
        <w:t xml:space="preserve">Scenario Notes: </w:t>
      </w:r>
    </w:p>
    <w:p w:rsidR="00CB0B99" w:rsidRDefault="00CB0B99" w:rsidP="00CB0B99">
      <w:r>
        <w:t xml:space="preserve">The ‘Remove Layer’ button’s actions are ignored if no layers exist. Multiple layer must be selected in order for the user to utilize the ‘Merge Layers’ button. </w:t>
      </w:r>
    </w:p>
    <w:p w:rsidR="00CB0B99" w:rsidRDefault="00CB0B99" w:rsidP="00CB0B99"/>
    <w:p w:rsidR="00CB0B99" w:rsidRDefault="00CB0B99" w:rsidP="00CB0B99">
      <w:pPr>
        <w:rPr>
          <w:b/>
          <w:bCs/>
        </w:rPr>
      </w:pPr>
      <w:r>
        <w:rPr>
          <w:b/>
          <w:bCs/>
        </w:rPr>
        <w:t>Post Conditions:</w:t>
      </w:r>
    </w:p>
    <w:p w:rsidR="00CB0B99" w:rsidRDefault="00CB0B99" w:rsidP="00CB0B99">
      <w:pPr>
        <w:widowControl w:val="0"/>
        <w:numPr>
          <w:ilvl w:val="0"/>
          <w:numId w:val="26"/>
        </w:numPr>
        <w:suppressAutoHyphens/>
      </w:pPr>
      <w:r>
        <w:t>Layer(s) added to the working sprite.</w:t>
      </w:r>
    </w:p>
    <w:p w:rsidR="00CB0B99" w:rsidRDefault="00CB0B99" w:rsidP="00CB0B99">
      <w:pPr>
        <w:widowControl w:val="0"/>
        <w:numPr>
          <w:ilvl w:val="0"/>
          <w:numId w:val="26"/>
        </w:numPr>
        <w:suppressAutoHyphens/>
      </w:pPr>
      <w:r>
        <w:t>Layer(s) removed from working sprite.</w:t>
      </w:r>
    </w:p>
    <w:p w:rsidR="00CB0B99" w:rsidRDefault="00CB0B99" w:rsidP="00CB0B99">
      <w:pPr>
        <w:widowControl w:val="0"/>
        <w:numPr>
          <w:ilvl w:val="0"/>
          <w:numId w:val="26"/>
        </w:numPr>
        <w:suppressAutoHyphens/>
      </w:pPr>
      <w:r>
        <w:t>Layer(s) hidden from working sprite.</w:t>
      </w:r>
    </w:p>
    <w:p w:rsidR="00CB0B99" w:rsidRDefault="00CB0B99" w:rsidP="00CB0B99">
      <w:pPr>
        <w:widowControl w:val="0"/>
        <w:numPr>
          <w:ilvl w:val="0"/>
          <w:numId w:val="26"/>
        </w:numPr>
        <w:suppressAutoHyphens/>
      </w:pPr>
      <w:r>
        <w:t>Selected layers are merged into one layer</w:t>
      </w:r>
    </w:p>
    <w:p w:rsidR="00CB0B99" w:rsidRDefault="00CB0B99" w:rsidP="00CB0B99"/>
    <w:tbl>
      <w:tblPr>
        <w:tblW w:w="9377" w:type="dxa"/>
        <w:tblInd w:w="558" w:type="dxa"/>
        <w:tblLayout w:type="fixed"/>
        <w:tblLook w:val="0000"/>
      </w:tblPr>
      <w:tblGrid>
        <w:gridCol w:w="4677"/>
        <w:gridCol w:w="4700"/>
      </w:tblGrid>
      <w:tr w:rsidR="00CB0B99" w:rsidTr="001D4941">
        <w:tc>
          <w:tcPr>
            <w:tcW w:w="4677" w:type="dxa"/>
            <w:tcBorders>
              <w:top w:val="single" w:sz="8" w:space="0" w:color="FFFFFF"/>
              <w:left w:val="single" w:sz="8" w:space="0" w:color="FFFFFF"/>
              <w:bottom w:val="single" w:sz="8" w:space="0" w:color="FFFFFF"/>
            </w:tcBorders>
            <w:shd w:val="clear" w:color="auto" w:fill="FFFFFF"/>
          </w:tcPr>
          <w:p w:rsidR="00CB0B99" w:rsidRDefault="00CB0B99" w:rsidP="00230ACE">
            <w:pPr>
              <w:spacing w:line="100" w:lineRule="atLeast"/>
              <w:rPr>
                <w:b/>
                <w:bCs/>
              </w:rPr>
            </w:pPr>
            <w:r>
              <w:rPr>
                <w:b/>
                <w:bCs/>
              </w:rPr>
              <w:t>Exceptions:</w:t>
            </w:r>
          </w:p>
          <w:p w:rsidR="00CB0B99" w:rsidRDefault="00CB0B99" w:rsidP="001D4941">
            <w:pPr>
              <w:widowControl w:val="0"/>
              <w:numPr>
                <w:ilvl w:val="0"/>
                <w:numId w:val="27"/>
              </w:numPr>
              <w:tabs>
                <w:tab w:val="clear" w:pos="0"/>
              </w:tabs>
              <w:suppressAutoHyphens/>
              <w:spacing w:line="100" w:lineRule="atLeast"/>
              <w:ind w:left="270" w:hanging="270"/>
            </w:pPr>
            <w:r>
              <w:t xml:space="preserve">Selected pixels are empty &amp; transformation or tool requires non-empty pixels. </w:t>
            </w:r>
          </w:p>
          <w:p w:rsidR="00CB0B99" w:rsidRDefault="00CB0B99" w:rsidP="00230ACE">
            <w:pPr>
              <w:spacing w:line="100" w:lineRule="atLeast"/>
            </w:pP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CB0B99" w:rsidRDefault="00CB0B99" w:rsidP="00230ACE">
            <w:pPr>
              <w:spacing w:line="100" w:lineRule="atLeast"/>
              <w:rPr>
                <w:b/>
                <w:bCs/>
              </w:rPr>
            </w:pPr>
            <w:r>
              <w:rPr>
                <w:b/>
                <w:bCs/>
              </w:rPr>
              <w:t>Use Cases Utilized:</w:t>
            </w:r>
          </w:p>
          <w:p w:rsidR="00CB0B99" w:rsidRDefault="00CB0B99" w:rsidP="00230ACE">
            <w:pPr>
              <w:spacing w:line="100" w:lineRule="atLeast"/>
            </w:pPr>
          </w:p>
        </w:tc>
      </w:tr>
      <w:tr w:rsidR="00CB0B99" w:rsidTr="001D4941">
        <w:tc>
          <w:tcPr>
            <w:tcW w:w="4677" w:type="dxa"/>
            <w:tcBorders>
              <w:top w:val="single" w:sz="8" w:space="0" w:color="FFFFFF"/>
              <w:left w:val="single" w:sz="8" w:space="0" w:color="FFFFFF"/>
              <w:bottom w:val="single" w:sz="8" w:space="0" w:color="FFFFFF"/>
            </w:tcBorders>
            <w:shd w:val="clear" w:color="auto" w:fill="FFFFFF"/>
          </w:tcPr>
          <w:p w:rsidR="00CB0B99" w:rsidRDefault="00CB0B99" w:rsidP="00230ACE">
            <w:pPr>
              <w:spacing w:line="100" w:lineRule="atLeast"/>
              <w:rPr>
                <w:b/>
                <w:bCs/>
              </w:rPr>
            </w:pPr>
            <w:r>
              <w:rPr>
                <w:b/>
                <w:bCs/>
              </w:rPr>
              <w:t>Required GUI:</w:t>
            </w:r>
          </w:p>
          <w:p w:rsidR="00CB0B99" w:rsidRDefault="00CB0B99" w:rsidP="00230ACE">
            <w:pPr>
              <w:widowControl w:val="0"/>
              <w:numPr>
                <w:ilvl w:val="0"/>
                <w:numId w:val="28"/>
              </w:numPr>
              <w:suppressAutoHyphens/>
              <w:spacing w:line="100" w:lineRule="atLeast"/>
              <w:ind w:left="342" w:hanging="342"/>
            </w:pPr>
            <w:r>
              <w:t>Image Tab</w:t>
            </w:r>
          </w:p>
          <w:p w:rsidR="00CB0B99" w:rsidRDefault="00CB0B99" w:rsidP="00230ACE">
            <w:pPr>
              <w:widowControl w:val="0"/>
              <w:numPr>
                <w:ilvl w:val="0"/>
                <w:numId w:val="28"/>
              </w:numPr>
              <w:suppressAutoHyphens/>
              <w:spacing w:line="100" w:lineRule="atLeast"/>
              <w:ind w:left="342" w:hanging="342"/>
            </w:pPr>
            <w:r>
              <w:t>Right Toolbar</w:t>
            </w:r>
          </w:p>
        </w:tc>
        <w:tc>
          <w:tcPr>
            <w:tcW w:w="4700" w:type="dxa"/>
            <w:tcBorders>
              <w:top w:val="single" w:sz="8" w:space="0" w:color="FFFFFF"/>
              <w:left w:val="single" w:sz="8" w:space="0" w:color="FFFFFF"/>
              <w:bottom w:val="single" w:sz="8" w:space="0" w:color="FFFFFF"/>
              <w:right w:val="single" w:sz="8" w:space="0" w:color="FFFFFF"/>
            </w:tcBorders>
            <w:shd w:val="clear" w:color="auto" w:fill="FFFFFF"/>
          </w:tcPr>
          <w:p w:rsidR="00CB0B99" w:rsidRDefault="00CB0B99" w:rsidP="00230ACE">
            <w:pPr>
              <w:spacing w:line="100" w:lineRule="atLeast"/>
              <w:rPr>
                <w:b/>
                <w:bCs/>
              </w:rPr>
            </w:pPr>
            <w:r>
              <w:rPr>
                <w:b/>
                <w:bCs/>
              </w:rPr>
              <w:t>Timing Constraints:</w:t>
            </w:r>
          </w:p>
          <w:p w:rsidR="00CB0B99" w:rsidRDefault="00CB0B99" w:rsidP="00230ACE">
            <w:pPr>
              <w:spacing w:line="100" w:lineRule="atLeast"/>
            </w:pPr>
            <w:r>
              <w:t>None.</w:t>
            </w:r>
          </w:p>
        </w:tc>
      </w:tr>
    </w:tbl>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976107" w:rsidRDefault="00976107" w:rsidP="00734598"/>
    <w:p w:rsidR="000C675D" w:rsidRDefault="000C675D" w:rsidP="00734598"/>
    <w:p w:rsidR="00734598" w:rsidRDefault="00734598" w:rsidP="00734598"/>
    <w:p w:rsidR="00734598" w:rsidRDefault="00734598" w:rsidP="00734598"/>
    <w:p w:rsidR="00734598" w:rsidRDefault="00734598" w:rsidP="00734598"/>
    <w:p w:rsidR="00734598" w:rsidRDefault="00734598" w:rsidP="00734598"/>
    <w:p w:rsidR="000C675D" w:rsidRDefault="000C675D" w:rsidP="00734598"/>
    <w:p w:rsidR="004476C0" w:rsidRDefault="005F4FEE" w:rsidP="00CB0B99">
      <w:pPr>
        <w:pStyle w:val="Heading1"/>
      </w:pPr>
      <w:bookmarkStart w:id="63" w:name="_Toc322536486"/>
      <w:r>
        <w:lastRenderedPageBreak/>
        <w:t>9</w:t>
      </w:r>
      <w:r w:rsidR="004476C0">
        <w:t xml:space="preserve">.0 </w:t>
      </w:r>
      <w:r w:rsidR="004476C0" w:rsidRPr="00734598">
        <w:t>Interaction</w:t>
      </w:r>
      <w:r w:rsidR="004476C0">
        <w:t xml:space="preserve"> Diagrams</w:t>
      </w:r>
      <w:bookmarkEnd w:id="63"/>
    </w:p>
    <w:p w:rsidR="00027702" w:rsidRDefault="005F4FEE" w:rsidP="00027702">
      <w:pPr>
        <w:pStyle w:val="Heading2"/>
      </w:pPr>
      <w:bookmarkStart w:id="64" w:name="_Toc322536487"/>
      <w:r>
        <w:t>9</w:t>
      </w:r>
      <w:r w:rsidR="00027702">
        <w:t>.1 UC02 Create_New_Sprite ID</w:t>
      </w:r>
      <w:bookmarkEnd w:id="64"/>
    </w:p>
    <w:p w:rsidR="00027702" w:rsidRDefault="00027702">
      <w:pPr>
        <w:ind w:firstLine="0"/>
      </w:pPr>
      <w:r>
        <w:rPr>
          <w:noProof/>
        </w:rPr>
        <w:drawing>
          <wp:inline distT="0" distB="0" distL="0" distR="0">
            <wp:extent cx="5943600" cy="2343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343970"/>
                    </a:xfrm>
                    <a:prstGeom prst="rect">
                      <a:avLst/>
                    </a:prstGeom>
                    <a:noFill/>
                    <a:ln>
                      <a:noFill/>
                    </a:ln>
                  </pic:spPr>
                </pic:pic>
              </a:graphicData>
            </a:graphic>
          </wp:inline>
        </w:drawing>
      </w:r>
    </w:p>
    <w:p w:rsidR="00027702" w:rsidRDefault="00027702">
      <w:pPr>
        <w:ind w:firstLine="0"/>
      </w:pPr>
    </w:p>
    <w:p w:rsidR="00C85F15" w:rsidRDefault="00C85F15" w:rsidP="00161D8B"/>
    <w:p w:rsidR="00161D8B" w:rsidRDefault="00161D8B" w:rsidP="00161D8B"/>
    <w:p w:rsidR="00161D8B" w:rsidRPr="00161D8B" w:rsidRDefault="00161D8B" w:rsidP="00161D8B"/>
    <w:p w:rsidR="00C85F15" w:rsidRDefault="005F4FEE" w:rsidP="00317C66">
      <w:pPr>
        <w:pStyle w:val="Heading2"/>
      </w:pPr>
      <w:bookmarkStart w:id="65" w:name="_Toc322536488"/>
      <w:r>
        <w:t>9</w:t>
      </w:r>
      <w:r w:rsidR="00642FAA">
        <w:t>.2</w:t>
      </w:r>
      <w:r w:rsidR="00C85F15">
        <w:t xml:space="preserve"> UC03</w:t>
      </w:r>
      <w:r w:rsidR="00FF3966">
        <w:t xml:space="preserve"> </w:t>
      </w:r>
      <w:r w:rsidR="0026230B">
        <w:t>Modify_Existing_Sprite ID</w:t>
      </w:r>
      <w:bookmarkEnd w:id="65"/>
    </w:p>
    <w:p w:rsidR="0026230B" w:rsidRDefault="0026230B" w:rsidP="0026230B">
      <w:r>
        <w:rPr>
          <w:noProof/>
        </w:rPr>
        <w:drawing>
          <wp:inline distT="0" distB="0" distL="0" distR="0">
            <wp:extent cx="5943600" cy="2981417"/>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981417"/>
                    </a:xfrm>
                    <a:prstGeom prst="rect">
                      <a:avLst/>
                    </a:prstGeom>
                    <a:noFill/>
                    <a:ln>
                      <a:noFill/>
                    </a:ln>
                  </pic:spPr>
                </pic:pic>
              </a:graphicData>
            </a:graphic>
          </wp:inline>
        </w:drawing>
      </w:r>
    </w:p>
    <w:p w:rsidR="0026230B" w:rsidRPr="0026230B" w:rsidRDefault="0026230B" w:rsidP="0026230B"/>
    <w:p w:rsidR="0026230B" w:rsidRDefault="0026230B" w:rsidP="00734598"/>
    <w:p w:rsidR="0026230B" w:rsidRDefault="0026230B" w:rsidP="00734598"/>
    <w:p w:rsidR="0026230B" w:rsidRDefault="0026230B" w:rsidP="00734598"/>
    <w:p w:rsidR="0026230B" w:rsidRDefault="0026230B" w:rsidP="00734598"/>
    <w:p w:rsidR="00734598" w:rsidRDefault="00734598" w:rsidP="00734598"/>
    <w:p w:rsidR="0026230B" w:rsidRDefault="0026230B" w:rsidP="00734598"/>
    <w:p w:rsidR="0026230B" w:rsidRDefault="005F4FEE" w:rsidP="00317C66">
      <w:pPr>
        <w:pStyle w:val="Heading2"/>
      </w:pPr>
      <w:bookmarkStart w:id="66" w:name="_Toc322536489"/>
      <w:r>
        <w:lastRenderedPageBreak/>
        <w:t>9</w:t>
      </w:r>
      <w:r w:rsidR="00642FAA">
        <w:t>.3</w:t>
      </w:r>
      <w:r w:rsidR="0026230B">
        <w:t xml:space="preserve"> UC04 Edit_Sprite ID</w:t>
      </w:r>
      <w:bookmarkEnd w:id="66"/>
    </w:p>
    <w:p w:rsidR="0026230B" w:rsidRPr="0026230B" w:rsidRDefault="0026230B" w:rsidP="0026230B">
      <w:r>
        <w:rPr>
          <w:noProof/>
        </w:rPr>
        <w:drawing>
          <wp:inline distT="0" distB="0" distL="0" distR="0">
            <wp:extent cx="4584700" cy="2616200"/>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84700" cy="2616200"/>
                    </a:xfrm>
                    <a:prstGeom prst="rect">
                      <a:avLst/>
                    </a:prstGeom>
                    <a:noFill/>
                    <a:ln>
                      <a:noFill/>
                    </a:ln>
                  </pic:spPr>
                </pic:pic>
              </a:graphicData>
            </a:graphic>
          </wp:inline>
        </w:drawing>
      </w:r>
    </w:p>
    <w:p w:rsidR="0026230B" w:rsidRDefault="0026230B" w:rsidP="00317C66">
      <w:pPr>
        <w:pStyle w:val="Heading2"/>
      </w:pPr>
    </w:p>
    <w:p w:rsidR="0026230B" w:rsidRDefault="0026230B" w:rsidP="00317C66">
      <w:pPr>
        <w:pStyle w:val="Heading2"/>
      </w:pPr>
    </w:p>
    <w:p w:rsidR="0026230B" w:rsidRDefault="0026230B" w:rsidP="00317C66">
      <w:pPr>
        <w:pStyle w:val="Heading2"/>
      </w:pPr>
    </w:p>
    <w:p w:rsidR="00A76544" w:rsidRDefault="005F4FEE" w:rsidP="00317C66">
      <w:pPr>
        <w:pStyle w:val="Heading2"/>
      </w:pPr>
      <w:bookmarkStart w:id="67" w:name="_Toc322536490"/>
      <w:r>
        <w:t>9</w:t>
      </w:r>
      <w:r w:rsidR="00642FAA">
        <w:t>.4</w:t>
      </w:r>
      <w:r w:rsidR="00A76544">
        <w:t xml:space="preserve">UC05 </w:t>
      </w:r>
      <w:r w:rsidR="00317C66">
        <w:t>Use_Built-in_Tools ID</w:t>
      </w:r>
      <w:bookmarkEnd w:id="67"/>
    </w:p>
    <w:p w:rsidR="00A76544" w:rsidRDefault="00A76544">
      <w:pPr>
        <w:ind w:firstLine="0"/>
      </w:pPr>
    </w:p>
    <w:p w:rsidR="00A76544" w:rsidRDefault="0026230B">
      <w:pPr>
        <w:ind w:firstLine="0"/>
      </w:pPr>
      <w:r>
        <w:rPr>
          <w:noProof/>
        </w:rPr>
        <w:drawing>
          <wp:inline distT="0" distB="0" distL="0" distR="0">
            <wp:extent cx="5791200" cy="2578100"/>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91200" cy="2578100"/>
                    </a:xfrm>
                    <a:prstGeom prst="rect">
                      <a:avLst/>
                    </a:prstGeom>
                    <a:noFill/>
                    <a:ln>
                      <a:noFill/>
                    </a:ln>
                  </pic:spPr>
                </pic:pic>
              </a:graphicData>
            </a:graphic>
          </wp:inline>
        </w:drawing>
      </w:r>
    </w:p>
    <w:p w:rsidR="00317C66" w:rsidRDefault="00317C66">
      <w:pPr>
        <w:ind w:firstLine="0"/>
      </w:pPr>
    </w:p>
    <w:p w:rsidR="00317C66" w:rsidRDefault="00317C66">
      <w:pPr>
        <w:ind w:firstLine="0"/>
      </w:pPr>
    </w:p>
    <w:p w:rsidR="00734598" w:rsidRDefault="00734598">
      <w:pPr>
        <w:ind w:firstLine="0"/>
      </w:pPr>
    </w:p>
    <w:p w:rsidR="00317C66" w:rsidRDefault="00317C66">
      <w:pPr>
        <w:ind w:firstLine="0"/>
      </w:pPr>
    </w:p>
    <w:p w:rsidR="00317C66" w:rsidRDefault="00317C66">
      <w:pPr>
        <w:ind w:firstLine="0"/>
      </w:pPr>
    </w:p>
    <w:p w:rsidR="00A76544" w:rsidRDefault="00A76544">
      <w:pPr>
        <w:ind w:firstLine="0"/>
      </w:pPr>
    </w:p>
    <w:p w:rsidR="0026230B" w:rsidRDefault="005F4FEE" w:rsidP="00027702">
      <w:pPr>
        <w:pStyle w:val="Heading2"/>
      </w:pPr>
      <w:bookmarkStart w:id="68" w:name="_Toc322536491"/>
      <w:r>
        <w:lastRenderedPageBreak/>
        <w:t>9</w:t>
      </w:r>
      <w:r w:rsidR="00642FAA">
        <w:t>.5</w:t>
      </w:r>
      <w:r w:rsidR="0026230B">
        <w:t xml:space="preserve"> UC06 Create_New_Tools</w:t>
      </w:r>
      <w:bookmarkEnd w:id="68"/>
    </w:p>
    <w:p w:rsidR="0026230B" w:rsidRDefault="0026230B" w:rsidP="0026230B"/>
    <w:p w:rsidR="0026230B" w:rsidRPr="0026230B" w:rsidRDefault="0026230B" w:rsidP="0026230B">
      <w:r>
        <w:rPr>
          <w:noProof/>
        </w:rPr>
        <w:drawing>
          <wp:inline distT="0" distB="0" distL="0" distR="0">
            <wp:extent cx="5943600" cy="1805354"/>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805354"/>
                    </a:xfrm>
                    <a:prstGeom prst="rect">
                      <a:avLst/>
                    </a:prstGeom>
                    <a:noFill/>
                    <a:ln>
                      <a:noFill/>
                    </a:ln>
                  </pic:spPr>
                </pic:pic>
              </a:graphicData>
            </a:graphic>
          </wp:inline>
        </w:drawing>
      </w:r>
    </w:p>
    <w:p w:rsidR="0026230B" w:rsidRDefault="0026230B" w:rsidP="00312AA7"/>
    <w:p w:rsidR="0026230B" w:rsidRDefault="0026230B" w:rsidP="00312AA7"/>
    <w:p w:rsidR="00312AA7" w:rsidRDefault="00312AA7" w:rsidP="00312AA7"/>
    <w:p w:rsidR="00312AA7" w:rsidRDefault="00312AA7" w:rsidP="00312AA7"/>
    <w:p w:rsidR="00312AA7" w:rsidRDefault="00312AA7" w:rsidP="00312AA7"/>
    <w:p w:rsidR="00312AA7" w:rsidRDefault="00312AA7" w:rsidP="00312AA7"/>
    <w:p w:rsidR="00312AA7" w:rsidRPr="00312AA7" w:rsidRDefault="00312AA7" w:rsidP="00312AA7"/>
    <w:p w:rsidR="00027702" w:rsidRDefault="005F4FEE" w:rsidP="00027702">
      <w:pPr>
        <w:pStyle w:val="Heading2"/>
      </w:pPr>
      <w:bookmarkStart w:id="69" w:name="_Toc322536492"/>
      <w:r>
        <w:t>9</w:t>
      </w:r>
      <w:r w:rsidR="00642FAA">
        <w:t>.6</w:t>
      </w:r>
      <w:r w:rsidR="00027702">
        <w:t xml:space="preserve"> UC07 Canvas_Window_Zoom ID</w:t>
      </w:r>
      <w:bookmarkEnd w:id="69"/>
    </w:p>
    <w:p w:rsidR="00027702" w:rsidRDefault="00027702">
      <w:pPr>
        <w:ind w:firstLine="0"/>
      </w:pPr>
      <w:r>
        <w:rPr>
          <w:noProof/>
        </w:rPr>
        <w:drawing>
          <wp:inline distT="0" distB="0" distL="0" distR="0">
            <wp:extent cx="5683250" cy="275717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83250" cy="2757170"/>
                    </a:xfrm>
                    <a:prstGeom prst="rect">
                      <a:avLst/>
                    </a:prstGeom>
                    <a:noFill/>
                    <a:ln>
                      <a:noFill/>
                    </a:ln>
                  </pic:spPr>
                </pic:pic>
              </a:graphicData>
            </a:graphic>
          </wp:inline>
        </w:drawing>
      </w:r>
    </w:p>
    <w:p w:rsidR="00027702" w:rsidRDefault="00027702">
      <w:pPr>
        <w:ind w:firstLine="0"/>
      </w:pPr>
    </w:p>
    <w:p w:rsidR="00027702" w:rsidRDefault="00027702">
      <w:pPr>
        <w:ind w:firstLine="0"/>
      </w:pPr>
    </w:p>
    <w:p w:rsidR="0026230B" w:rsidRDefault="0026230B" w:rsidP="00734598"/>
    <w:p w:rsidR="0026230B" w:rsidRDefault="0026230B" w:rsidP="00734598"/>
    <w:p w:rsidR="0026230B" w:rsidRDefault="0026230B" w:rsidP="00734598"/>
    <w:p w:rsidR="0026230B" w:rsidRDefault="0026230B" w:rsidP="00734598"/>
    <w:p w:rsidR="0026230B" w:rsidRDefault="0026230B" w:rsidP="00734598"/>
    <w:p w:rsidR="00734598" w:rsidRDefault="00734598" w:rsidP="00734598"/>
    <w:p w:rsidR="00027702" w:rsidRDefault="005F4FEE" w:rsidP="00317C66">
      <w:pPr>
        <w:pStyle w:val="Heading2"/>
      </w:pPr>
      <w:bookmarkStart w:id="70" w:name="_Toc322536493"/>
      <w:r>
        <w:lastRenderedPageBreak/>
        <w:t>9</w:t>
      </w:r>
      <w:r w:rsidR="00642FAA">
        <w:t>.7</w:t>
      </w:r>
      <w:r w:rsidR="00317C66">
        <w:t xml:space="preserve"> UC11 User_Switches_Between_Images ID</w:t>
      </w:r>
      <w:bookmarkEnd w:id="70"/>
    </w:p>
    <w:p w:rsidR="00317C66" w:rsidRDefault="00317C66">
      <w:pPr>
        <w:ind w:firstLine="0"/>
      </w:pPr>
    </w:p>
    <w:p w:rsidR="00317C66" w:rsidRDefault="00317C66">
      <w:pPr>
        <w:ind w:firstLine="0"/>
      </w:pPr>
      <w:r>
        <w:rPr>
          <w:noProof/>
        </w:rPr>
        <w:drawing>
          <wp:inline distT="0" distB="0" distL="0" distR="0">
            <wp:extent cx="5943600" cy="2327722"/>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327722"/>
                    </a:xfrm>
                    <a:prstGeom prst="rect">
                      <a:avLst/>
                    </a:prstGeom>
                    <a:noFill/>
                    <a:ln>
                      <a:noFill/>
                    </a:ln>
                  </pic:spPr>
                </pic:pic>
              </a:graphicData>
            </a:graphic>
          </wp:inline>
        </w:drawing>
      </w:r>
    </w:p>
    <w:p w:rsidR="00027702" w:rsidRDefault="00027702">
      <w:pPr>
        <w:ind w:firstLine="0"/>
      </w:pPr>
    </w:p>
    <w:p w:rsidR="00027702" w:rsidRDefault="00027702">
      <w:pPr>
        <w:ind w:firstLine="0"/>
      </w:pPr>
    </w:p>
    <w:p w:rsidR="00027702" w:rsidRDefault="00027702">
      <w:pPr>
        <w:ind w:firstLine="0"/>
      </w:pPr>
    </w:p>
    <w:p w:rsidR="00027702" w:rsidRDefault="00027702">
      <w:pPr>
        <w:ind w:firstLine="0"/>
      </w:pPr>
    </w:p>
    <w:p w:rsidR="00027702" w:rsidRDefault="00027702">
      <w:pPr>
        <w:ind w:firstLine="0"/>
      </w:pPr>
    </w:p>
    <w:p w:rsidR="00027702" w:rsidRDefault="00027702">
      <w:pPr>
        <w:ind w:firstLine="0"/>
      </w:pPr>
    </w:p>
    <w:p w:rsidR="00027702" w:rsidRDefault="00027702">
      <w:pPr>
        <w:ind w:firstLine="0"/>
      </w:pPr>
    </w:p>
    <w:p w:rsidR="004476C0" w:rsidRDefault="004476C0">
      <w:pPr>
        <w:ind w:firstLine="0"/>
      </w:pPr>
      <w:r>
        <w:br w:type="page"/>
      </w:r>
    </w:p>
    <w:p w:rsidR="00317C66" w:rsidRDefault="005F4FEE" w:rsidP="00295D68">
      <w:pPr>
        <w:pStyle w:val="Heading2"/>
      </w:pPr>
      <w:bookmarkStart w:id="71" w:name="_Toc322536494"/>
      <w:r>
        <w:lastRenderedPageBreak/>
        <w:t>9</w:t>
      </w:r>
      <w:r w:rsidR="00642FAA">
        <w:t>.8</w:t>
      </w:r>
      <w:r w:rsidR="00317C66">
        <w:t xml:space="preserve"> UC12 User_Switches_Between_Animations ID</w:t>
      </w:r>
      <w:bookmarkEnd w:id="71"/>
    </w:p>
    <w:p w:rsidR="00317C66" w:rsidRDefault="00317C66" w:rsidP="00317C66"/>
    <w:p w:rsidR="00317C66" w:rsidRDefault="00317C66" w:rsidP="00317C66">
      <w:pPr>
        <w:rPr>
          <w:rStyle w:val="Heading2Char"/>
        </w:rPr>
      </w:pPr>
      <w:r>
        <w:rPr>
          <w:noProof/>
        </w:rPr>
        <w:drawing>
          <wp:inline distT="0" distB="0" distL="0" distR="0">
            <wp:extent cx="5943600" cy="275628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756288"/>
                    </a:xfrm>
                    <a:prstGeom prst="rect">
                      <a:avLst/>
                    </a:prstGeom>
                    <a:noFill/>
                    <a:ln>
                      <a:noFill/>
                    </a:ln>
                  </pic:spPr>
                </pic:pic>
              </a:graphicData>
            </a:graphic>
          </wp:inline>
        </w:drawing>
      </w:r>
    </w:p>
    <w:p w:rsidR="00317C66" w:rsidRDefault="00317C66" w:rsidP="00317C66">
      <w:pPr>
        <w:rPr>
          <w:rStyle w:val="Heading2Char"/>
        </w:rPr>
      </w:pPr>
    </w:p>
    <w:p w:rsidR="00F0153C" w:rsidRDefault="005F4FEE" w:rsidP="00317C66">
      <w:pPr>
        <w:pStyle w:val="Heading2"/>
      </w:pPr>
      <w:bookmarkStart w:id="72" w:name="_Toc322536495"/>
      <w:r>
        <w:t>9</w:t>
      </w:r>
      <w:r w:rsidR="00642FAA">
        <w:t>.9</w:t>
      </w:r>
      <w:r w:rsidR="00F0153C">
        <w:t xml:space="preserve"> UC14 Mouse_Based_Tool_Interaction ID</w:t>
      </w:r>
      <w:bookmarkEnd w:id="72"/>
    </w:p>
    <w:p w:rsidR="00F0153C" w:rsidRDefault="00F0153C" w:rsidP="00F0153C"/>
    <w:p w:rsidR="00317C66" w:rsidRDefault="00F0153C" w:rsidP="00731B0B">
      <w:r>
        <w:rPr>
          <w:noProof/>
        </w:rPr>
        <w:drawing>
          <wp:inline distT="0" distB="0" distL="0" distR="0">
            <wp:extent cx="5943600" cy="2321217"/>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321217"/>
                    </a:xfrm>
                    <a:prstGeom prst="rect">
                      <a:avLst/>
                    </a:prstGeom>
                    <a:noFill/>
                    <a:ln>
                      <a:noFill/>
                    </a:ln>
                  </pic:spPr>
                </pic:pic>
              </a:graphicData>
            </a:graphic>
          </wp:inline>
        </w:drawing>
      </w:r>
    </w:p>
    <w:p w:rsidR="00317C66" w:rsidRDefault="00317C66" w:rsidP="00317C66"/>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p>
    <w:p w:rsidR="00731B0B" w:rsidRDefault="00731B0B" w:rsidP="00F0153C">
      <w:pPr>
        <w:rPr>
          <w:noProof/>
        </w:rPr>
      </w:pPr>
    </w:p>
    <w:p w:rsidR="00731B0B" w:rsidRDefault="00731B0B" w:rsidP="00F0153C">
      <w:pPr>
        <w:rPr>
          <w:noProof/>
        </w:rPr>
      </w:pPr>
    </w:p>
    <w:p w:rsidR="00731B0B" w:rsidRDefault="00731B0B" w:rsidP="00F0153C">
      <w:pPr>
        <w:rPr>
          <w:rStyle w:val="Heading2Char"/>
        </w:rPr>
      </w:pPr>
    </w:p>
    <w:p w:rsidR="00731B0B" w:rsidRDefault="005F4FEE" w:rsidP="003D21A1">
      <w:pPr>
        <w:pStyle w:val="Heading2"/>
        <w:rPr>
          <w:rStyle w:val="Heading2Char"/>
        </w:rPr>
      </w:pPr>
      <w:bookmarkStart w:id="73" w:name="_Toc322536496"/>
      <w:r>
        <w:lastRenderedPageBreak/>
        <w:t>9</w:t>
      </w:r>
      <w:r w:rsidR="00642FAA">
        <w:t>.10</w:t>
      </w:r>
      <w:r w:rsidR="00731B0B" w:rsidRPr="003D21A1">
        <w:t xml:space="preserve"> UC15</w:t>
      </w:r>
      <w:r w:rsidR="004538DF">
        <w:t xml:space="preserve"> </w:t>
      </w:r>
      <w:r w:rsidR="003D21A1">
        <w:t>Image_Image_Interaction_Via_Tools ID</w:t>
      </w:r>
      <w:bookmarkEnd w:id="73"/>
    </w:p>
    <w:p w:rsidR="00731B0B" w:rsidRDefault="00731B0B" w:rsidP="00F0153C">
      <w:pPr>
        <w:rPr>
          <w:rStyle w:val="Heading2Char"/>
        </w:rPr>
      </w:pPr>
    </w:p>
    <w:p w:rsidR="00731B0B" w:rsidRDefault="00731B0B" w:rsidP="00F0153C">
      <w:pPr>
        <w:rPr>
          <w:rStyle w:val="Heading2Char"/>
        </w:rPr>
      </w:pPr>
    </w:p>
    <w:p w:rsidR="00731B0B" w:rsidRDefault="00731B0B" w:rsidP="00F0153C">
      <w:pPr>
        <w:rPr>
          <w:rStyle w:val="Heading2Char"/>
        </w:rPr>
      </w:pPr>
      <w:r>
        <w:rPr>
          <w:noProof/>
        </w:rPr>
        <w:drawing>
          <wp:inline distT="0" distB="0" distL="0" distR="0">
            <wp:extent cx="5943600" cy="201739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017395"/>
                    </a:xfrm>
                    <a:prstGeom prst="rect">
                      <a:avLst/>
                    </a:prstGeom>
                    <a:noFill/>
                    <a:ln>
                      <a:noFill/>
                    </a:ln>
                  </pic:spPr>
                </pic:pic>
              </a:graphicData>
            </a:graphic>
          </wp:inline>
        </w:drawing>
      </w:r>
    </w:p>
    <w:p w:rsidR="00731B0B" w:rsidRDefault="00731B0B" w:rsidP="00F0153C">
      <w:pPr>
        <w:rPr>
          <w:rStyle w:val="Heading2Char"/>
        </w:rPr>
      </w:pPr>
    </w:p>
    <w:p w:rsidR="00312AA7" w:rsidRDefault="00312AA7" w:rsidP="00F0153C">
      <w:pPr>
        <w:rPr>
          <w:rStyle w:val="Heading2Char"/>
        </w:rPr>
      </w:pPr>
    </w:p>
    <w:p w:rsidR="00312AA7" w:rsidRDefault="00312AA7" w:rsidP="00F0153C">
      <w:pPr>
        <w:rPr>
          <w:rStyle w:val="Heading2Char"/>
        </w:rPr>
      </w:pPr>
    </w:p>
    <w:p w:rsidR="00312AA7" w:rsidRDefault="00312AA7" w:rsidP="00F0153C">
      <w:pPr>
        <w:rPr>
          <w:rStyle w:val="Heading2Char"/>
        </w:rPr>
      </w:pPr>
    </w:p>
    <w:p w:rsidR="00312AA7" w:rsidRDefault="00312AA7" w:rsidP="00F0153C">
      <w:pPr>
        <w:rPr>
          <w:rStyle w:val="Heading2Char"/>
        </w:rPr>
      </w:pPr>
    </w:p>
    <w:p w:rsidR="00731B0B" w:rsidRDefault="005F4FEE" w:rsidP="00731B0B">
      <w:pPr>
        <w:pStyle w:val="Heading2"/>
      </w:pPr>
      <w:bookmarkStart w:id="74" w:name="_Toc322536497"/>
      <w:r>
        <w:t>9</w:t>
      </w:r>
      <w:r w:rsidR="00642FAA">
        <w:t>.11</w:t>
      </w:r>
      <w:r w:rsidR="00731B0B" w:rsidRPr="00731B0B">
        <w:t xml:space="preserve"> UC16 Adjust_Layer_Properties ID</w:t>
      </w:r>
      <w:bookmarkEnd w:id="74"/>
    </w:p>
    <w:p w:rsidR="00731B0B" w:rsidRPr="00731B0B" w:rsidRDefault="00731B0B" w:rsidP="00731B0B"/>
    <w:p w:rsidR="00731B0B" w:rsidRPr="00731B0B" w:rsidRDefault="00731B0B" w:rsidP="00312AA7">
      <w:r>
        <w:rPr>
          <w:noProof/>
        </w:rPr>
        <w:drawing>
          <wp:inline distT="0" distB="0" distL="0" distR="0">
            <wp:extent cx="5943600" cy="21696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169680"/>
                    </a:xfrm>
                    <a:prstGeom prst="rect">
                      <a:avLst/>
                    </a:prstGeom>
                    <a:noFill/>
                    <a:ln>
                      <a:noFill/>
                    </a:ln>
                  </pic:spPr>
                </pic:pic>
              </a:graphicData>
            </a:graphic>
          </wp:inline>
        </w:drawing>
      </w:r>
      <w:r w:rsidR="00317C66">
        <w:br w:type="page"/>
      </w:r>
    </w:p>
    <w:p w:rsidR="007F0E56" w:rsidRDefault="005F4FEE" w:rsidP="007F0E56">
      <w:pPr>
        <w:pStyle w:val="Heading2"/>
      </w:pPr>
      <w:bookmarkStart w:id="75" w:name="_Toc322536498"/>
      <w:r>
        <w:lastRenderedPageBreak/>
        <w:t>9</w:t>
      </w:r>
      <w:r w:rsidR="00642FAA">
        <w:t>.12</w:t>
      </w:r>
      <w:r w:rsidR="007978CE">
        <w:t xml:space="preserve"> UC1</w:t>
      </w:r>
      <w:r w:rsidR="00731B0B">
        <w:t>7 Adjust_Image_Properties ID</w:t>
      </w:r>
      <w:bookmarkEnd w:id="75"/>
    </w:p>
    <w:p w:rsidR="007F0E56" w:rsidRDefault="007F0E56">
      <w:pPr>
        <w:ind w:firstLine="0"/>
      </w:pPr>
    </w:p>
    <w:p w:rsidR="00F8363F" w:rsidRDefault="00F8363F" w:rsidP="0026230B">
      <w:pPr>
        <w:ind w:firstLine="0"/>
      </w:pPr>
      <w:r w:rsidRPr="00295D68">
        <w:rPr>
          <w:rFonts w:ascii="Cambria" w:hAnsi="Cambria"/>
          <w:b/>
          <w:bCs/>
          <w:noProof/>
          <w:color w:val="365F91"/>
          <w:sz w:val="24"/>
          <w:szCs w:val="24"/>
        </w:rPr>
        <w:drawing>
          <wp:inline distT="0" distB="0" distL="0" distR="0">
            <wp:extent cx="5943600" cy="2124075"/>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124075"/>
                    </a:xfrm>
                    <a:prstGeom prst="rect">
                      <a:avLst/>
                    </a:prstGeom>
                    <a:noFill/>
                    <a:ln>
                      <a:noFill/>
                    </a:ln>
                  </pic:spPr>
                </pic:pic>
              </a:graphicData>
            </a:graphic>
          </wp:inline>
        </w:drawing>
      </w:r>
    </w:p>
    <w:p w:rsidR="00F8363F" w:rsidRDefault="00F8363F" w:rsidP="0026230B">
      <w:pPr>
        <w:ind w:firstLine="0"/>
      </w:pPr>
    </w:p>
    <w:p w:rsidR="00F8363F" w:rsidRDefault="00F8363F" w:rsidP="0026230B">
      <w:pPr>
        <w:ind w:firstLine="0"/>
      </w:pPr>
    </w:p>
    <w:p w:rsidR="00F8363F" w:rsidRDefault="005F4FEE" w:rsidP="00F8363F">
      <w:pPr>
        <w:pStyle w:val="Heading2"/>
      </w:pPr>
      <w:bookmarkStart w:id="76" w:name="_Toc322536499"/>
      <w:r>
        <w:t>9</w:t>
      </w:r>
      <w:r w:rsidR="00642FAA">
        <w:t>.13</w:t>
      </w:r>
      <w:r w:rsidR="00F8363F">
        <w:t xml:space="preserve"> UC18 Adjust_Layer_Properties ID</w:t>
      </w:r>
      <w:bookmarkEnd w:id="76"/>
    </w:p>
    <w:p w:rsidR="00F8363F" w:rsidRDefault="00F8363F" w:rsidP="0026230B">
      <w:pPr>
        <w:ind w:firstLine="0"/>
      </w:pPr>
      <w:r>
        <w:rPr>
          <w:noProof/>
        </w:rPr>
        <w:drawing>
          <wp:inline distT="0" distB="0" distL="0" distR="0">
            <wp:extent cx="5943600" cy="3086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3086100"/>
                    </a:xfrm>
                    <a:prstGeom prst="rect">
                      <a:avLst/>
                    </a:prstGeom>
                    <a:noFill/>
                    <a:ln>
                      <a:noFill/>
                    </a:ln>
                  </pic:spPr>
                </pic:pic>
              </a:graphicData>
            </a:graphic>
          </wp:inline>
        </w:drawing>
      </w:r>
    </w:p>
    <w:p w:rsidR="00295D68" w:rsidRPr="00F8363F" w:rsidRDefault="00295D68" w:rsidP="0026230B">
      <w:pPr>
        <w:ind w:firstLine="0"/>
      </w:pPr>
      <w:r>
        <w:br w:type="page"/>
      </w:r>
    </w:p>
    <w:p w:rsidR="001473EB" w:rsidRDefault="005F4FEE" w:rsidP="001473EB">
      <w:pPr>
        <w:pStyle w:val="Heading2"/>
      </w:pPr>
      <w:bookmarkStart w:id="77" w:name="_Toc322536500"/>
      <w:r>
        <w:lastRenderedPageBreak/>
        <w:t>9</w:t>
      </w:r>
      <w:r w:rsidR="00642FAA">
        <w:t>.14</w:t>
      </w:r>
      <w:r w:rsidR="001473EB">
        <w:t xml:space="preserve"> UC1</w:t>
      </w:r>
      <w:r w:rsidR="00F8363F">
        <w:t>9 Animation_Playback_Frame_Rate_Adjustment ID</w:t>
      </w:r>
      <w:bookmarkEnd w:id="77"/>
    </w:p>
    <w:p w:rsidR="001473EB" w:rsidRDefault="001473EB">
      <w:pPr>
        <w:ind w:firstLine="0"/>
        <w:rPr>
          <w:rFonts w:ascii="Cambria" w:hAnsi="Cambria"/>
          <w:b/>
          <w:bCs/>
          <w:color w:val="365F91"/>
          <w:sz w:val="24"/>
          <w:szCs w:val="24"/>
        </w:rPr>
      </w:pPr>
    </w:p>
    <w:p w:rsidR="001473EB" w:rsidRPr="007978CE" w:rsidRDefault="00F8363F" w:rsidP="007978CE">
      <w:pPr>
        <w:ind w:firstLine="0"/>
        <w:rPr>
          <w:rFonts w:ascii="Cambria" w:hAnsi="Cambria"/>
          <w:b/>
          <w:bCs/>
          <w:color w:val="365F91"/>
          <w:sz w:val="24"/>
          <w:szCs w:val="24"/>
        </w:rPr>
      </w:pPr>
      <w:r>
        <w:rPr>
          <w:rFonts w:ascii="Cambria" w:hAnsi="Cambria"/>
          <w:b/>
          <w:bCs/>
          <w:noProof/>
          <w:color w:val="365F91"/>
          <w:sz w:val="24"/>
          <w:szCs w:val="24"/>
        </w:rPr>
        <w:drawing>
          <wp:inline distT="0" distB="0" distL="0" distR="0">
            <wp:extent cx="5943600" cy="19340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1934080"/>
                    </a:xfrm>
                    <a:prstGeom prst="rect">
                      <a:avLst/>
                    </a:prstGeom>
                    <a:noFill/>
                    <a:ln>
                      <a:noFill/>
                    </a:ln>
                  </pic:spPr>
                </pic:pic>
              </a:graphicData>
            </a:graphic>
          </wp:inline>
        </w:drawing>
      </w:r>
    </w:p>
    <w:p w:rsidR="004C737B" w:rsidRDefault="004C737B" w:rsidP="00734598"/>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Default="00642FAA" w:rsidP="00642FAA"/>
    <w:p w:rsidR="00642FAA" w:rsidRPr="00642FAA" w:rsidRDefault="005F4FEE" w:rsidP="00642FAA">
      <w:pPr>
        <w:pStyle w:val="Heading2"/>
      </w:pPr>
      <w:bookmarkStart w:id="78" w:name="_Toc322536501"/>
      <w:r>
        <w:lastRenderedPageBreak/>
        <w:t>9</w:t>
      </w:r>
      <w:r w:rsidR="00642FAA">
        <w:t>.15 UC22 Change_Selected_Pixels ID</w:t>
      </w:r>
      <w:bookmarkEnd w:id="78"/>
    </w:p>
    <w:p w:rsidR="00F8363F" w:rsidRPr="00F8363F" w:rsidRDefault="00642FAA" w:rsidP="00F8363F">
      <w:r>
        <w:rPr>
          <w:noProof/>
        </w:rPr>
        <w:drawing>
          <wp:inline distT="0" distB="0" distL="0" distR="0">
            <wp:extent cx="5943600" cy="560802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5608022"/>
                    </a:xfrm>
                    <a:prstGeom prst="rect">
                      <a:avLst/>
                    </a:prstGeom>
                    <a:noFill/>
                    <a:ln>
                      <a:noFill/>
                    </a:ln>
                  </pic:spPr>
                </pic:pic>
              </a:graphicData>
            </a:graphic>
          </wp:inline>
        </w:drawing>
      </w:r>
    </w:p>
    <w:p w:rsidR="00F8363F" w:rsidRDefault="00F8363F" w:rsidP="00734598"/>
    <w:p w:rsidR="00F8363F" w:rsidRDefault="00F8363F" w:rsidP="00734598"/>
    <w:p w:rsidR="00F8363F" w:rsidRDefault="00F8363F" w:rsidP="00734598"/>
    <w:p w:rsidR="00F8363F" w:rsidRDefault="00F8363F" w:rsidP="00734598"/>
    <w:p w:rsidR="00F8363F" w:rsidRDefault="00F8363F" w:rsidP="00734598"/>
    <w:p w:rsidR="00F8363F" w:rsidRDefault="00F8363F" w:rsidP="00734598"/>
    <w:p w:rsidR="00F8363F" w:rsidRDefault="00F8363F" w:rsidP="00734598"/>
    <w:p w:rsidR="00734598" w:rsidRDefault="00734598" w:rsidP="00734598"/>
    <w:p w:rsidR="00734598" w:rsidRDefault="00734598" w:rsidP="00734598"/>
    <w:p w:rsidR="00734598" w:rsidRDefault="00734598" w:rsidP="00734598"/>
    <w:p w:rsidR="00734598" w:rsidRDefault="00734598" w:rsidP="00734598"/>
    <w:p w:rsidR="00734598" w:rsidRDefault="00734598" w:rsidP="00734598"/>
    <w:p w:rsidR="001473EB" w:rsidRDefault="005F4FEE" w:rsidP="00295D68">
      <w:pPr>
        <w:pStyle w:val="Heading2"/>
      </w:pPr>
      <w:bookmarkStart w:id="79" w:name="_Toc322536502"/>
      <w:r>
        <w:lastRenderedPageBreak/>
        <w:t>9.16</w:t>
      </w:r>
      <w:r w:rsidR="009E640D">
        <w:t xml:space="preserve"> UC23 Modify_</w:t>
      </w:r>
      <w:r w:rsidR="007F0E56">
        <w:t>Individual_Pixel_Color_And_Opacity ID</w:t>
      </w:r>
      <w:bookmarkEnd w:id="79"/>
    </w:p>
    <w:p w:rsidR="007F0E56" w:rsidRDefault="007F0E56" w:rsidP="007F0E56"/>
    <w:p w:rsidR="007F0E56" w:rsidRPr="007F0E56" w:rsidRDefault="007F0E56" w:rsidP="007F0E56">
      <w:r>
        <w:rPr>
          <w:noProof/>
        </w:rPr>
        <w:drawing>
          <wp:inline distT="0" distB="0" distL="0" distR="0">
            <wp:extent cx="5943600" cy="208892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088929"/>
                    </a:xfrm>
                    <a:prstGeom prst="rect">
                      <a:avLst/>
                    </a:prstGeom>
                    <a:noFill/>
                    <a:ln>
                      <a:noFill/>
                    </a:ln>
                  </pic:spPr>
                </pic:pic>
              </a:graphicData>
            </a:graphic>
          </wp:inline>
        </w:drawing>
      </w:r>
    </w:p>
    <w:p w:rsidR="00F8363F" w:rsidRDefault="00F8363F" w:rsidP="00295D68">
      <w:pPr>
        <w:pStyle w:val="Heading2"/>
      </w:pPr>
    </w:p>
    <w:p w:rsidR="00F8363F" w:rsidRDefault="00F8363F" w:rsidP="00295D68">
      <w:pPr>
        <w:pStyle w:val="Heading2"/>
      </w:pPr>
    </w:p>
    <w:p w:rsidR="00F8363F" w:rsidRDefault="00F8363F" w:rsidP="00295D68">
      <w:pPr>
        <w:pStyle w:val="Heading2"/>
      </w:pPr>
    </w:p>
    <w:p w:rsidR="00F8363F" w:rsidRDefault="00F8363F" w:rsidP="00295D68">
      <w:pPr>
        <w:pStyle w:val="Heading2"/>
      </w:pPr>
    </w:p>
    <w:p w:rsidR="001473EB" w:rsidRDefault="005F4FEE" w:rsidP="00295D68">
      <w:pPr>
        <w:pStyle w:val="Heading2"/>
      </w:pPr>
      <w:bookmarkStart w:id="80" w:name="_Toc322536503"/>
      <w:r>
        <w:t>9.17</w:t>
      </w:r>
      <w:r w:rsidR="007F0E56">
        <w:t xml:space="preserve"> UC24 Modify_Groups_Pixels_Color_And_Opacity ID</w:t>
      </w:r>
      <w:bookmarkEnd w:id="80"/>
    </w:p>
    <w:p w:rsidR="007F0E56" w:rsidRDefault="007F0E56" w:rsidP="007F0E56"/>
    <w:p w:rsidR="007F0E56" w:rsidRDefault="007F0E56" w:rsidP="007F0E56">
      <w:r>
        <w:rPr>
          <w:noProof/>
        </w:rPr>
        <w:drawing>
          <wp:inline distT="0" distB="0" distL="0" distR="0">
            <wp:extent cx="5943600" cy="208892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088929"/>
                    </a:xfrm>
                    <a:prstGeom prst="rect">
                      <a:avLst/>
                    </a:prstGeom>
                    <a:noFill/>
                    <a:ln>
                      <a:noFill/>
                    </a:ln>
                  </pic:spPr>
                </pic:pic>
              </a:graphicData>
            </a:graphic>
          </wp:inline>
        </w:drawing>
      </w:r>
    </w:p>
    <w:p w:rsidR="007F0E56" w:rsidRDefault="007F0E56" w:rsidP="007F0E56"/>
    <w:p w:rsidR="007F0E56" w:rsidRDefault="007F0E56" w:rsidP="007F0E56"/>
    <w:p w:rsidR="007F0E56" w:rsidRDefault="007F0E56" w:rsidP="007F0E56"/>
    <w:p w:rsidR="004C737B" w:rsidRDefault="004C737B" w:rsidP="007F0E56"/>
    <w:p w:rsidR="004C737B" w:rsidRDefault="004C737B" w:rsidP="007F0E56"/>
    <w:p w:rsidR="004C737B" w:rsidRDefault="004C737B" w:rsidP="007F0E56"/>
    <w:p w:rsidR="004C737B" w:rsidRDefault="004C737B" w:rsidP="007F0E56"/>
    <w:p w:rsidR="004C737B" w:rsidRDefault="004C737B" w:rsidP="007F0E56"/>
    <w:p w:rsidR="007F0E56" w:rsidRDefault="007F0E56" w:rsidP="007F0E56"/>
    <w:p w:rsidR="007F0E56" w:rsidRDefault="007F0E56" w:rsidP="007F0E56"/>
    <w:p w:rsidR="00295D68" w:rsidRDefault="005F4FEE" w:rsidP="00295D68">
      <w:pPr>
        <w:pStyle w:val="Heading2"/>
      </w:pPr>
      <w:bookmarkStart w:id="81" w:name="_Toc322536504"/>
      <w:r>
        <w:lastRenderedPageBreak/>
        <w:t>9.18</w:t>
      </w:r>
      <w:r w:rsidR="00295D68">
        <w:t xml:space="preserve"> UC25 Transform_Sprite ID</w:t>
      </w:r>
      <w:bookmarkEnd w:id="81"/>
    </w:p>
    <w:p w:rsidR="00295D68" w:rsidRDefault="00295D68">
      <w:pPr>
        <w:ind w:firstLine="0"/>
        <w:rPr>
          <w:rFonts w:ascii="Cambria" w:hAnsi="Cambria"/>
          <w:b/>
          <w:bCs/>
          <w:color w:val="365F91"/>
          <w:sz w:val="24"/>
          <w:szCs w:val="24"/>
        </w:rPr>
      </w:pPr>
    </w:p>
    <w:p w:rsidR="00295D68" w:rsidRDefault="00295D68">
      <w:pPr>
        <w:ind w:firstLine="0"/>
        <w:rPr>
          <w:rFonts w:ascii="Cambria" w:hAnsi="Cambria"/>
          <w:b/>
          <w:bCs/>
          <w:color w:val="365F91"/>
          <w:sz w:val="24"/>
          <w:szCs w:val="24"/>
        </w:rPr>
      </w:pPr>
      <w:r w:rsidRPr="00295D68">
        <w:rPr>
          <w:rFonts w:ascii="Cambria" w:hAnsi="Cambria"/>
          <w:b/>
          <w:bCs/>
          <w:noProof/>
          <w:color w:val="365F91"/>
          <w:sz w:val="24"/>
          <w:szCs w:val="24"/>
        </w:rPr>
        <w:drawing>
          <wp:inline distT="0" distB="0" distL="0" distR="0">
            <wp:extent cx="5943600" cy="2637155"/>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637155"/>
                    </a:xfrm>
                    <a:prstGeom prst="rect">
                      <a:avLst/>
                    </a:prstGeom>
                    <a:noFill/>
                    <a:ln>
                      <a:noFill/>
                    </a:ln>
                  </pic:spPr>
                </pic:pic>
              </a:graphicData>
            </a:graphic>
          </wp:inline>
        </w:drawing>
      </w:r>
      <w:r>
        <w:rPr>
          <w:rFonts w:ascii="Cambria" w:hAnsi="Cambria"/>
          <w:b/>
          <w:bCs/>
          <w:color w:val="365F91"/>
          <w:sz w:val="24"/>
          <w:szCs w:val="24"/>
        </w:rPr>
        <w:br w:type="page"/>
      </w:r>
    </w:p>
    <w:p w:rsidR="00295D68" w:rsidRDefault="005F4FEE" w:rsidP="00425A74">
      <w:pPr>
        <w:pStyle w:val="Heading2"/>
      </w:pPr>
      <w:bookmarkStart w:id="82" w:name="_Toc322536505"/>
      <w:r>
        <w:lastRenderedPageBreak/>
        <w:t>9.19</w:t>
      </w:r>
      <w:r w:rsidR="007F0E56">
        <w:t xml:space="preserve"> UC30 Modify_Layers</w:t>
      </w:r>
      <w:r w:rsidR="00295D68">
        <w:t xml:space="preserve"> ID</w:t>
      </w:r>
      <w:bookmarkEnd w:id="82"/>
    </w:p>
    <w:p w:rsidR="003D6CCC" w:rsidRDefault="007F0E56">
      <w:pPr>
        <w:ind w:firstLine="0"/>
      </w:pPr>
      <w:r>
        <w:rPr>
          <w:noProof/>
        </w:rPr>
        <w:drawing>
          <wp:inline distT="0" distB="0" distL="0" distR="0">
            <wp:extent cx="5943600" cy="47474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747430"/>
                    </a:xfrm>
                    <a:prstGeom prst="rect">
                      <a:avLst/>
                    </a:prstGeom>
                    <a:noFill/>
                    <a:ln>
                      <a:noFill/>
                    </a:ln>
                  </pic:spPr>
                </pic:pic>
              </a:graphicData>
            </a:graphic>
          </wp:inline>
        </w:drawing>
      </w:r>
    </w:p>
    <w:p w:rsidR="00295D68" w:rsidRDefault="00295D68">
      <w:pPr>
        <w:ind w:firstLine="0"/>
        <w:rPr>
          <w:rFonts w:ascii="Cambria" w:hAnsi="Cambria"/>
          <w:b/>
          <w:bCs/>
          <w:color w:val="365F91"/>
          <w:sz w:val="24"/>
          <w:szCs w:val="24"/>
        </w:rPr>
      </w:pPr>
      <w:r>
        <w:br w:type="page"/>
      </w:r>
    </w:p>
    <w:p w:rsidR="00CB0B99" w:rsidRDefault="005F4FEE" w:rsidP="00CB0B99">
      <w:pPr>
        <w:pStyle w:val="Heading1"/>
      </w:pPr>
      <w:bookmarkStart w:id="83" w:name="_Toc322536506"/>
      <w:r>
        <w:lastRenderedPageBreak/>
        <w:t>10</w:t>
      </w:r>
      <w:r w:rsidR="00F3103A">
        <w:t xml:space="preserve">.0 </w:t>
      </w:r>
      <w:r w:rsidR="00CB0B99">
        <w:t>Function Point Cost Analysis</w:t>
      </w:r>
      <w:bookmarkEnd w:id="83"/>
    </w:p>
    <w:p w:rsidR="00CB0B99" w:rsidRDefault="00CB0B99" w:rsidP="00CB0B99">
      <w:r>
        <w:t>1.Doesthesystemrequirereliablebackupandrecovery?</w:t>
      </w:r>
    </w:p>
    <w:p w:rsidR="00CB0B99" w:rsidRDefault="00CB0B99" w:rsidP="00CB0B99"/>
    <w:p w:rsidR="00CB0B99" w:rsidRDefault="00CB0B99" w:rsidP="00CB0B99">
      <w:r>
        <w:tab/>
        <w:t>2</w:t>
      </w:r>
    </w:p>
    <w:p w:rsidR="00CB0B99" w:rsidRDefault="00CB0B99" w:rsidP="00CB0B99"/>
    <w:p w:rsidR="00CB0B99" w:rsidRDefault="00CB0B99" w:rsidP="00CB0B99">
      <w:r>
        <w:t>2.Aredatacommunicationsrequired?</w:t>
      </w:r>
    </w:p>
    <w:p w:rsidR="00CB0B99" w:rsidRDefault="00CB0B99" w:rsidP="00CB0B99"/>
    <w:p w:rsidR="00CB0B99" w:rsidRDefault="00CB0B99" w:rsidP="00CB0B99">
      <w:r>
        <w:tab/>
        <w:t>0</w:t>
      </w:r>
    </w:p>
    <w:p w:rsidR="00CB0B99" w:rsidRDefault="00CB0B99" w:rsidP="00CB0B99"/>
    <w:p w:rsidR="00CB0B99" w:rsidRDefault="00CB0B99" w:rsidP="00CB0B99">
      <w:r>
        <w:t>3.Aretheredistributedprocessingfunctions?</w:t>
      </w:r>
    </w:p>
    <w:p w:rsidR="00CB0B99" w:rsidRDefault="00CB0B99" w:rsidP="00CB0B99"/>
    <w:p w:rsidR="00CB0B99" w:rsidRDefault="00CB0B99" w:rsidP="00CB0B99">
      <w:r>
        <w:tab/>
        <w:t>0</w:t>
      </w:r>
    </w:p>
    <w:p w:rsidR="00CB0B99" w:rsidRDefault="00CB0B99" w:rsidP="00CB0B99"/>
    <w:p w:rsidR="00CB0B99" w:rsidRDefault="00CB0B99" w:rsidP="00CB0B99">
      <w:r>
        <w:t>4.Isperformancecritical?</w:t>
      </w:r>
    </w:p>
    <w:p w:rsidR="00CB0B99" w:rsidRDefault="00CB0B99" w:rsidP="00CB0B99"/>
    <w:p w:rsidR="00CB0B99" w:rsidRDefault="00CB0B99" w:rsidP="00CB0B99">
      <w:r>
        <w:tab/>
        <w:t>4</w:t>
      </w:r>
    </w:p>
    <w:p w:rsidR="00CB0B99" w:rsidRDefault="00CB0B99" w:rsidP="00CB0B99"/>
    <w:p w:rsidR="00CB0B99" w:rsidRDefault="00CB0B99" w:rsidP="00CB0B99">
      <w:r>
        <w:t>5.Willthesystemberunninginanexisting,heavilyutilizedenvironment?</w:t>
      </w:r>
    </w:p>
    <w:p w:rsidR="00CB0B99" w:rsidRDefault="00CB0B99" w:rsidP="00CB0B99"/>
    <w:p w:rsidR="00CB0B99" w:rsidRDefault="00CB0B99" w:rsidP="00CB0B99">
      <w:r>
        <w:tab/>
        <w:t>0</w:t>
      </w:r>
    </w:p>
    <w:p w:rsidR="00CB0B99" w:rsidRDefault="00CB0B99" w:rsidP="00CB0B99"/>
    <w:p w:rsidR="00CB0B99" w:rsidRDefault="00CB0B99" w:rsidP="00CB0B99">
      <w:r>
        <w:t>6.Doesthesystemrequireon-linedataentry?</w:t>
      </w:r>
    </w:p>
    <w:p w:rsidR="00CB0B99" w:rsidRDefault="00CB0B99" w:rsidP="00CB0B99"/>
    <w:p w:rsidR="00CB0B99" w:rsidRDefault="00CB0B99" w:rsidP="00CB0B99">
      <w:r>
        <w:tab/>
        <w:t>0</w:t>
      </w:r>
    </w:p>
    <w:p w:rsidR="00CB0B99" w:rsidRDefault="00CB0B99" w:rsidP="00CB0B99"/>
    <w:p w:rsidR="00CB0B99" w:rsidRDefault="00CB0B99" w:rsidP="00CB0B99">
      <w:pPr>
        <w:ind w:left="540" w:hanging="180"/>
      </w:pPr>
      <w:r>
        <w:t>7.Doestheonlinedataentryrequire</w:t>
      </w:r>
      <w:r w:rsidR="00351713">
        <w:t xml:space="preserve"> the i</w:t>
      </w:r>
      <w:r>
        <w:t>nputtransactiontobebuiltovermultiplescreensoroperations?</w:t>
      </w:r>
    </w:p>
    <w:p w:rsidR="00CB0B99" w:rsidRDefault="00CB0B99" w:rsidP="00CB0B99"/>
    <w:p w:rsidR="00CB0B99" w:rsidRDefault="00CB0B99" w:rsidP="00CB0B99">
      <w:r>
        <w:tab/>
        <w:t>0</w:t>
      </w:r>
    </w:p>
    <w:p w:rsidR="00CB0B99" w:rsidRDefault="00CB0B99" w:rsidP="00CB0B99"/>
    <w:p w:rsidR="00CB0B99" w:rsidRDefault="00CB0B99" w:rsidP="00CB0B99">
      <w:r>
        <w:t>8.Arethemasterfilesupdatedon-line?</w:t>
      </w:r>
    </w:p>
    <w:p w:rsidR="00CB0B99" w:rsidRDefault="00CB0B99" w:rsidP="00CB0B99"/>
    <w:p w:rsidR="00CB0B99" w:rsidRDefault="00CB0B99" w:rsidP="00CB0B99">
      <w:r>
        <w:tab/>
        <w:t>1</w:t>
      </w:r>
    </w:p>
    <w:p w:rsidR="00CB0B99" w:rsidRDefault="00CB0B99" w:rsidP="00CB0B99"/>
    <w:p w:rsidR="00CB0B99" w:rsidRDefault="00CB0B99" w:rsidP="00CB0B99">
      <w:r>
        <w:t>9.Aretheinputs,outputs,f</w:t>
      </w:r>
      <w:r w:rsidR="00F97842">
        <w:t>i</w:t>
      </w:r>
      <w:r>
        <w:t>les,orinquiriescomplex?</w:t>
      </w:r>
    </w:p>
    <w:p w:rsidR="00CB0B99" w:rsidRDefault="00CB0B99" w:rsidP="00CB0B99"/>
    <w:p w:rsidR="00CB0B99" w:rsidRDefault="00CB0B99" w:rsidP="00CB0B99">
      <w:r>
        <w:tab/>
        <w:t>4</w:t>
      </w:r>
    </w:p>
    <w:p w:rsidR="00CB0B99" w:rsidRDefault="00CB0B99" w:rsidP="00CB0B99"/>
    <w:p w:rsidR="00CB0B99" w:rsidRDefault="00CB0B99" w:rsidP="00CB0B99">
      <w:r>
        <w:t>10.Istheinternalprocessingcomplex?</w:t>
      </w:r>
    </w:p>
    <w:p w:rsidR="00CB0B99" w:rsidRDefault="00CB0B99" w:rsidP="00CB0B99"/>
    <w:p w:rsidR="00CB0B99" w:rsidRDefault="00CB0B99" w:rsidP="00CB0B99">
      <w:r>
        <w:tab/>
        <w:t>4</w:t>
      </w:r>
      <w:r>
        <w:tab/>
      </w:r>
    </w:p>
    <w:p w:rsidR="00CB0B99" w:rsidRDefault="00CB0B99" w:rsidP="00CB0B99"/>
    <w:p w:rsidR="00CB0B99" w:rsidRDefault="00CB0B99" w:rsidP="00CB0B99">
      <w:r>
        <w:t>11.Isthecodedesignedtobe</w:t>
      </w:r>
      <w:r w:rsidR="00AF0A2A">
        <w:t>reusable</w:t>
      </w:r>
      <w:r>
        <w:t>?</w:t>
      </w:r>
    </w:p>
    <w:p w:rsidR="00CB0B99" w:rsidRDefault="00CB0B99" w:rsidP="00CB0B99"/>
    <w:p w:rsidR="00CB0B99" w:rsidRDefault="00CB0B99" w:rsidP="00CB0B99">
      <w:r>
        <w:tab/>
        <w:t>4</w:t>
      </w:r>
    </w:p>
    <w:p w:rsidR="00CB0B99" w:rsidRDefault="00CB0B99" w:rsidP="00CB0B99"/>
    <w:p w:rsidR="00CB0B99" w:rsidRDefault="00CB0B99" w:rsidP="00CB0B99">
      <w:r>
        <w:t>12.Areconversionandinstallationincludedindesign?</w:t>
      </w:r>
    </w:p>
    <w:p w:rsidR="00CB0B99" w:rsidRDefault="00CB0B99" w:rsidP="00CB0B99"/>
    <w:p w:rsidR="00CB0B99" w:rsidRDefault="00CB0B99" w:rsidP="00CB0B99">
      <w:r>
        <w:lastRenderedPageBreak/>
        <w:tab/>
        <w:t>1</w:t>
      </w:r>
    </w:p>
    <w:p w:rsidR="00CB0B99" w:rsidRDefault="00CB0B99" w:rsidP="00CB0B99"/>
    <w:p w:rsidR="00CB0B99" w:rsidRDefault="00CB0B99" w:rsidP="00CB0B99">
      <w:r>
        <w:t>13.Isthesystemdesignedformultipleinstallationsindifferentorganizations?</w:t>
      </w:r>
    </w:p>
    <w:p w:rsidR="00CB0B99" w:rsidRDefault="00CB0B99" w:rsidP="00CB0B99"/>
    <w:p w:rsidR="00CB0B99" w:rsidRDefault="00CB0B99" w:rsidP="00CB0B99">
      <w:r>
        <w:tab/>
        <w:t>5</w:t>
      </w:r>
    </w:p>
    <w:p w:rsidR="00CB0B99" w:rsidRDefault="00CB0B99" w:rsidP="00CB0B99"/>
    <w:p w:rsidR="00CB0B99" w:rsidRDefault="00CB0B99" w:rsidP="00CB0B99">
      <w:r>
        <w:t>14.Istheapplicationdesignedtofacilitatechangeandeaseofusebytheuser?</w:t>
      </w:r>
    </w:p>
    <w:p w:rsidR="00CB0B99" w:rsidRDefault="00CB0B99" w:rsidP="00CB0B99"/>
    <w:p w:rsidR="00CB0B99" w:rsidRDefault="00CB0B99" w:rsidP="00CB0B99">
      <w:r>
        <w:tab/>
        <w:t>5</w:t>
      </w:r>
    </w:p>
    <w:p w:rsidR="00CB0B99" w:rsidRDefault="00CB0B99" w:rsidP="00CB0B99"/>
    <w:p w:rsidR="00CB0B99" w:rsidRDefault="00CB0B99" w:rsidP="00CB0B99"/>
    <w:p w:rsidR="00CB0B99" w:rsidRDefault="00CB0B99" w:rsidP="00CB0B99">
      <w:r>
        <w:t>Total=30+1.17=31.17</w:t>
      </w:r>
    </w:p>
    <w:p w:rsidR="00CB0B99" w:rsidRDefault="00CB0B99" w:rsidP="00CB0B99"/>
    <w:p w:rsidR="00CB0B99" w:rsidRDefault="00CB0B99" w:rsidP="00CB0B99"/>
    <w:p w:rsidR="00CB0B99" w:rsidRDefault="00CB0B99" w:rsidP="00CB0B99">
      <w:r>
        <w:t>Numberofuserinputs</w:t>
      </w:r>
      <w:r>
        <w:tab/>
      </w:r>
      <w:r>
        <w:tab/>
        <w:t>30</w:t>
      </w:r>
      <w:r>
        <w:tab/>
        <w:t>x</w:t>
      </w:r>
      <w:r>
        <w:tab/>
        <w:t>3</w:t>
      </w:r>
      <w:r>
        <w:tab/>
        <w:t>=</w:t>
      </w:r>
      <w:r>
        <w:tab/>
        <w:t>90</w:t>
      </w:r>
      <w:r>
        <w:tab/>
      </w:r>
    </w:p>
    <w:p w:rsidR="00CB0B99" w:rsidRDefault="00CB0B99" w:rsidP="00CB0B99"/>
    <w:p w:rsidR="00CB0B99" w:rsidRDefault="00CB0B99" w:rsidP="00CB0B99">
      <w:r>
        <w:t>Numberofusers</w:t>
      </w:r>
      <w:r>
        <w:tab/>
      </w:r>
      <w:r>
        <w:tab/>
      </w:r>
      <w:r>
        <w:tab/>
        <w:t>1</w:t>
      </w:r>
      <w:r>
        <w:tab/>
        <w:t>x</w:t>
      </w:r>
      <w:r>
        <w:tab/>
        <w:t>4</w:t>
      </w:r>
      <w:r>
        <w:tab/>
        <w:t>=</w:t>
      </w:r>
      <w:r>
        <w:tab/>
        <w:t>4</w:t>
      </w:r>
    </w:p>
    <w:p w:rsidR="00CB0B99" w:rsidRDefault="00CB0B99" w:rsidP="00CB0B99"/>
    <w:p w:rsidR="00CB0B99" w:rsidRDefault="00CB0B99" w:rsidP="00CB0B99">
      <w:r>
        <w:t>Numberofuserinquiries</w:t>
      </w:r>
      <w:r>
        <w:tab/>
      </w:r>
      <w:r>
        <w:tab/>
        <w:t>5</w:t>
      </w:r>
      <w:r>
        <w:tab/>
        <w:t>x</w:t>
      </w:r>
      <w:r>
        <w:tab/>
        <w:t>3</w:t>
      </w:r>
      <w:r>
        <w:tab/>
        <w:t>=</w:t>
      </w:r>
      <w:r>
        <w:tab/>
        <w:t>15</w:t>
      </w:r>
    </w:p>
    <w:p w:rsidR="00CB0B99" w:rsidRDefault="00CB0B99" w:rsidP="00CB0B99"/>
    <w:p w:rsidR="00CB0B99" w:rsidRDefault="00CB0B99" w:rsidP="00CB0B99">
      <w:r>
        <w:t>Numberoffiles</w:t>
      </w:r>
      <w:r>
        <w:tab/>
      </w:r>
      <w:r>
        <w:tab/>
      </w:r>
      <w:r>
        <w:tab/>
        <w:t>10</w:t>
      </w:r>
      <w:r>
        <w:tab/>
        <w:t>x</w:t>
      </w:r>
      <w:r>
        <w:tab/>
        <w:t>7</w:t>
      </w:r>
      <w:r>
        <w:tab/>
        <w:t>=</w:t>
      </w:r>
      <w:r>
        <w:tab/>
        <w:t>70</w:t>
      </w:r>
    </w:p>
    <w:p w:rsidR="00CB0B99" w:rsidRDefault="00CB0B99" w:rsidP="00CB0B99"/>
    <w:p w:rsidR="00CB0B99" w:rsidRDefault="00CB0B99" w:rsidP="00CB0B99">
      <w:r>
        <w:t>Numberofexternalinterfaces</w:t>
      </w:r>
      <w:r>
        <w:tab/>
        <w:t>1</w:t>
      </w:r>
      <w:r>
        <w:tab/>
        <w:t>x</w:t>
      </w:r>
      <w:r>
        <w:tab/>
        <w:t>5</w:t>
      </w:r>
      <w:r>
        <w:tab/>
        <w:t>=</w:t>
      </w:r>
      <w:r>
        <w:tab/>
        <w:t>5</w:t>
      </w:r>
    </w:p>
    <w:p w:rsidR="00CB0B99" w:rsidRDefault="00CB0B99" w:rsidP="00CB0B99"/>
    <w:p w:rsidR="00CB0B99" w:rsidRDefault="00CB0B99" w:rsidP="00CB0B99">
      <w:pPr>
        <w:rPr>
          <w:b/>
          <w:bCs/>
        </w:rPr>
      </w:pPr>
      <w:r>
        <w:rPr>
          <w:b/>
          <w:bCs/>
        </w:rPr>
        <w:t>Total</w:t>
      </w:r>
      <w:r>
        <w:tab/>
      </w:r>
      <w:r>
        <w:tab/>
      </w:r>
      <w:r>
        <w:tab/>
      </w:r>
      <w:r>
        <w:tab/>
      </w:r>
      <w:r>
        <w:tab/>
      </w:r>
      <w:r>
        <w:tab/>
      </w:r>
      <w:r>
        <w:tab/>
      </w:r>
      <w:r>
        <w:tab/>
        <w:t>=</w:t>
      </w:r>
      <w:r>
        <w:tab/>
      </w:r>
      <w:r>
        <w:rPr>
          <w:b/>
          <w:bCs/>
        </w:rPr>
        <w:t>184</w:t>
      </w:r>
    </w:p>
    <w:p w:rsidR="00CB0B99" w:rsidRDefault="00CB0B99" w:rsidP="00CB0B99"/>
    <w:p w:rsidR="00CB0B99" w:rsidRDefault="00CB0B99" w:rsidP="00CB0B99"/>
    <w:p w:rsidR="00CB0B99" w:rsidRDefault="00CB0B99" w:rsidP="00CB0B99"/>
    <w:p w:rsidR="00CB0B99" w:rsidRDefault="00CB0B99" w:rsidP="00CB0B99">
      <w:r>
        <w:t>FP=184x(0.65+0.01x31.17)</w:t>
      </w:r>
    </w:p>
    <w:p w:rsidR="00CB0B99" w:rsidRDefault="00CB0B99" w:rsidP="00CB0B99">
      <w:pPr>
        <w:rPr>
          <w:b/>
          <w:bCs/>
        </w:rPr>
      </w:pPr>
      <w:r>
        <w:t>=</w:t>
      </w:r>
      <w:r>
        <w:rPr>
          <w:b/>
          <w:bCs/>
        </w:rPr>
        <w:t>177</w:t>
      </w:r>
    </w:p>
    <w:p w:rsidR="00CB0B99" w:rsidRDefault="00CB0B99" w:rsidP="00CB0B99"/>
    <w:p w:rsidR="00CB0B99" w:rsidRDefault="00CB0B99" w:rsidP="00CB0B99">
      <w:r>
        <w:t>Assume5GUISEproduces6.5FP'spermonth,andlaboris$8000permonth.</w:t>
      </w:r>
    </w:p>
    <w:p w:rsidR="00CB0B99" w:rsidRDefault="00CB0B99" w:rsidP="00CB0B99"/>
    <w:p w:rsidR="00CB0B99" w:rsidRDefault="00CB0B99" w:rsidP="00CB0B99">
      <w:r>
        <w:t>Thus1FPis</w:t>
      </w:r>
      <w:r w:rsidR="00027702">
        <w:t>$12</w:t>
      </w:r>
      <w:r w:rsidR="001210A7">
        <w:t>30</w:t>
      </w:r>
    </w:p>
    <w:p w:rsidR="00CB0B99" w:rsidRDefault="00CB0B99" w:rsidP="00CB0B99"/>
    <w:p w:rsidR="00CB0B99" w:rsidRDefault="00CB0B99" w:rsidP="00CB0B99">
      <w:pPr>
        <w:rPr>
          <w:i/>
          <w:iCs/>
        </w:rPr>
      </w:pPr>
      <w:r>
        <w:rPr>
          <w:i/>
          <w:iCs/>
        </w:rPr>
        <w:t>Totalcostofthesoftware:</w:t>
      </w:r>
    </w:p>
    <w:p w:rsidR="00CB0B99" w:rsidRDefault="00CB0B99" w:rsidP="00CB0B99">
      <w:pPr>
        <w:rPr>
          <w:b/>
          <w:bCs/>
        </w:rPr>
      </w:pPr>
      <w:r>
        <w:t>1230x177=</w:t>
      </w:r>
      <w:r>
        <w:rPr>
          <w:b/>
          <w:bCs/>
        </w:rPr>
        <w:t>$217,710</w:t>
      </w:r>
    </w:p>
    <w:p w:rsidR="002D52FE" w:rsidRDefault="002D52FE" w:rsidP="00976107">
      <w:pPr>
        <w:ind w:firstLine="0"/>
        <w:rPr>
          <w:noProof/>
        </w:rPr>
      </w:pPr>
    </w:p>
    <w:p w:rsidR="002D52FE" w:rsidRDefault="002D52FE" w:rsidP="00976107">
      <w:pPr>
        <w:ind w:firstLine="0"/>
        <w:rPr>
          <w:noProof/>
        </w:rPr>
      </w:pPr>
    </w:p>
    <w:p w:rsidR="002D52FE" w:rsidRDefault="002D52FE" w:rsidP="00976107">
      <w:pPr>
        <w:ind w:firstLine="0"/>
        <w:rPr>
          <w:noProof/>
        </w:rPr>
      </w:pPr>
    </w:p>
    <w:p w:rsidR="002D52FE" w:rsidRDefault="002D52FE" w:rsidP="00976107">
      <w:pPr>
        <w:ind w:firstLine="0"/>
        <w:rPr>
          <w:noProof/>
        </w:rPr>
      </w:pPr>
    </w:p>
    <w:p w:rsidR="002D52FE" w:rsidRDefault="002D52FE" w:rsidP="00976107">
      <w:pPr>
        <w:ind w:firstLine="0"/>
      </w:pPr>
    </w:p>
    <w:p w:rsidR="00A61FC9" w:rsidRDefault="00A61FC9" w:rsidP="00976107">
      <w:pPr>
        <w:ind w:firstLine="0"/>
      </w:pPr>
    </w:p>
    <w:p w:rsidR="00976107" w:rsidRDefault="00976107" w:rsidP="00976107"/>
    <w:p w:rsidR="00317C66" w:rsidRDefault="00317C66" w:rsidP="00734598">
      <w:pPr>
        <w:rPr>
          <w:snapToGrid w:val="0"/>
        </w:rPr>
      </w:pPr>
    </w:p>
    <w:p w:rsidR="00976107" w:rsidRDefault="005F4FEE" w:rsidP="00976107">
      <w:pPr>
        <w:pStyle w:val="Heading1"/>
      </w:pPr>
      <w:bookmarkStart w:id="84" w:name="_Toc322536507"/>
      <w:r>
        <w:lastRenderedPageBreak/>
        <w:t>11</w:t>
      </w:r>
      <w:r w:rsidR="00976107">
        <w:t>.0 Horizontal Prototype</w:t>
      </w:r>
      <w:bookmarkEnd w:id="84"/>
    </w:p>
    <w:p w:rsidR="00976107" w:rsidRDefault="00976107" w:rsidP="00976107">
      <w:pPr>
        <w:rPr>
          <w:snapToGrid w:val="0"/>
        </w:rPr>
      </w:pPr>
    </w:p>
    <w:p w:rsidR="00976107" w:rsidRDefault="00976107" w:rsidP="00E74A23">
      <w:pPr>
        <w:rPr>
          <w:noProof/>
        </w:rPr>
      </w:pPr>
      <w:r>
        <w:rPr>
          <w:noProof/>
        </w:rPr>
        <w:drawing>
          <wp:inline distT="0" distB="0" distL="0" distR="0">
            <wp:extent cx="5937885" cy="3503295"/>
            <wp:effectExtent l="19050" t="0" r="5715" b="0"/>
            <wp:docPr id="6" name="Picture 4" descr="Macintosh HD:Users:buildingserver:Dropbox:GSU Software Eng:Project:Michael_B:Demo Screens:Windowed.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uildingserver:Dropbox:GSU Software Eng:Project:Michael_B:Demo Screens:Windowed.Plain"/>
                    <pic:cNvPicPr>
                      <a:picLocks noChangeAspect="1" noChangeArrowheads="1"/>
                    </pic:cNvPicPr>
                  </pic:nvPicPr>
                  <pic:blipFill>
                    <a:blip r:embed="rId40"/>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5F4FEE" w:rsidP="00976107">
      <w:pPr>
        <w:jc w:val="center"/>
        <w:rPr>
          <w:noProof/>
        </w:rPr>
      </w:pPr>
      <w:r>
        <w:rPr>
          <w:noProof/>
        </w:rPr>
        <w:t>Fig 11</w:t>
      </w:r>
      <w:r w:rsidR="00976107">
        <w:rPr>
          <w:noProof/>
        </w:rPr>
        <w:t>.0a – MySprite GUI</w:t>
      </w:r>
    </w:p>
    <w:p w:rsidR="00734598" w:rsidRDefault="00734598" w:rsidP="00976107">
      <w:pPr>
        <w:jc w:val="center"/>
        <w:rPr>
          <w:noProof/>
        </w:rPr>
      </w:pPr>
    </w:p>
    <w:p w:rsidR="00976107" w:rsidRDefault="00976107" w:rsidP="00976107">
      <w:pPr>
        <w:jc w:val="center"/>
        <w:rPr>
          <w:noProof/>
        </w:rPr>
      </w:pPr>
    </w:p>
    <w:p w:rsidR="00976107" w:rsidRDefault="00976107" w:rsidP="00976107">
      <w:pPr>
        <w:jc w:val="center"/>
        <w:rPr>
          <w:noProof/>
        </w:rPr>
      </w:pPr>
      <w:r>
        <w:rPr>
          <w:noProof/>
        </w:rPr>
        <w:drawing>
          <wp:inline distT="0" distB="0" distL="0" distR="0">
            <wp:extent cx="5937885" cy="3503295"/>
            <wp:effectExtent l="19050" t="0" r="5715" b="0"/>
            <wp:docPr id="10" name="Picture 7" descr="Macintosh HD:Users:buildingserver:Dropbox:GSU Software Eng:Project:Michael_B:Demo Screens:Mouse.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uildingserver:Dropbox:GSU Software Eng:Project:Michael_B:Demo Screens:Mouse.Tools.jpg"/>
                    <pic:cNvPicPr>
                      <a:picLocks noChangeAspect="1" noChangeArrowheads="1"/>
                    </pic:cNvPicPr>
                  </pic:nvPicPr>
                  <pic:blipFill>
                    <a:blip r:embed="rId41"/>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2D52FE" w:rsidRDefault="005F4FEE" w:rsidP="002D52FE">
      <w:pPr>
        <w:jc w:val="center"/>
        <w:rPr>
          <w:noProof/>
        </w:rPr>
      </w:pPr>
      <w:r>
        <w:rPr>
          <w:noProof/>
        </w:rPr>
        <w:t>Fig 11</w:t>
      </w:r>
      <w:r w:rsidR="00976107">
        <w:rPr>
          <w:noProof/>
        </w:rPr>
        <w:t>.0b – Mouse Tools</w:t>
      </w:r>
    </w:p>
    <w:p w:rsidR="00976107" w:rsidRDefault="00976107" w:rsidP="002D52FE">
      <w:pPr>
        <w:jc w:val="center"/>
        <w:rPr>
          <w:noProof/>
        </w:rPr>
      </w:pPr>
      <w:r>
        <w:rPr>
          <w:noProof/>
        </w:rPr>
        <w:lastRenderedPageBreak/>
        <w:drawing>
          <wp:inline distT="0" distB="0" distL="0" distR="0">
            <wp:extent cx="5937885" cy="3503295"/>
            <wp:effectExtent l="19050" t="0" r="5715" b="0"/>
            <wp:docPr id="12" name="Picture 8" descr="Macintosh HD:Users:buildingserver:Dropbox:GSU Software Eng:Project:Michael_B:Demo Screens:Color.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uildingserver:Dropbox:GSU Software Eng:Project:Michael_B:Demo Screens:Color.Picker.jpg"/>
                    <pic:cNvPicPr>
                      <a:picLocks noChangeAspect="1" noChangeArrowheads="1"/>
                    </pic:cNvPicPr>
                  </pic:nvPicPr>
                  <pic:blipFill>
                    <a:blip r:embed="rId42"/>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5F4FEE" w:rsidP="00976107">
      <w:pPr>
        <w:jc w:val="center"/>
        <w:rPr>
          <w:noProof/>
        </w:rPr>
      </w:pPr>
      <w:r>
        <w:rPr>
          <w:noProof/>
        </w:rPr>
        <w:t>Fig 11</w:t>
      </w:r>
      <w:r w:rsidR="00976107">
        <w:rPr>
          <w:noProof/>
        </w:rPr>
        <w:t>.0c – Color Picker</w:t>
      </w:r>
    </w:p>
    <w:p w:rsidR="00734598" w:rsidRDefault="00734598" w:rsidP="00976107">
      <w:pPr>
        <w:jc w:val="center"/>
        <w:rPr>
          <w:noProof/>
        </w:rPr>
      </w:pPr>
    </w:p>
    <w:p w:rsidR="00976107" w:rsidRDefault="00976107" w:rsidP="00976107">
      <w:pPr>
        <w:jc w:val="center"/>
        <w:rPr>
          <w:noProof/>
        </w:rPr>
      </w:pPr>
    </w:p>
    <w:p w:rsidR="00976107" w:rsidRDefault="00976107" w:rsidP="00734598">
      <w:pPr>
        <w:rPr>
          <w:noProof/>
        </w:rPr>
      </w:pPr>
      <w:r>
        <w:rPr>
          <w:noProof/>
        </w:rPr>
        <w:drawing>
          <wp:inline distT="0" distB="0" distL="0" distR="0">
            <wp:extent cx="5937885" cy="3503295"/>
            <wp:effectExtent l="19050" t="0" r="5715" b="0"/>
            <wp:docPr id="13" name="Picture 9" descr="Macintosh HD:Users:buildingserver:Dropbox:GSU Software Eng:Project:Michael_B:Demo Screens:Image.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uildingserver:Dropbox:GSU Software Eng:Project:Michael_B:Demo Screens:Image.Canvas.jpg"/>
                    <pic:cNvPicPr>
                      <a:picLocks noChangeAspect="1" noChangeArrowheads="1"/>
                    </pic:cNvPicPr>
                  </pic:nvPicPr>
                  <pic:blipFill>
                    <a:blip r:embed="rId43"/>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Pr="007F2FCB" w:rsidRDefault="005F4FEE" w:rsidP="00976107">
      <w:pPr>
        <w:jc w:val="center"/>
      </w:pPr>
      <w:r>
        <w:t>Fig 11</w:t>
      </w:r>
      <w:r w:rsidR="00976107">
        <w:t>.0d – Image Canvas</w:t>
      </w:r>
    </w:p>
    <w:p w:rsidR="00976107" w:rsidRDefault="00976107" w:rsidP="00734598">
      <w:pPr>
        <w:rPr>
          <w:noProof/>
        </w:rPr>
      </w:pPr>
      <w:r>
        <w:rPr>
          <w:noProof/>
        </w:rPr>
        <w:lastRenderedPageBreak/>
        <w:drawing>
          <wp:inline distT="0" distB="0" distL="0" distR="0">
            <wp:extent cx="5937885" cy="3503295"/>
            <wp:effectExtent l="19050" t="0" r="5715" b="0"/>
            <wp:docPr id="15" name="Picture 11" descr="Macintosh HD:Users:buildingserver:Dropbox:GSU Software Eng:Project:Michael_B:Demo Screens:Imag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uildingserver:Dropbox:GSU Software Eng:Project:Michael_B:Demo Screens:Image.List.jpg"/>
                    <pic:cNvPicPr>
                      <a:picLocks noChangeAspect="1" noChangeArrowheads="1"/>
                    </pic:cNvPicPr>
                  </pic:nvPicPr>
                  <pic:blipFill>
                    <a:blip r:embed="rId44"/>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976107" w:rsidP="00976107">
      <w:pPr>
        <w:jc w:val="center"/>
      </w:pPr>
      <w:r>
        <w:t xml:space="preserve">Fig </w:t>
      </w:r>
      <w:r w:rsidR="005F4FEE">
        <w:t>11</w:t>
      </w:r>
      <w:r>
        <w:t>.0e – Image List</w:t>
      </w:r>
    </w:p>
    <w:p w:rsidR="00734598" w:rsidRDefault="00734598" w:rsidP="00976107">
      <w:pPr>
        <w:jc w:val="center"/>
      </w:pPr>
    </w:p>
    <w:p w:rsidR="00734598" w:rsidRDefault="00734598" w:rsidP="00976107">
      <w:pPr>
        <w:jc w:val="center"/>
      </w:pPr>
    </w:p>
    <w:p w:rsidR="00976107" w:rsidRDefault="00976107" w:rsidP="00734598">
      <w:pPr>
        <w:rPr>
          <w:noProof/>
        </w:rPr>
      </w:pPr>
      <w:r>
        <w:rPr>
          <w:noProof/>
        </w:rPr>
        <w:drawing>
          <wp:inline distT="0" distB="0" distL="0" distR="0">
            <wp:extent cx="5937885" cy="3503295"/>
            <wp:effectExtent l="19050" t="0" r="5715" b="0"/>
            <wp:docPr id="16" name="Picture 12" descr="Macintosh HD:Users:buildingserver:Dropbox:GSU Software Eng:Project:Michael_B:Demo Screens:Lay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uildingserver:Dropbox:GSU Software Eng:Project:Michael_B:Demo Screens:Layer.List.jpg"/>
                    <pic:cNvPicPr>
                      <a:picLocks noChangeAspect="1" noChangeArrowheads="1"/>
                    </pic:cNvPicPr>
                  </pic:nvPicPr>
                  <pic:blipFill>
                    <a:blip r:embed="rId45"/>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Pr="007F2FCB" w:rsidRDefault="005F4FEE" w:rsidP="00976107">
      <w:pPr>
        <w:jc w:val="center"/>
      </w:pPr>
      <w:r>
        <w:t>Fig 11</w:t>
      </w:r>
      <w:r w:rsidR="00976107">
        <w:t>.0f – Layer List</w:t>
      </w:r>
    </w:p>
    <w:p w:rsidR="00976107" w:rsidRDefault="00976107" w:rsidP="00734598">
      <w:pPr>
        <w:rPr>
          <w:noProof/>
        </w:rPr>
      </w:pPr>
      <w:r>
        <w:rPr>
          <w:noProof/>
        </w:rPr>
        <w:lastRenderedPageBreak/>
        <w:drawing>
          <wp:inline distT="0" distB="0" distL="0" distR="0">
            <wp:extent cx="5937885" cy="3503295"/>
            <wp:effectExtent l="19050" t="0" r="5715" b="0"/>
            <wp:docPr id="17" name="Picture 13" descr="Macintosh HD:Users:buildingserver:Dropbox:GSU Software Eng:Project:Michael_B:Demo Screens:An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uildingserver:Dropbox:GSU Software Eng:Project:Michael_B:Demo Screens:Animation.jpg"/>
                    <pic:cNvPicPr>
                      <a:picLocks noChangeAspect="1" noChangeArrowheads="1"/>
                    </pic:cNvPicPr>
                  </pic:nvPicPr>
                  <pic:blipFill>
                    <a:blip r:embed="rId46"/>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161D8B" w:rsidP="00976107">
      <w:pPr>
        <w:jc w:val="center"/>
      </w:pPr>
      <w:r>
        <w:t xml:space="preserve">Fig </w:t>
      </w:r>
      <w:r w:rsidR="000C675D">
        <w:t>1</w:t>
      </w:r>
      <w:r w:rsidR="005F4FEE">
        <w:t>1</w:t>
      </w:r>
      <w:r w:rsidR="00976107">
        <w:t>.0g – Animation Tab</w:t>
      </w:r>
    </w:p>
    <w:p w:rsidR="00734598" w:rsidRDefault="00734598" w:rsidP="00976107">
      <w:pPr>
        <w:jc w:val="center"/>
      </w:pPr>
    </w:p>
    <w:p w:rsidR="00734598" w:rsidRPr="007F2FCB" w:rsidRDefault="00734598" w:rsidP="00976107">
      <w:pPr>
        <w:jc w:val="center"/>
      </w:pPr>
    </w:p>
    <w:p w:rsidR="00976107" w:rsidRDefault="00976107" w:rsidP="00734598">
      <w:pPr>
        <w:rPr>
          <w:noProof/>
        </w:rPr>
      </w:pPr>
      <w:r>
        <w:rPr>
          <w:noProof/>
        </w:rPr>
        <w:drawing>
          <wp:inline distT="0" distB="0" distL="0" distR="0">
            <wp:extent cx="5937885" cy="3503295"/>
            <wp:effectExtent l="19050" t="0" r="5715" b="0"/>
            <wp:docPr id="19" name="Picture 14" descr="Macintosh HD:Users:buildingserver:Dropbox:GSU Software Eng:Project:Michael_B:Demo Screens:Frame.Rate.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uildingserver:Dropbox:GSU Software Eng:Project:Michael_B:Demo Screens:Frame.Rate.Slider.jpg"/>
                    <pic:cNvPicPr>
                      <a:picLocks noChangeAspect="1" noChangeArrowheads="1"/>
                    </pic:cNvPicPr>
                  </pic:nvPicPr>
                  <pic:blipFill>
                    <a:blip r:embed="rId47"/>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Pr="007F2FCB" w:rsidRDefault="005F4FEE" w:rsidP="00976107">
      <w:pPr>
        <w:jc w:val="center"/>
      </w:pPr>
      <w:r>
        <w:t>Fig 11</w:t>
      </w:r>
      <w:r w:rsidR="00976107">
        <w:t>.0h – Frame Rate Slider</w:t>
      </w:r>
    </w:p>
    <w:p w:rsidR="00976107" w:rsidRDefault="00976107" w:rsidP="00734598">
      <w:pPr>
        <w:rPr>
          <w:noProof/>
        </w:rPr>
      </w:pPr>
      <w:r>
        <w:rPr>
          <w:noProof/>
        </w:rPr>
        <w:lastRenderedPageBreak/>
        <w:drawing>
          <wp:inline distT="0" distB="0" distL="0" distR="0">
            <wp:extent cx="5937885" cy="3503295"/>
            <wp:effectExtent l="19050" t="0" r="5715" b="0"/>
            <wp:docPr id="20" name="Picture 15" descr="Macintosh HD:Users:buildingserver:Dropbox:GSU Software Eng:Project:Michael_B:Demo Screens:Top.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buildingserver:Dropbox:GSU Software Eng:Project:Michael_B:Demo Screens:Top.Menu.jpg"/>
                    <pic:cNvPicPr>
                      <a:picLocks noChangeAspect="1" noChangeArrowheads="1"/>
                    </pic:cNvPicPr>
                  </pic:nvPicPr>
                  <pic:blipFill>
                    <a:blip r:embed="rId48"/>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5F4FEE" w:rsidP="00976107">
      <w:pPr>
        <w:jc w:val="center"/>
      </w:pPr>
      <w:r>
        <w:t>Fig 11</w:t>
      </w:r>
      <w:r w:rsidR="00976107">
        <w:t>.0i – Top Menu</w:t>
      </w:r>
    </w:p>
    <w:p w:rsidR="00734598" w:rsidRDefault="00734598" w:rsidP="00976107">
      <w:pPr>
        <w:jc w:val="center"/>
      </w:pPr>
    </w:p>
    <w:p w:rsidR="00734598" w:rsidRPr="007F2FCB" w:rsidRDefault="00734598" w:rsidP="00976107">
      <w:pPr>
        <w:jc w:val="center"/>
      </w:pPr>
    </w:p>
    <w:p w:rsidR="00976107" w:rsidRDefault="00976107" w:rsidP="00734598">
      <w:pPr>
        <w:rPr>
          <w:noProof/>
        </w:rPr>
      </w:pPr>
      <w:r>
        <w:rPr>
          <w:noProof/>
        </w:rPr>
        <w:drawing>
          <wp:inline distT="0" distB="0" distL="0" distR="0">
            <wp:extent cx="5937885" cy="3503295"/>
            <wp:effectExtent l="19050" t="0" r="5715" b="0"/>
            <wp:docPr id="21" name="Picture 17" descr="Macintosh HD:Users:buildingserver:Dropbox:GSU Software Eng:Project:Michael_B:Demo Screens:Fil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uildingserver:Dropbox:GSU Software Eng:Project:Michael_B:Demo Screens:File.Menu.jpg"/>
                    <pic:cNvPicPr>
                      <a:picLocks noChangeAspect="1" noChangeArrowheads="1"/>
                    </pic:cNvPicPr>
                  </pic:nvPicPr>
                  <pic:blipFill>
                    <a:blip r:embed="rId49"/>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Pr="00035A92" w:rsidRDefault="005F4FEE" w:rsidP="00976107">
      <w:pPr>
        <w:jc w:val="center"/>
      </w:pPr>
      <w:r>
        <w:t>Fig 11</w:t>
      </w:r>
      <w:r w:rsidR="00976107">
        <w:t>.0j – File Menu</w:t>
      </w:r>
    </w:p>
    <w:p w:rsidR="00976107" w:rsidRDefault="00976107" w:rsidP="00734598">
      <w:pPr>
        <w:rPr>
          <w:noProof/>
        </w:rPr>
      </w:pPr>
      <w:r>
        <w:rPr>
          <w:noProof/>
        </w:rPr>
        <w:lastRenderedPageBreak/>
        <w:drawing>
          <wp:inline distT="0" distB="0" distL="0" distR="0">
            <wp:extent cx="5937885" cy="3503295"/>
            <wp:effectExtent l="19050" t="0" r="5715" b="0"/>
            <wp:docPr id="22" name="Picture 18" descr="Macintosh HD:Users:buildingserver:Dropbox:GSU Software Eng:Project:Michael_B:Demo Screens:Edi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buildingserver:Dropbox:GSU Software Eng:Project:Michael_B:Demo Screens:Edit.Menu.jpg"/>
                    <pic:cNvPicPr>
                      <a:picLocks noChangeAspect="1" noChangeArrowheads="1"/>
                    </pic:cNvPicPr>
                  </pic:nvPicPr>
                  <pic:blipFill>
                    <a:blip r:embed="rId50"/>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5F4FEE" w:rsidP="00976107">
      <w:pPr>
        <w:jc w:val="center"/>
      </w:pPr>
      <w:r>
        <w:t>Fig 11</w:t>
      </w:r>
      <w:r w:rsidR="00976107">
        <w:t>.0k – Edit Menu</w:t>
      </w:r>
    </w:p>
    <w:p w:rsidR="00734598" w:rsidRDefault="00734598" w:rsidP="00976107">
      <w:pPr>
        <w:jc w:val="center"/>
      </w:pPr>
    </w:p>
    <w:p w:rsidR="00734598" w:rsidRPr="00035A92" w:rsidRDefault="00734598" w:rsidP="00976107">
      <w:pPr>
        <w:jc w:val="center"/>
      </w:pPr>
    </w:p>
    <w:p w:rsidR="00976107" w:rsidRDefault="00976107" w:rsidP="00734598">
      <w:pPr>
        <w:rPr>
          <w:noProof/>
        </w:rPr>
      </w:pPr>
      <w:r>
        <w:rPr>
          <w:noProof/>
        </w:rPr>
        <w:drawing>
          <wp:inline distT="0" distB="0" distL="0" distR="0">
            <wp:extent cx="5937885" cy="3503295"/>
            <wp:effectExtent l="19050" t="0" r="5715" b="0"/>
            <wp:docPr id="24" name="Picture 19" descr="Macintosh HD:Users:buildingserver:Dropbox:GSU Software Eng:Project:Michael_B:Demo Screens:Selec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uildingserver:Dropbox:GSU Software Eng:Project:Michael_B:Demo Screens:Select.Menu.jpg"/>
                    <pic:cNvPicPr>
                      <a:picLocks noChangeAspect="1" noChangeArrowheads="1"/>
                    </pic:cNvPicPr>
                  </pic:nvPicPr>
                  <pic:blipFill>
                    <a:blip r:embed="rId51"/>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Pr="00035A92" w:rsidRDefault="005F4FEE" w:rsidP="00976107">
      <w:pPr>
        <w:jc w:val="center"/>
      </w:pPr>
      <w:r>
        <w:t>Fig 11</w:t>
      </w:r>
      <w:r w:rsidR="00976107">
        <w:t>.0l – Select Menu</w:t>
      </w:r>
    </w:p>
    <w:p w:rsidR="00976107" w:rsidRDefault="00976107" w:rsidP="00734598">
      <w:pPr>
        <w:rPr>
          <w:noProof/>
        </w:rPr>
      </w:pPr>
      <w:r>
        <w:rPr>
          <w:noProof/>
        </w:rPr>
        <w:lastRenderedPageBreak/>
        <w:drawing>
          <wp:inline distT="0" distB="0" distL="0" distR="0">
            <wp:extent cx="5937885" cy="3503295"/>
            <wp:effectExtent l="19050" t="0" r="5715" b="0"/>
            <wp:docPr id="25" name="Picture 20" descr="Macintosh HD:Users:buildingserver:Dropbox:GSU Software Eng:Project:Michael_B:Demo Screens:View.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uildingserver:Dropbox:GSU Software Eng:Project:Michael_B:Demo Screens:View.Menu.jpg"/>
                    <pic:cNvPicPr>
                      <a:picLocks noChangeAspect="1" noChangeArrowheads="1"/>
                    </pic:cNvPicPr>
                  </pic:nvPicPr>
                  <pic:blipFill>
                    <a:blip r:embed="rId52"/>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976107" w:rsidRDefault="005F4FEE" w:rsidP="00976107">
      <w:pPr>
        <w:jc w:val="center"/>
      </w:pPr>
      <w:r>
        <w:t>Fig 11</w:t>
      </w:r>
      <w:r w:rsidR="00976107">
        <w:t>.0m – View Menu</w:t>
      </w:r>
    </w:p>
    <w:p w:rsidR="00734598" w:rsidRDefault="00734598" w:rsidP="00976107">
      <w:pPr>
        <w:jc w:val="center"/>
      </w:pPr>
    </w:p>
    <w:p w:rsidR="00734598" w:rsidRPr="00035A92" w:rsidRDefault="00734598" w:rsidP="00976107">
      <w:pPr>
        <w:jc w:val="center"/>
      </w:pPr>
    </w:p>
    <w:p w:rsidR="00976107" w:rsidRDefault="00976107" w:rsidP="00734598">
      <w:pPr>
        <w:rPr>
          <w:noProof/>
        </w:rPr>
      </w:pPr>
      <w:r>
        <w:rPr>
          <w:noProof/>
        </w:rPr>
        <w:drawing>
          <wp:inline distT="0" distB="0" distL="0" distR="0">
            <wp:extent cx="5937885" cy="3503295"/>
            <wp:effectExtent l="19050" t="0" r="5715" b="0"/>
            <wp:docPr id="27" name="Picture 21" descr="Macintosh HD:Users:buildingserver:Dropbox:GSU Software Eng:Project:Michael_B:Demo Screens:Image.Menu.Transform.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uildingserver:Dropbox:GSU Software Eng:Project:Michael_B:Demo Screens:Image.Menu.Transform.Menu.jpg"/>
                    <pic:cNvPicPr>
                      <a:picLocks noChangeAspect="1" noChangeArrowheads="1"/>
                    </pic:cNvPicPr>
                  </pic:nvPicPr>
                  <pic:blipFill>
                    <a:blip r:embed="rId53"/>
                    <a:srcRect/>
                    <a:stretch>
                      <a:fillRect/>
                    </a:stretch>
                  </pic:blipFill>
                  <pic:spPr bwMode="auto">
                    <a:xfrm>
                      <a:off x="0" y="0"/>
                      <a:ext cx="5937885" cy="3503295"/>
                    </a:xfrm>
                    <a:prstGeom prst="rect">
                      <a:avLst/>
                    </a:prstGeom>
                    <a:noFill/>
                    <a:ln w="9525">
                      <a:noFill/>
                      <a:miter lim="800000"/>
                      <a:headEnd/>
                      <a:tailEnd/>
                    </a:ln>
                  </pic:spPr>
                </pic:pic>
              </a:graphicData>
            </a:graphic>
          </wp:inline>
        </w:drawing>
      </w:r>
    </w:p>
    <w:p w:rsidR="004476C0" w:rsidRPr="004476C0" w:rsidRDefault="005F4FEE" w:rsidP="004476C0">
      <w:pPr>
        <w:jc w:val="center"/>
      </w:pPr>
      <w:r>
        <w:t>Fig 11</w:t>
      </w:r>
      <w:r w:rsidR="00976107">
        <w:t>.0n – Image Menu</w:t>
      </w:r>
    </w:p>
    <w:p w:rsidR="00CB23EE" w:rsidRDefault="00CB23EE" w:rsidP="00CB23EE">
      <w:pPr>
        <w:rPr>
          <w:rFonts w:ascii="Cambria" w:hAnsi="Cambria"/>
          <w:snapToGrid w:val="0"/>
          <w:color w:val="365F91"/>
          <w:sz w:val="24"/>
          <w:szCs w:val="24"/>
        </w:rPr>
      </w:pPr>
      <w:r>
        <w:rPr>
          <w:snapToGrid w:val="0"/>
        </w:rPr>
        <w:br w:type="page"/>
      </w:r>
    </w:p>
    <w:p w:rsidR="00425A74" w:rsidRDefault="005F4FEE" w:rsidP="00976107">
      <w:pPr>
        <w:pStyle w:val="Heading1"/>
      </w:pPr>
      <w:bookmarkStart w:id="85" w:name="_Toc322536508"/>
      <w:r>
        <w:lastRenderedPageBreak/>
        <w:t>12</w:t>
      </w:r>
      <w:r w:rsidR="00642FAA">
        <w:t xml:space="preserve">.0 </w:t>
      </w:r>
      <w:r w:rsidR="00E45F7A">
        <w:t>Class Interface</w:t>
      </w:r>
      <w:r w:rsidR="00425A74">
        <w:t xml:space="preserve"> Diagram</w:t>
      </w:r>
      <w:bookmarkEnd w:id="85"/>
    </w:p>
    <w:p w:rsidR="00425A74" w:rsidRDefault="00425A74">
      <w:pPr>
        <w:ind w:firstLine="0"/>
        <w:rPr>
          <w:rFonts w:ascii="Cambria" w:hAnsi="Cambria"/>
          <w:b/>
          <w:bCs/>
          <w:snapToGrid w:val="0"/>
          <w:color w:val="365F91"/>
          <w:sz w:val="24"/>
          <w:szCs w:val="24"/>
        </w:rPr>
      </w:pPr>
      <w:r>
        <w:rPr>
          <w:noProof/>
        </w:rPr>
        <w:drawing>
          <wp:inline distT="0" distB="0" distL="0" distR="0">
            <wp:extent cx="5943600" cy="78480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nteractiondiagram.bmp"/>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7848014"/>
                    </a:xfrm>
                    <a:prstGeom prst="rect">
                      <a:avLst/>
                    </a:prstGeom>
                  </pic:spPr>
                </pic:pic>
              </a:graphicData>
            </a:graphic>
          </wp:inline>
        </w:drawing>
      </w:r>
      <w:r>
        <w:rPr>
          <w:snapToGrid w:val="0"/>
        </w:rPr>
        <w:br w:type="page"/>
      </w:r>
    </w:p>
    <w:p w:rsidR="00F31327" w:rsidRDefault="005F4FEE" w:rsidP="00976107">
      <w:pPr>
        <w:pStyle w:val="Heading1"/>
      </w:pPr>
      <w:bookmarkStart w:id="86" w:name="_Toc322536509"/>
      <w:r>
        <w:lastRenderedPageBreak/>
        <w:t>13</w:t>
      </w:r>
      <w:r w:rsidR="00E45F7A">
        <w:t>.0 Class Interface</w:t>
      </w:r>
      <w:bookmarkEnd w:id="86"/>
    </w:p>
    <w:p w:rsidR="002D0B64" w:rsidRDefault="002D0B64" w:rsidP="00E45F7A">
      <w:pPr>
        <w:ind w:firstLine="0"/>
        <w:rPr>
          <w:snapToGrid w:val="0"/>
        </w:rPr>
      </w:pPr>
      <w:r>
        <w:rPr>
          <w:snapToGrid w:val="0"/>
        </w:rPr>
        <w:t>/** A Sprite is a two-dimensional image or animation that is integrated into a larger scene.  A sprite is</w:t>
      </w:r>
    </w:p>
    <w:p w:rsidR="002D0B64" w:rsidRDefault="002D0B64" w:rsidP="00E45F7A">
      <w:pPr>
        <w:ind w:firstLine="0"/>
        <w:rPr>
          <w:snapToGrid w:val="0"/>
        </w:rPr>
      </w:pPr>
      <w:r>
        <w:rPr>
          <w:snapToGrid w:val="0"/>
        </w:rPr>
        <w:t>* typically used for characters and other moving objects in video games.</w:t>
      </w:r>
    </w:p>
    <w:p w:rsidR="002D0B64" w:rsidRDefault="002D0B64" w:rsidP="00E45F7A">
      <w:pPr>
        <w:ind w:firstLine="0"/>
        <w:rPr>
          <w:snapToGrid w:val="0"/>
        </w:rPr>
      </w:pPr>
      <w:r>
        <w:rPr>
          <w:snapToGrid w:val="0"/>
        </w:rPr>
        <w:t>*</w:t>
      </w:r>
    </w:p>
    <w:p w:rsidR="002D0B64" w:rsidRDefault="002D0B64" w:rsidP="00E45F7A">
      <w:pPr>
        <w:ind w:firstLine="0"/>
        <w:rPr>
          <w:snapToGrid w:val="0"/>
        </w:rPr>
      </w:pPr>
      <w:r>
        <w:rPr>
          <w:snapToGrid w:val="0"/>
        </w:rPr>
        <w:t>* A sprite is designed from a bla</w:t>
      </w:r>
      <w:r w:rsidR="003358F2">
        <w:rPr>
          <w:snapToGrid w:val="0"/>
        </w:rPr>
        <w:t>nk canvas that varies in size.</w:t>
      </w:r>
      <w:r w:rsidR="001417F9">
        <w:rPr>
          <w:snapToGrid w:val="0"/>
        </w:rPr>
        <w:t xml:space="preserve">  The user can select from an array of </w:t>
      </w:r>
    </w:p>
    <w:p w:rsidR="001417F9" w:rsidRDefault="001417F9" w:rsidP="00E45F7A">
      <w:pPr>
        <w:ind w:firstLine="0"/>
        <w:rPr>
          <w:snapToGrid w:val="0"/>
        </w:rPr>
      </w:pPr>
      <w:r>
        <w:rPr>
          <w:snapToGrid w:val="0"/>
        </w:rPr>
        <w:t>* predetermined sizes or make a custom canvas.  The user starts designing the first layer, which can</w:t>
      </w:r>
    </w:p>
    <w:p w:rsidR="002D0B64" w:rsidRDefault="002D0B64" w:rsidP="00E45F7A">
      <w:pPr>
        <w:ind w:firstLine="0"/>
        <w:rPr>
          <w:snapToGrid w:val="0"/>
        </w:rPr>
      </w:pPr>
      <w:r>
        <w:rPr>
          <w:snapToGrid w:val="0"/>
        </w:rPr>
        <w:t>*</w:t>
      </w:r>
      <w:r w:rsidR="001417F9">
        <w:rPr>
          <w:snapToGrid w:val="0"/>
        </w:rPr>
        <w:t>then be copied to the next layer for modification or add a blank layer and start from scratch.</w:t>
      </w:r>
    </w:p>
    <w:p w:rsidR="001417F9" w:rsidRDefault="001417F9" w:rsidP="00E45F7A">
      <w:pPr>
        <w:ind w:firstLine="0"/>
        <w:rPr>
          <w:snapToGrid w:val="0"/>
        </w:rPr>
      </w:pPr>
      <w:r>
        <w:rPr>
          <w:snapToGrid w:val="0"/>
        </w:rPr>
        <w:t xml:space="preserve">* </w:t>
      </w:r>
    </w:p>
    <w:p w:rsidR="001417F9" w:rsidRDefault="001417F9" w:rsidP="00E45F7A">
      <w:pPr>
        <w:ind w:firstLine="0"/>
        <w:rPr>
          <w:snapToGrid w:val="0"/>
        </w:rPr>
      </w:pPr>
      <w:r>
        <w:rPr>
          <w:snapToGrid w:val="0"/>
        </w:rPr>
        <w:t>* Invariants:</w:t>
      </w:r>
    </w:p>
    <w:p w:rsidR="001417F9" w:rsidRDefault="001417F9" w:rsidP="00E45F7A">
      <w:pPr>
        <w:ind w:firstLine="0"/>
        <w:rPr>
          <w:snapToGrid w:val="0"/>
        </w:rPr>
      </w:pPr>
      <w:r>
        <w:rPr>
          <w:snapToGrid w:val="0"/>
        </w:rPr>
        <w:t>* The number of layers is positive at all times.</w:t>
      </w:r>
    </w:p>
    <w:p w:rsidR="001417F9" w:rsidRDefault="001417F9" w:rsidP="00E45F7A">
      <w:pPr>
        <w:ind w:firstLine="0"/>
        <w:rPr>
          <w:snapToGrid w:val="0"/>
        </w:rPr>
      </w:pPr>
      <w:r>
        <w:rPr>
          <w:snapToGrid w:val="0"/>
        </w:rPr>
        <w:t xml:space="preserve">* </w:t>
      </w:r>
      <w:r>
        <w:rPr>
          <w:snapToGrid w:val="0"/>
        </w:rPr>
        <w:tab/>
        <w:t>@invariant</w:t>
      </w:r>
      <w:r>
        <w:rPr>
          <w:snapToGrid w:val="0"/>
        </w:rPr>
        <w:tab/>
        <w:t>getNumberLayers() &gt; 0</w:t>
      </w:r>
    </w:p>
    <w:p w:rsidR="001417F9" w:rsidRDefault="001417F9" w:rsidP="00E45F7A">
      <w:pPr>
        <w:ind w:firstLine="0"/>
        <w:rPr>
          <w:snapToGrid w:val="0"/>
        </w:rPr>
      </w:pPr>
      <w:r>
        <w:rPr>
          <w:snapToGrid w:val="0"/>
        </w:rPr>
        <w:t>* The minimum number of layers is greater than 1</w:t>
      </w:r>
    </w:p>
    <w:p w:rsidR="001417F9" w:rsidRDefault="001417F9" w:rsidP="00E45F7A">
      <w:pPr>
        <w:ind w:firstLine="0"/>
        <w:rPr>
          <w:snapToGrid w:val="0"/>
        </w:rPr>
      </w:pPr>
      <w:r>
        <w:rPr>
          <w:snapToGrid w:val="0"/>
        </w:rPr>
        <w:t>*</w:t>
      </w:r>
      <w:r>
        <w:rPr>
          <w:snapToGrid w:val="0"/>
        </w:rPr>
        <w:tab/>
        <w:t>@invariant</w:t>
      </w:r>
      <w:r>
        <w:rPr>
          <w:snapToGrid w:val="0"/>
        </w:rPr>
        <w:tab/>
        <w:t>getMinLayers() &gt; 1</w:t>
      </w:r>
    </w:p>
    <w:p w:rsidR="002D0B64" w:rsidRDefault="001417F9" w:rsidP="00E45F7A">
      <w:pPr>
        <w:ind w:firstLine="0"/>
        <w:rPr>
          <w:snapToGrid w:val="0"/>
        </w:rPr>
      </w:pPr>
      <w:r>
        <w:rPr>
          <w:snapToGrid w:val="0"/>
        </w:rPr>
        <w:t>**/</w:t>
      </w:r>
    </w:p>
    <w:p w:rsidR="00E45F7A" w:rsidRPr="00E45F7A" w:rsidRDefault="00E45F7A" w:rsidP="00E45F7A">
      <w:pPr>
        <w:ind w:firstLine="0"/>
        <w:rPr>
          <w:snapToGrid w:val="0"/>
        </w:rPr>
      </w:pPr>
      <w:r w:rsidRPr="00E45F7A">
        <w:rPr>
          <w:snapToGrid w:val="0"/>
        </w:rPr>
        <w:t>public class MySprite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JFrame window;</w:t>
      </w:r>
    </w:p>
    <w:p w:rsidR="00E45F7A" w:rsidRPr="00E45F7A" w:rsidRDefault="00E45F7A" w:rsidP="00E45F7A">
      <w:pPr>
        <w:ind w:firstLine="0"/>
        <w:rPr>
          <w:snapToGrid w:val="0"/>
        </w:rPr>
      </w:pPr>
      <w:r w:rsidRPr="00E45F7A">
        <w:rPr>
          <w:snapToGrid w:val="0"/>
        </w:rPr>
        <w:tab/>
        <w:t>Sprite spriteCanvas;</w:t>
      </w:r>
    </w:p>
    <w:p w:rsidR="00E45F7A" w:rsidRPr="00E45F7A" w:rsidRDefault="00E45F7A" w:rsidP="00E45F7A">
      <w:pPr>
        <w:ind w:firstLine="0"/>
        <w:rPr>
          <w:snapToGrid w:val="0"/>
        </w:rPr>
      </w:pPr>
      <w:r w:rsidRPr="00E45F7A">
        <w:rPr>
          <w:snapToGrid w:val="0"/>
        </w:rPr>
        <w:tab/>
        <w:t>Sprite animationCanvas;</w:t>
      </w:r>
    </w:p>
    <w:p w:rsidR="00E45F7A" w:rsidRPr="00E45F7A" w:rsidRDefault="00E45F7A" w:rsidP="00E45F7A">
      <w:pPr>
        <w:ind w:firstLine="0"/>
        <w:rPr>
          <w:snapToGrid w:val="0"/>
        </w:rPr>
      </w:pPr>
      <w:r w:rsidRPr="00E45F7A">
        <w:rPr>
          <w:snapToGrid w:val="0"/>
        </w:rPr>
        <w:tab/>
        <w:t>ToolManagertoolManager;</w:t>
      </w:r>
    </w:p>
    <w:p w:rsidR="00E45F7A" w:rsidRPr="00E45F7A" w:rsidRDefault="00E45F7A" w:rsidP="00E45F7A">
      <w:pPr>
        <w:ind w:firstLine="0"/>
        <w:rPr>
          <w:snapToGrid w:val="0"/>
        </w:rPr>
      </w:pPr>
      <w:r w:rsidRPr="00E45F7A">
        <w:rPr>
          <w:snapToGrid w:val="0"/>
        </w:rPr>
        <w:tab/>
        <w:t>FileManagerfileManager;</w:t>
      </w:r>
    </w:p>
    <w:p w:rsidR="00E45F7A" w:rsidRPr="00E45F7A" w:rsidRDefault="00E45F7A" w:rsidP="00E45F7A">
      <w:pPr>
        <w:ind w:firstLine="0"/>
        <w:rPr>
          <w:snapToGrid w:val="0"/>
        </w:rPr>
      </w:pPr>
      <w:r w:rsidRPr="00E45F7A">
        <w:rPr>
          <w:snapToGrid w:val="0"/>
        </w:rPr>
        <w:tab/>
        <w:t>ActionManageractionsManager;</w:t>
      </w:r>
    </w:p>
    <w:p w:rsidR="00E45F7A" w:rsidRPr="00E45F7A" w:rsidRDefault="00E45F7A" w:rsidP="00E45F7A">
      <w:pPr>
        <w:ind w:firstLine="0"/>
        <w:rPr>
          <w:snapToGrid w:val="0"/>
        </w:rPr>
      </w:pPr>
      <w:r w:rsidRPr="00E45F7A">
        <w:rPr>
          <w:snapToGrid w:val="0"/>
        </w:rPr>
        <w:tab/>
        <w:t>public void PixelEditor()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actionPreformed(ActionEvent event)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ToolManager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HashMap&lt;String, Tool&gt; tools;</w:t>
      </w:r>
    </w:p>
    <w:p w:rsidR="00E45F7A" w:rsidRPr="00E45F7A" w:rsidRDefault="00E45F7A" w:rsidP="00E45F7A">
      <w:pPr>
        <w:ind w:firstLine="0"/>
        <w:rPr>
          <w:snapToGrid w:val="0"/>
        </w:rPr>
      </w:pPr>
      <w:r w:rsidRPr="00E45F7A">
        <w:rPr>
          <w:snapToGrid w:val="0"/>
        </w:rPr>
        <w:tab/>
        <w:t>FileManagerfileManager;</w:t>
      </w:r>
    </w:p>
    <w:p w:rsidR="00E45F7A" w:rsidRDefault="00E45F7A" w:rsidP="00E45F7A">
      <w:pPr>
        <w:ind w:firstLine="0"/>
        <w:rPr>
          <w:snapToGrid w:val="0"/>
        </w:rPr>
      </w:pPr>
      <w:r w:rsidRPr="00E45F7A">
        <w:rPr>
          <w:snapToGrid w:val="0"/>
        </w:rPr>
        <w:tab/>
        <w:t>XmlReaderxmlReader;</w:t>
      </w:r>
    </w:p>
    <w:p w:rsidR="001417F9" w:rsidRDefault="001417F9" w:rsidP="00E45F7A">
      <w:pPr>
        <w:ind w:firstLine="0"/>
        <w:rPr>
          <w:snapToGrid w:val="0"/>
        </w:rPr>
      </w:pPr>
    </w:p>
    <w:p w:rsidR="001417F9" w:rsidRDefault="001417F9" w:rsidP="00E45F7A">
      <w:pPr>
        <w:ind w:firstLine="0"/>
        <w:rPr>
          <w:snapToGrid w:val="0"/>
        </w:rPr>
      </w:pPr>
      <w:r>
        <w:rPr>
          <w:snapToGrid w:val="0"/>
        </w:rPr>
        <w:tab/>
        <w:t>/**</w:t>
      </w:r>
    </w:p>
    <w:p w:rsidR="001417F9" w:rsidRDefault="008F0124" w:rsidP="00E45F7A">
      <w:pPr>
        <w:ind w:firstLine="0"/>
        <w:rPr>
          <w:snapToGrid w:val="0"/>
        </w:rPr>
      </w:pPr>
      <w:r>
        <w:rPr>
          <w:snapToGrid w:val="0"/>
        </w:rPr>
        <w:tab/>
        <w:t xml:space="preserve">  *Public constructor</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ToolManager(FileManagerfileManager)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r w:rsidR="00231AE6">
        <w:rPr>
          <w:snapToGrid w:val="0"/>
        </w:rPr>
        <w:t>fileManager exists</w:t>
      </w:r>
    </w:p>
    <w:p w:rsidR="00E45F7A" w:rsidRPr="00E45F7A" w:rsidRDefault="00E45F7A" w:rsidP="00E45F7A">
      <w:pPr>
        <w:ind w:firstLine="0"/>
        <w:rPr>
          <w:snapToGrid w:val="0"/>
        </w:rPr>
      </w:pPr>
      <w:r w:rsidRPr="00E45F7A">
        <w:rPr>
          <w:snapToGrid w:val="0"/>
        </w:rPr>
        <w:tab/>
        <w:t xml:space="preserve"> *@post: </w:t>
      </w:r>
      <w:r w:rsidR="00231AE6">
        <w:rPr>
          <w:snapToGrid w:val="0"/>
        </w:rPr>
        <w:t>A new ToolManager is created</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lastRenderedPageBreak/>
        <w:tab/>
        <w:t>public void enumerateTools()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r w:rsidR="00231AE6">
        <w:rPr>
          <w:snapToGrid w:val="0"/>
        </w:rPr>
        <w:t>n/a</w:t>
      </w:r>
    </w:p>
    <w:p w:rsidR="00E45F7A" w:rsidRPr="00E45F7A" w:rsidRDefault="00E45F7A" w:rsidP="00E45F7A">
      <w:pPr>
        <w:ind w:firstLine="0"/>
        <w:rPr>
          <w:snapToGrid w:val="0"/>
        </w:rPr>
      </w:pPr>
      <w:r w:rsidRPr="00E45F7A">
        <w:rPr>
          <w:snapToGrid w:val="0"/>
        </w:rPr>
        <w:tab/>
        <w:t xml:space="preserve"> *@post: </w:t>
      </w:r>
      <w:r w:rsidR="00231AE6">
        <w:rPr>
          <w:snapToGrid w:val="0"/>
        </w:rPr>
        <w:t>All possible tools are listed</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getTools()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r w:rsidR="00231AE6">
        <w:rPr>
          <w:snapToGrid w:val="0"/>
        </w:rPr>
        <w:t>The tool exists.</w:t>
      </w:r>
    </w:p>
    <w:p w:rsidR="00E45F7A" w:rsidRPr="00E45F7A" w:rsidRDefault="00E45F7A" w:rsidP="00E45F7A">
      <w:pPr>
        <w:ind w:firstLine="0"/>
        <w:rPr>
          <w:snapToGrid w:val="0"/>
        </w:rPr>
      </w:pPr>
      <w:r w:rsidRPr="00E45F7A">
        <w:rPr>
          <w:snapToGrid w:val="0"/>
        </w:rPr>
        <w:tab/>
        <w:t xml:space="preserve"> *@post: </w:t>
      </w:r>
      <w:r w:rsidR="00231AE6">
        <w:rPr>
          <w:snapToGrid w:val="0"/>
        </w:rPr>
        <w:t>Return the specified tool.</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Tool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File file;</w:t>
      </w:r>
    </w:p>
    <w:p w:rsidR="00E45F7A" w:rsidRPr="00E45F7A" w:rsidRDefault="00E45F7A" w:rsidP="00E45F7A">
      <w:pPr>
        <w:ind w:firstLine="0"/>
        <w:rPr>
          <w:snapToGrid w:val="0"/>
        </w:rPr>
      </w:pPr>
      <w:r w:rsidRPr="00E45F7A">
        <w:rPr>
          <w:snapToGrid w:val="0"/>
        </w:rPr>
        <w:tab/>
        <w:t>String name;</w:t>
      </w:r>
    </w:p>
    <w:p w:rsidR="00E45F7A" w:rsidRPr="00E45F7A" w:rsidRDefault="00E45F7A" w:rsidP="00E45F7A">
      <w:pPr>
        <w:ind w:firstLine="0"/>
        <w:rPr>
          <w:snapToGrid w:val="0"/>
        </w:rPr>
      </w:pPr>
      <w:r w:rsidRPr="00E45F7A">
        <w:rPr>
          <w:snapToGrid w:val="0"/>
        </w:rPr>
        <w:tab/>
        <w:t>ImageIcon icon;</w:t>
      </w:r>
    </w:p>
    <w:p w:rsidR="00E45F7A" w:rsidRDefault="00E45F7A" w:rsidP="00E45F7A">
      <w:pPr>
        <w:ind w:firstLine="0"/>
        <w:rPr>
          <w:snapToGrid w:val="0"/>
        </w:rPr>
      </w:pPr>
      <w:r w:rsidRPr="00E45F7A">
        <w:rPr>
          <w:snapToGrid w:val="0"/>
        </w:rPr>
        <w:tab/>
        <w:t>Queue&lt;String&gt; commands;</w:t>
      </w:r>
    </w:p>
    <w:p w:rsidR="008F0124" w:rsidRDefault="008F0124" w:rsidP="00E45F7A">
      <w:pPr>
        <w:ind w:firstLine="0"/>
        <w:rPr>
          <w:snapToGrid w:val="0"/>
        </w:rPr>
      </w:pPr>
    </w:p>
    <w:p w:rsidR="008F0124" w:rsidRDefault="008F0124" w:rsidP="00E45F7A">
      <w:pPr>
        <w:ind w:firstLine="0"/>
        <w:rPr>
          <w:snapToGrid w:val="0"/>
        </w:rPr>
      </w:pPr>
      <w:r>
        <w:rPr>
          <w:snapToGrid w:val="0"/>
        </w:rPr>
        <w:tab/>
        <w:t>/*</w:t>
      </w:r>
    </w:p>
    <w:p w:rsidR="008F0124" w:rsidRDefault="008F0124" w:rsidP="00E45F7A">
      <w:pPr>
        <w:ind w:firstLine="0"/>
        <w:rPr>
          <w:snapToGrid w:val="0"/>
        </w:rPr>
      </w:pPr>
      <w:r>
        <w:rPr>
          <w:snapToGrid w:val="0"/>
        </w:rPr>
        <w:tab/>
        <w:t xml:space="preserve">  *Public constructor</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Tool(File file)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parseTool()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getCommands()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getIcon()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getName()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ActionManager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Queue&lt;Action&gt;actionsToProcess;</w:t>
      </w:r>
    </w:p>
    <w:p w:rsidR="00E45F7A" w:rsidRPr="00E45F7A" w:rsidRDefault="00E45F7A" w:rsidP="00E45F7A">
      <w:pPr>
        <w:ind w:firstLine="0"/>
        <w:rPr>
          <w:snapToGrid w:val="0"/>
        </w:rPr>
      </w:pPr>
      <w:r w:rsidRPr="00E45F7A">
        <w:rPr>
          <w:snapToGrid w:val="0"/>
        </w:rPr>
        <w:tab/>
        <w:t>Stack&lt;Action&gt;actionsDone;</w:t>
      </w:r>
    </w:p>
    <w:p w:rsidR="00E45F7A" w:rsidRPr="00E45F7A" w:rsidRDefault="00E45F7A" w:rsidP="00E45F7A">
      <w:pPr>
        <w:ind w:firstLine="0"/>
        <w:rPr>
          <w:snapToGrid w:val="0"/>
        </w:rPr>
      </w:pPr>
      <w:r w:rsidRPr="00E45F7A">
        <w:rPr>
          <w:snapToGrid w:val="0"/>
        </w:rPr>
        <w:tab/>
        <w:t>Stack&lt;Action&gt;actionsUndone;</w:t>
      </w:r>
    </w:p>
    <w:p w:rsidR="00E45F7A" w:rsidRPr="00E45F7A" w:rsidRDefault="00E45F7A" w:rsidP="00E45F7A">
      <w:pPr>
        <w:ind w:firstLine="0"/>
        <w:rPr>
          <w:snapToGrid w:val="0"/>
        </w:rPr>
      </w:pPr>
      <w:r w:rsidRPr="00E45F7A">
        <w:rPr>
          <w:snapToGrid w:val="0"/>
        </w:rPr>
        <w:tab/>
        <w:t>HashMap&lt;String, Layer&gt; layers;</w:t>
      </w:r>
    </w:p>
    <w:p w:rsidR="00E45F7A" w:rsidRPr="00E45F7A" w:rsidRDefault="00E45F7A" w:rsidP="00E45F7A">
      <w:pPr>
        <w:ind w:firstLine="0"/>
        <w:rPr>
          <w:snapToGrid w:val="0"/>
        </w:rPr>
      </w:pPr>
      <w:r w:rsidRPr="00E45F7A">
        <w:rPr>
          <w:snapToGrid w:val="0"/>
        </w:rPr>
        <w:tab/>
        <w:t>public void run()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processActions()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undo()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redo()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Default="00E45F7A" w:rsidP="00E45F7A">
      <w:pPr>
        <w:ind w:firstLine="0"/>
        <w:rPr>
          <w:snapToGrid w:val="0"/>
        </w:rPr>
      </w:pPr>
      <w:r w:rsidRPr="00E45F7A">
        <w:rPr>
          <w:snapToGrid w:val="0"/>
        </w:rPr>
        <w:tab/>
        <w:t xml:space="preserve"> */</w:t>
      </w:r>
    </w:p>
    <w:p w:rsidR="008F0124" w:rsidRDefault="008F0124" w:rsidP="00E45F7A">
      <w:pPr>
        <w:ind w:firstLine="0"/>
        <w:rPr>
          <w:snapToGrid w:val="0"/>
        </w:rPr>
      </w:pPr>
    </w:p>
    <w:p w:rsidR="008F0124" w:rsidRDefault="008F0124" w:rsidP="00E45F7A">
      <w:pPr>
        <w:ind w:firstLine="0"/>
        <w:rPr>
          <w:snapToGrid w:val="0"/>
        </w:rPr>
      </w:pPr>
      <w:r>
        <w:rPr>
          <w:snapToGrid w:val="0"/>
        </w:rPr>
        <w:tab/>
        <w:t>/*</w:t>
      </w:r>
    </w:p>
    <w:p w:rsidR="008F0124" w:rsidRDefault="008F0124" w:rsidP="00E45F7A">
      <w:pPr>
        <w:ind w:firstLine="0"/>
        <w:rPr>
          <w:snapToGrid w:val="0"/>
        </w:rPr>
      </w:pPr>
      <w:r>
        <w:rPr>
          <w:snapToGrid w:val="0"/>
        </w:rPr>
        <w:tab/>
        <w:t xml:space="preserve">  *Public Constructor</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ActionManager()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updateScreen()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enqueueAction(String command)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Action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String command;</w:t>
      </w:r>
    </w:p>
    <w:p w:rsidR="00E45F7A" w:rsidRPr="00E45F7A" w:rsidRDefault="00E45F7A" w:rsidP="00E45F7A">
      <w:pPr>
        <w:ind w:firstLine="0"/>
        <w:rPr>
          <w:snapToGrid w:val="0"/>
        </w:rPr>
      </w:pPr>
      <w:r w:rsidRPr="00E45F7A">
        <w:rPr>
          <w:snapToGrid w:val="0"/>
        </w:rPr>
        <w:lastRenderedPageBreak/>
        <w:tab/>
        <w:t>LinkedList&lt;String&gt; parameters;</w:t>
      </w:r>
    </w:p>
    <w:p w:rsidR="00E45F7A" w:rsidRPr="00E45F7A" w:rsidRDefault="00E45F7A" w:rsidP="00E45F7A">
      <w:pPr>
        <w:ind w:firstLine="0"/>
        <w:rPr>
          <w:snapToGrid w:val="0"/>
        </w:rPr>
      </w:pPr>
      <w:r w:rsidRPr="00E45F7A">
        <w:rPr>
          <w:snapToGrid w:val="0"/>
        </w:rPr>
        <w:tab/>
        <w:t>State currentState;</w:t>
      </w:r>
    </w:p>
    <w:p w:rsidR="00E45F7A" w:rsidRPr="00E45F7A" w:rsidRDefault="00E45F7A" w:rsidP="00E45F7A">
      <w:pPr>
        <w:ind w:firstLine="0"/>
        <w:rPr>
          <w:snapToGrid w:val="0"/>
        </w:rPr>
      </w:pPr>
      <w:r w:rsidRPr="00E45F7A">
        <w:rPr>
          <w:snapToGrid w:val="0"/>
        </w:rPr>
        <w:tab/>
        <w:t>State previousState;</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State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LinkedList&lt;Pixel&gt;changedPixels;</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commands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public void paint(intx,inty,Colorcolor,int alpha)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select(vertexes?,linked list of pixels?,?)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addLayer(String name,intopacity,int position)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removeLayer(String name)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fill(some kind of selection,Colorcolor,int opacity)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Canvas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Image currentImage;</w:t>
      </w:r>
    </w:p>
    <w:p w:rsidR="00E45F7A" w:rsidRPr="00E45F7A" w:rsidRDefault="00E45F7A" w:rsidP="00E45F7A">
      <w:pPr>
        <w:ind w:firstLine="0"/>
        <w:rPr>
          <w:snapToGrid w:val="0"/>
        </w:rPr>
      </w:pPr>
      <w:r w:rsidRPr="00E45F7A">
        <w:rPr>
          <w:snapToGrid w:val="0"/>
        </w:rPr>
        <w:tab/>
        <w:t>public void updateImage(BufferedImagenewImage)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public class Sprite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lastRenderedPageBreak/>
        <w:tab/>
        <w:t>ArrayList&lt;LayeredImage&gt; Images;</w:t>
      </w:r>
    </w:p>
    <w:p w:rsidR="00E45F7A" w:rsidRPr="00E45F7A" w:rsidRDefault="00E45F7A" w:rsidP="00E45F7A">
      <w:pPr>
        <w:ind w:firstLine="0"/>
        <w:rPr>
          <w:snapToGrid w:val="0"/>
        </w:rPr>
      </w:pPr>
      <w:r w:rsidRPr="00E45F7A">
        <w:rPr>
          <w:snapToGrid w:val="0"/>
        </w:rPr>
        <w:tab/>
        <w:t>float opacity;</w:t>
      </w:r>
    </w:p>
    <w:p w:rsidR="00E45F7A" w:rsidRPr="00E45F7A" w:rsidRDefault="00E45F7A" w:rsidP="00E45F7A">
      <w:pPr>
        <w:ind w:firstLine="0"/>
        <w:rPr>
          <w:snapToGrid w:val="0"/>
        </w:rPr>
      </w:pPr>
      <w:r w:rsidRPr="00E45F7A">
        <w:rPr>
          <w:snapToGrid w:val="0"/>
        </w:rPr>
        <w:tab/>
        <w:t>Dimension size;</w:t>
      </w:r>
    </w:p>
    <w:p w:rsidR="00E45F7A" w:rsidRPr="00E45F7A" w:rsidRDefault="00E45F7A" w:rsidP="00E45F7A">
      <w:pPr>
        <w:ind w:firstLine="0"/>
        <w:rPr>
          <w:snapToGrid w:val="0"/>
        </w:rPr>
      </w:pPr>
      <w:r w:rsidRPr="00E45F7A">
        <w:rPr>
          <w:snapToGrid w:val="0"/>
        </w:rPr>
        <w:tab/>
        <w:t>String name;</w:t>
      </w:r>
    </w:p>
    <w:p w:rsidR="00E45F7A" w:rsidRPr="00E45F7A" w:rsidRDefault="00E45F7A" w:rsidP="00E45F7A">
      <w:pPr>
        <w:ind w:firstLine="0"/>
        <w:rPr>
          <w:snapToGrid w:val="0"/>
        </w:rPr>
      </w:pPr>
      <w:r w:rsidRPr="00E45F7A">
        <w:rPr>
          <w:snapToGrid w:val="0"/>
        </w:rPr>
        <w:tab/>
        <w:t>int fps;</w:t>
      </w:r>
    </w:p>
    <w:p w:rsidR="00E45F7A" w:rsidRPr="00E45F7A" w:rsidRDefault="00E45F7A" w:rsidP="00E45F7A">
      <w:pPr>
        <w:ind w:firstLine="0"/>
        <w:rPr>
          <w:snapToGrid w:val="0"/>
        </w:rPr>
      </w:pPr>
      <w:r w:rsidRPr="00E45F7A">
        <w:rPr>
          <w:snapToGrid w:val="0"/>
        </w:rPr>
        <w:tab/>
        <w:t>LayeredImageactiveImage;</w:t>
      </w:r>
    </w:p>
    <w:p w:rsidR="00E45F7A" w:rsidRDefault="00E45F7A" w:rsidP="00E45F7A">
      <w:pPr>
        <w:ind w:firstLine="0"/>
        <w:rPr>
          <w:snapToGrid w:val="0"/>
        </w:rPr>
      </w:pPr>
      <w:r w:rsidRPr="00E45F7A">
        <w:rPr>
          <w:snapToGrid w:val="0"/>
        </w:rPr>
        <w:tab/>
        <w:t>LinkedList&lt;Pixel&gt;activeSelection;</w:t>
      </w:r>
    </w:p>
    <w:p w:rsidR="008F0124" w:rsidRDefault="008F0124" w:rsidP="00E45F7A">
      <w:pPr>
        <w:ind w:firstLine="0"/>
        <w:rPr>
          <w:snapToGrid w:val="0"/>
        </w:rPr>
      </w:pPr>
    </w:p>
    <w:p w:rsidR="008F0124" w:rsidRDefault="008F0124" w:rsidP="00E45F7A">
      <w:pPr>
        <w:ind w:firstLine="0"/>
        <w:rPr>
          <w:snapToGrid w:val="0"/>
        </w:rPr>
      </w:pPr>
      <w:r>
        <w:rPr>
          <w:snapToGrid w:val="0"/>
        </w:rPr>
        <w:tab/>
        <w:t>/*</w:t>
      </w:r>
    </w:p>
    <w:p w:rsidR="008F0124" w:rsidRDefault="008F0124" w:rsidP="00E45F7A">
      <w:pPr>
        <w:ind w:firstLine="0"/>
        <w:rPr>
          <w:snapToGrid w:val="0"/>
        </w:rPr>
      </w:pPr>
      <w:r>
        <w:rPr>
          <w:snapToGrid w:val="0"/>
        </w:rPr>
        <w:tab/>
        <w:t xml:space="preserve">  *Public constructor.  A Sprite starts with a name, opacity, size, color,</w:t>
      </w:r>
    </w:p>
    <w:p w:rsidR="008F0124" w:rsidRDefault="008F0124" w:rsidP="00E45F7A">
      <w:pPr>
        <w:ind w:firstLine="0"/>
        <w:rPr>
          <w:snapToGrid w:val="0"/>
        </w:rPr>
      </w:pPr>
      <w:r>
        <w:rPr>
          <w:snapToGrid w:val="0"/>
        </w:rPr>
        <w:tab/>
        <w:t xml:space="preserve">  *and fps.  These attributes cannot be changed.</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 xml:space="preserve"> Sprite(String name,floatopacity,Dimensionsize,Colorcolor,int fps)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Accessors()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Modifiers()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draw(intx,inty,currentColor)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fill(intalpha,Color 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LayeredImage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ArrayList&lt;Layer&gt; layers;</w:t>
      </w:r>
    </w:p>
    <w:p w:rsidR="00E45F7A" w:rsidRPr="00E45F7A" w:rsidRDefault="00E45F7A" w:rsidP="00E45F7A">
      <w:pPr>
        <w:ind w:firstLine="0"/>
        <w:rPr>
          <w:snapToGrid w:val="0"/>
        </w:rPr>
      </w:pPr>
      <w:r w:rsidRPr="00E45F7A">
        <w:rPr>
          <w:snapToGrid w:val="0"/>
        </w:rPr>
        <w:tab/>
        <w:t>float opacity;</w:t>
      </w:r>
    </w:p>
    <w:p w:rsidR="00E45F7A" w:rsidRPr="00E45F7A" w:rsidRDefault="00E45F7A" w:rsidP="00E45F7A">
      <w:pPr>
        <w:ind w:firstLine="0"/>
        <w:rPr>
          <w:snapToGrid w:val="0"/>
        </w:rPr>
      </w:pPr>
      <w:r w:rsidRPr="00E45F7A">
        <w:rPr>
          <w:snapToGrid w:val="0"/>
        </w:rPr>
        <w:tab/>
        <w:t>Dimension size;</w:t>
      </w:r>
    </w:p>
    <w:p w:rsidR="00E45F7A" w:rsidRPr="00E45F7A" w:rsidRDefault="00E45F7A" w:rsidP="00E45F7A">
      <w:pPr>
        <w:ind w:firstLine="0"/>
        <w:rPr>
          <w:snapToGrid w:val="0"/>
        </w:rPr>
      </w:pPr>
      <w:r w:rsidRPr="00E45F7A">
        <w:rPr>
          <w:snapToGrid w:val="0"/>
        </w:rPr>
        <w:tab/>
        <w:t>String name;</w:t>
      </w:r>
    </w:p>
    <w:p w:rsidR="00E45F7A" w:rsidRDefault="00E45F7A" w:rsidP="00E45F7A">
      <w:pPr>
        <w:ind w:firstLine="0"/>
        <w:rPr>
          <w:snapToGrid w:val="0"/>
        </w:rPr>
      </w:pPr>
      <w:r w:rsidRPr="00E45F7A">
        <w:rPr>
          <w:snapToGrid w:val="0"/>
        </w:rPr>
        <w:tab/>
        <w:t>Layer acitveLayer;</w:t>
      </w:r>
    </w:p>
    <w:p w:rsidR="008F0124" w:rsidRDefault="008F0124" w:rsidP="00E45F7A">
      <w:pPr>
        <w:ind w:firstLine="0"/>
        <w:rPr>
          <w:snapToGrid w:val="0"/>
        </w:rPr>
      </w:pPr>
    </w:p>
    <w:p w:rsidR="008F0124" w:rsidRDefault="008F0124" w:rsidP="00E45F7A">
      <w:pPr>
        <w:ind w:firstLine="0"/>
        <w:rPr>
          <w:snapToGrid w:val="0"/>
        </w:rPr>
      </w:pPr>
      <w:r>
        <w:rPr>
          <w:snapToGrid w:val="0"/>
        </w:rPr>
        <w:tab/>
        <w:t>/*</w:t>
      </w:r>
    </w:p>
    <w:p w:rsidR="008F0124" w:rsidRDefault="008F0124" w:rsidP="00E45F7A">
      <w:pPr>
        <w:ind w:firstLine="0"/>
        <w:rPr>
          <w:snapToGrid w:val="0"/>
        </w:rPr>
      </w:pPr>
      <w:r>
        <w:rPr>
          <w:snapToGrid w:val="0"/>
        </w:rPr>
        <w:tab/>
        <w:t xml:space="preserve">  *Public constructor.  A LayeredImage requires a name, opacity, size, and color</w:t>
      </w:r>
    </w:p>
    <w:p w:rsidR="008F0124" w:rsidRDefault="008F0124" w:rsidP="00E45F7A">
      <w:pPr>
        <w:ind w:firstLine="0"/>
        <w:rPr>
          <w:snapToGrid w:val="0"/>
        </w:rPr>
      </w:pPr>
      <w:r>
        <w:rPr>
          <w:snapToGrid w:val="0"/>
        </w:rPr>
        <w:lastRenderedPageBreak/>
        <w:tab/>
        <w:t xml:space="preserve">  *These attributes cannot be changed.</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LayeredImage(String name,floatopacity,Dimensionsize,Color 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Accessors()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Modifiers()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draw(intx,inty,Colorcolor,int alpha)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fill(alpha,Color 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Layer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Pixel[][] canvas;</w:t>
      </w:r>
    </w:p>
    <w:p w:rsidR="00E45F7A" w:rsidRPr="00E45F7A" w:rsidRDefault="00E45F7A" w:rsidP="00E45F7A">
      <w:pPr>
        <w:ind w:firstLine="0"/>
        <w:rPr>
          <w:snapToGrid w:val="0"/>
        </w:rPr>
      </w:pPr>
      <w:r w:rsidRPr="00E45F7A">
        <w:rPr>
          <w:snapToGrid w:val="0"/>
        </w:rPr>
        <w:tab/>
        <w:t>BufferedImagefinalImage;</w:t>
      </w:r>
    </w:p>
    <w:p w:rsidR="00E45F7A" w:rsidRPr="00E45F7A" w:rsidRDefault="00E45F7A" w:rsidP="00E45F7A">
      <w:pPr>
        <w:ind w:firstLine="0"/>
        <w:rPr>
          <w:snapToGrid w:val="0"/>
        </w:rPr>
      </w:pPr>
      <w:r w:rsidRPr="00E45F7A">
        <w:rPr>
          <w:snapToGrid w:val="0"/>
        </w:rPr>
        <w:tab/>
        <w:t>String name;</w:t>
      </w:r>
    </w:p>
    <w:p w:rsidR="00E45F7A" w:rsidRPr="00E45F7A" w:rsidRDefault="00E45F7A" w:rsidP="00E45F7A">
      <w:pPr>
        <w:ind w:firstLine="0"/>
        <w:rPr>
          <w:snapToGrid w:val="0"/>
        </w:rPr>
      </w:pPr>
      <w:r w:rsidRPr="00E45F7A">
        <w:rPr>
          <w:snapToGrid w:val="0"/>
        </w:rPr>
        <w:tab/>
        <w:t>Dimension size;</w:t>
      </w:r>
    </w:p>
    <w:p w:rsidR="00E45F7A" w:rsidRDefault="00E45F7A" w:rsidP="00E45F7A">
      <w:pPr>
        <w:ind w:firstLine="0"/>
        <w:rPr>
          <w:snapToGrid w:val="0"/>
        </w:rPr>
      </w:pPr>
      <w:r w:rsidRPr="00E45F7A">
        <w:rPr>
          <w:snapToGrid w:val="0"/>
        </w:rPr>
        <w:tab/>
        <w:t>float opacity;</w:t>
      </w:r>
    </w:p>
    <w:p w:rsidR="008F0124" w:rsidRDefault="008F0124" w:rsidP="00E45F7A">
      <w:pPr>
        <w:ind w:firstLine="0"/>
        <w:rPr>
          <w:snapToGrid w:val="0"/>
        </w:rPr>
      </w:pPr>
      <w:r>
        <w:rPr>
          <w:snapToGrid w:val="0"/>
        </w:rPr>
        <w:tab/>
      </w:r>
    </w:p>
    <w:p w:rsidR="008F0124" w:rsidRDefault="008F0124" w:rsidP="00E45F7A">
      <w:pPr>
        <w:ind w:firstLine="0"/>
        <w:rPr>
          <w:snapToGrid w:val="0"/>
        </w:rPr>
      </w:pPr>
      <w:r>
        <w:rPr>
          <w:snapToGrid w:val="0"/>
        </w:rPr>
        <w:tab/>
        <w:t>/*</w:t>
      </w:r>
    </w:p>
    <w:p w:rsidR="008F0124" w:rsidRDefault="008F0124" w:rsidP="00E45F7A">
      <w:pPr>
        <w:ind w:firstLine="0"/>
        <w:rPr>
          <w:snapToGrid w:val="0"/>
        </w:rPr>
      </w:pPr>
      <w:r>
        <w:rPr>
          <w:snapToGrid w:val="0"/>
        </w:rPr>
        <w:tab/>
        <w:t xml:space="preserve">  *Public constructor.  A Layer requires a name, size, opacity, and color.  These</w:t>
      </w:r>
    </w:p>
    <w:p w:rsidR="008F0124" w:rsidRDefault="008F0124" w:rsidP="00E45F7A">
      <w:pPr>
        <w:ind w:firstLine="0"/>
        <w:rPr>
          <w:snapToGrid w:val="0"/>
        </w:rPr>
      </w:pPr>
      <w:r>
        <w:rPr>
          <w:snapToGrid w:val="0"/>
        </w:rPr>
        <w:tab/>
        <w:t xml:space="preserve">  *attributes cannot be changed.</w:t>
      </w:r>
    </w:p>
    <w:p w:rsidR="008F0124" w:rsidRPr="00E45F7A" w:rsidRDefault="008F0124" w:rsidP="00E45F7A">
      <w:pPr>
        <w:ind w:firstLine="0"/>
        <w:rPr>
          <w:snapToGrid w:val="0"/>
        </w:rPr>
      </w:pPr>
      <w:r>
        <w:rPr>
          <w:snapToGrid w:val="0"/>
        </w:rPr>
        <w:tab/>
        <w:t xml:space="preserve">  */</w:t>
      </w:r>
    </w:p>
    <w:p w:rsidR="00E45F7A" w:rsidRPr="00E45F7A" w:rsidRDefault="008F0124" w:rsidP="00E45F7A">
      <w:pPr>
        <w:ind w:firstLine="0"/>
        <w:rPr>
          <w:snapToGrid w:val="0"/>
        </w:rPr>
      </w:pPr>
      <w:r>
        <w:rPr>
          <w:snapToGrid w:val="0"/>
        </w:rPr>
        <w:tab/>
        <w:t>public</w:t>
      </w:r>
      <w:r w:rsidR="00E45F7A" w:rsidRPr="00E45F7A">
        <w:rPr>
          <w:snapToGrid w:val="0"/>
        </w:rPr>
        <w:t>Layer(name,size,opacity,color)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Accessors()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lastRenderedPageBreak/>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Modifiers()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draw(x,y,intalpha,Color 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fill(alpha,Color color)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Pixel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int alpha;</w:t>
      </w:r>
    </w:p>
    <w:p w:rsidR="00E45F7A" w:rsidRPr="00E45F7A" w:rsidRDefault="00E45F7A" w:rsidP="00E45F7A">
      <w:pPr>
        <w:ind w:firstLine="0"/>
        <w:rPr>
          <w:snapToGrid w:val="0"/>
        </w:rPr>
      </w:pPr>
      <w:r w:rsidRPr="00E45F7A">
        <w:rPr>
          <w:snapToGrid w:val="0"/>
        </w:rPr>
        <w:tab/>
        <w:t>Color color;</w:t>
      </w:r>
    </w:p>
    <w:p w:rsidR="00E45F7A" w:rsidRPr="00E45F7A" w:rsidRDefault="00E45F7A" w:rsidP="00E45F7A">
      <w:pPr>
        <w:ind w:firstLine="0"/>
        <w:rPr>
          <w:snapToGrid w:val="0"/>
        </w:rPr>
      </w:pPr>
      <w:r w:rsidRPr="00E45F7A">
        <w:rPr>
          <w:snapToGrid w:val="0"/>
        </w:rPr>
        <w:tab/>
        <w:t>float opacity;</w:t>
      </w:r>
    </w:p>
    <w:p w:rsidR="00E45F7A" w:rsidRPr="00E45F7A" w:rsidRDefault="00E45F7A" w:rsidP="00E45F7A">
      <w:pPr>
        <w:ind w:firstLine="0"/>
        <w:rPr>
          <w:snapToGrid w:val="0"/>
        </w:rPr>
      </w:pPr>
      <w:r w:rsidRPr="00E45F7A">
        <w:rPr>
          <w:snapToGrid w:val="0"/>
        </w:rPr>
        <w:tab/>
        <w:t>public void Pixel(alpha,color,float opacity)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Accessors()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Modifiers()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FileManager {</w:t>
      </w:r>
    </w:p>
    <w:p w:rsidR="00E45F7A" w:rsidRPr="00E45F7A" w:rsidRDefault="00E45F7A" w:rsidP="00E45F7A">
      <w:pPr>
        <w:ind w:firstLine="0"/>
        <w:rPr>
          <w:snapToGrid w:val="0"/>
        </w:rPr>
      </w:pPr>
      <w:r w:rsidRPr="00E45F7A">
        <w:rPr>
          <w:snapToGrid w:val="0"/>
        </w:rPr>
        <w:tab/>
        <w:t>Tree&lt;File&gt;fileTree;</w:t>
      </w:r>
    </w:p>
    <w:p w:rsidR="00E45F7A" w:rsidRDefault="00E45F7A" w:rsidP="00E45F7A">
      <w:pPr>
        <w:ind w:firstLine="0"/>
        <w:rPr>
          <w:snapToGrid w:val="0"/>
        </w:rPr>
      </w:pPr>
      <w:r w:rsidRPr="00E45F7A">
        <w:rPr>
          <w:snapToGrid w:val="0"/>
        </w:rPr>
        <w:tab/>
        <w:t>File assets;</w:t>
      </w:r>
    </w:p>
    <w:p w:rsidR="00C06916" w:rsidRDefault="00C06916" w:rsidP="00E45F7A">
      <w:pPr>
        <w:ind w:firstLine="0"/>
        <w:rPr>
          <w:snapToGrid w:val="0"/>
        </w:rPr>
      </w:pPr>
      <w:r>
        <w:rPr>
          <w:snapToGrid w:val="0"/>
        </w:rPr>
        <w:tab/>
        <w:t>/*</w:t>
      </w:r>
    </w:p>
    <w:p w:rsidR="00C06916" w:rsidRDefault="00C06916" w:rsidP="00E45F7A">
      <w:pPr>
        <w:ind w:firstLine="0"/>
        <w:rPr>
          <w:snapToGrid w:val="0"/>
        </w:rPr>
      </w:pPr>
      <w:r>
        <w:rPr>
          <w:snapToGrid w:val="0"/>
        </w:rPr>
        <w:tab/>
        <w:t xml:space="preserve">  *Public constructor</w:t>
      </w:r>
    </w:p>
    <w:p w:rsidR="00C06916" w:rsidRPr="00E45F7A" w:rsidRDefault="00C06916" w:rsidP="00E45F7A">
      <w:pPr>
        <w:ind w:firstLine="0"/>
        <w:rPr>
          <w:snapToGrid w:val="0"/>
        </w:rPr>
      </w:pPr>
      <w:r>
        <w:rPr>
          <w:snapToGrid w:val="0"/>
        </w:rPr>
        <w:tab/>
        <w:t xml:space="preserve">  */</w:t>
      </w:r>
    </w:p>
    <w:p w:rsidR="00E45F7A" w:rsidRPr="00E45F7A" w:rsidRDefault="00C06916" w:rsidP="00E45F7A">
      <w:pPr>
        <w:ind w:firstLine="0"/>
        <w:rPr>
          <w:snapToGrid w:val="0"/>
        </w:rPr>
      </w:pPr>
      <w:r>
        <w:rPr>
          <w:snapToGrid w:val="0"/>
        </w:rPr>
        <w:tab/>
        <w:t>public</w:t>
      </w:r>
      <w:r w:rsidR="00E45F7A" w:rsidRPr="00E45F7A">
        <w:rPr>
          <w:snapToGrid w:val="0"/>
        </w:rPr>
        <w:t>FileManager(File assets)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lastRenderedPageBreak/>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getFile(String fileName)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IniReader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File file;</w:t>
      </w:r>
    </w:p>
    <w:p w:rsidR="00E45F7A" w:rsidRPr="00E45F7A" w:rsidRDefault="00E45F7A" w:rsidP="00E45F7A">
      <w:pPr>
        <w:ind w:firstLine="0"/>
        <w:rPr>
          <w:snapToGrid w:val="0"/>
        </w:rPr>
      </w:pPr>
      <w:r w:rsidRPr="00E45F7A">
        <w:rPr>
          <w:snapToGrid w:val="0"/>
        </w:rPr>
        <w:tab/>
        <w:t>Properties properties;</w:t>
      </w:r>
    </w:p>
    <w:p w:rsidR="00E45F7A" w:rsidRPr="00E45F7A" w:rsidRDefault="00E45F7A" w:rsidP="00E45F7A">
      <w:pPr>
        <w:ind w:firstLine="0"/>
        <w:rPr>
          <w:snapToGrid w:val="0"/>
        </w:rPr>
      </w:pPr>
      <w:r w:rsidRPr="00E45F7A">
        <w:rPr>
          <w:snapToGrid w:val="0"/>
        </w:rPr>
        <w:tab/>
        <w:t>public void IniReader(File file)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w:t>
      </w:r>
    </w:p>
    <w:p w:rsidR="00E45F7A" w:rsidRPr="00E45F7A" w:rsidRDefault="00E45F7A" w:rsidP="00E45F7A">
      <w:pPr>
        <w:ind w:firstLine="0"/>
        <w:rPr>
          <w:snapToGrid w:val="0"/>
        </w:rPr>
      </w:pPr>
      <w:r w:rsidRPr="00E45F7A">
        <w:rPr>
          <w:snapToGrid w:val="0"/>
        </w:rPr>
        <w:t>public class XmlReader {</w:t>
      </w:r>
    </w:p>
    <w:p w:rsidR="00E45F7A" w:rsidRPr="00E45F7A" w:rsidRDefault="00E45F7A" w:rsidP="00E45F7A">
      <w:pPr>
        <w:ind w:firstLine="0"/>
        <w:rPr>
          <w:snapToGrid w:val="0"/>
        </w:rPr>
      </w:pPr>
    </w:p>
    <w:p w:rsidR="00E45F7A" w:rsidRPr="00E45F7A" w:rsidRDefault="00E45F7A" w:rsidP="00E45F7A">
      <w:pPr>
        <w:ind w:firstLine="0"/>
        <w:rPr>
          <w:snapToGrid w:val="0"/>
        </w:rPr>
      </w:pPr>
      <w:r w:rsidRPr="00E45F7A">
        <w:rPr>
          <w:snapToGrid w:val="0"/>
        </w:rPr>
        <w:tab/>
        <w:t>File file;</w:t>
      </w:r>
    </w:p>
    <w:p w:rsidR="00E45F7A" w:rsidRPr="00E45F7A" w:rsidRDefault="00E45F7A" w:rsidP="00E45F7A">
      <w:pPr>
        <w:ind w:firstLine="0"/>
        <w:rPr>
          <w:snapToGrid w:val="0"/>
        </w:rPr>
      </w:pPr>
      <w:r w:rsidRPr="00E45F7A">
        <w:rPr>
          <w:snapToGrid w:val="0"/>
        </w:rPr>
        <w:tab/>
        <w:t>Tree&lt;tags&gt; tags;</w:t>
      </w:r>
    </w:p>
    <w:p w:rsidR="00E45F7A" w:rsidRPr="00E45F7A" w:rsidRDefault="00E45F7A" w:rsidP="00E45F7A">
      <w:pPr>
        <w:ind w:firstLine="0"/>
        <w:rPr>
          <w:snapToGrid w:val="0"/>
        </w:rPr>
      </w:pPr>
      <w:r w:rsidRPr="00E45F7A">
        <w:rPr>
          <w:snapToGrid w:val="0"/>
        </w:rPr>
        <w:tab/>
        <w:t>public void XmlReader(File file)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containsTag(String tag)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getTag(String tag)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getChildren(String tag)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E45F7A" w:rsidRPr="00E45F7A" w:rsidRDefault="00E45F7A" w:rsidP="00E45F7A">
      <w:pPr>
        <w:ind w:firstLine="0"/>
        <w:rPr>
          <w:snapToGrid w:val="0"/>
        </w:rPr>
      </w:pPr>
      <w:r w:rsidRPr="00E45F7A">
        <w:rPr>
          <w:snapToGrid w:val="0"/>
        </w:rPr>
        <w:tab/>
        <w:t>public void getParent(String tag) {...}</w:t>
      </w:r>
    </w:p>
    <w:p w:rsidR="00E45F7A" w:rsidRPr="00E45F7A" w:rsidRDefault="00E45F7A" w:rsidP="00E45F7A">
      <w:pPr>
        <w:ind w:firstLine="0"/>
        <w:rPr>
          <w:snapToGrid w:val="0"/>
        </w:rPr>
      </w:pPr>
      <w:r w:rsidRPr="00E45F7A">
        <w:rPr>
          <w:snapToGrid w:val="0"/>
        </w:rPr>
        <w:tab/>
        <w:t>/*</w:t>
      </w:r>
    </w:p>
    <w:p w:rsidR="00E45F7A" w:rsidRPr="00E45F7A" w:rsidRDefault="00E45F7A" w:rsidP="00E45F7A">
      <w:pPr>
        <w:ind w:firstLine="0"/>
        <w:rPr>
          <w:snapToGrid w:val="0"/>
        </w:rPr>
      </w:pPr>
      <w:r w:rsidRPr="00E45F7A">
        <w:rPr>
          <w:snapToGrid w:val="0"/>
        </w:rPr>
        <w:tab/>
        <w:t xml:space="preserve"> *@pre: </w:t>
      </w:r>
    </w:p>
    <w:p w:rsidR="00E45F7A" w:rsidRPr="00E45F7A" w:rsidRDefault="00E45F7A" w:rsidP="00E45F7A">
      <w:pPr>
        <w:ind w:firstLine="0"/>
        <w:rPr>
          <w:snapToGrid w:val="0"/>
        </w:rPr>
      </w:pPr>
      <w:r w:rsidRPr="00E45F7A">
        <w:rPr>
          <w:snapToGrid w:val="0"/>
        </w:rPr>
        <w:tab/>
        <w:t xml:space="preserve"> *@post: </w:t>
      </w:r>
    </w:p>
    <w:p w:rsidR="00E45F7A" w:rsidRPr="00E45F7A" w:rsidRDefault="00E45F7A" w:rsidP="00E45F7A">
      <w:pPr>
        <w:ind w:firstLine="0"/>
        <w:rPr>
          <w:snapToGrid w:val="0"/>
        </w:rPr>
      </w:pPr>
      <w:r w:rsidRPr="00E45F7A">
        <w:rPr>
          <w:snapToGrid w:val="0"/>
        </w:rPr>
        <w:tab/>
        <w:t xml:space="preserve"> */</w:t>
      </w:r>
    </w:p>
    <w:p w:rsidR="00F31327" w:rsidRPr="00C06916" w:rsidRDefault="00E45F7A">
      <w:pPr>
        <w:ind w:firstLine="0"/>
        <w:rPr>
          <w:snapToGrid w:val="0"/>
        </w:rPr>
      </w:pPr>
      <w:r w:rsidRPr="00E45F7A">
        <w:rPr>
          <w:snapToGrid w:val="0"/>
        </w:rPr>
        <w:t>}</w:t>
      </w:r>
      <w:r w:rsidR="00F31327">
        <w:rPr>
          <w:snapToGrid w:val="0"/>
        </w:rPr>
        <w:br w:type="page"/>
      </w:r>
    </w:p>
    <w:p w:rsidR="000B3F69" w:rsidRDefault="005F4FEE" w:rsidP="00976107">
      <w:pPr>
        <w:pStyle w:val="Heading1"/>
      </w:pPr>
      <w:bookmarkStart w:id="87" w:name="_Toc322536510"/>
      <w:r>
        <w:lastRenderedPageBreak/>
        <w:t>14</w:t>
      </w:r>
      <w:r w:rsidR="000B3F69">
        <w:t>.0 Category Interaction Diagram</w:t>
      </w:r>
      <w:bookmarkEnd w:id="87"/>
    </w:p>
    <w:p w:rsidR="003B54DD" w:rsidRDefault="003B54DD" w:rsidP="003B54DD"/>
    <w:p w:rsidR="003B54DD" w:rsidRDefault="003B54DD" w:rsidP="003B54DD"/>
    <w:p w:rsidR="003B54DD" w:rsidRDefault="003B54DD" w:rsidP="003B54DD"/>
    <w:p w:rsidR="003B54DD" w:rsidRDefault="003B54DD" w:rsidP="003B54DD"/>
    <w:p w:rsidR="003B54DD" w:rsidRDefault="003B54DD" w:rsidP="003B54DD"/>
    <w:p w:rsidR="003B54DD" w:rsidRDefault="003B54DD" w:rsidP="003B54DD"/>
    <w:p w:rsidR="003B54DD" w:rsidRDefault="003B54DD" w:rsidP="003B54DD"/>
    <w:p w:rsidR="003B54DD" w:rsidRDefault="003B54DD" w:rsidP="003B54DD"/>
    <w:p w:rsidR="003B54DD" w:rsidRPr="003B54DD" w:rsidRDefault="003B54DD" w:rsidP="003B54DD"/>
    <w:p w:rsidR="000B3F69" w:rsidRDefault="003B54DD">
      <w:pPr>
        <w:ind w:firstLine="0"/>
        <w:rPr>
          <w:rFonts w:ascii="Cambria" w:hAnsi="Cambria"/>
          <w:b/>
          <w:bCs/>
          <w:snapToGrid w:val="0"/>
          <w:color w:val="365F91"/>
          <w:sz w:val="24"/>
          <w:szCs w:val="24"/>
        </w:rPr>
      </w:pPr>
      <w:r>
        <w:rPr>
          <w:noProof/>
        </w:rPr>
        <w:drawing>
          <wp:inline distT="0" distB="0" distL="0" distR="0">
            <wp:extent cx="5943600" cy="4889500"/>
            <wp:effectExtent l="0" t="0" r="0" b="0"/>
            <wp:docPr id="5" name="Picture 1" descr="Macintosh HD:Users:mburlison:Dropbox:GSU Software Eng:Reports:Report 4:C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urlison:Dropbox:GSU Software Eng:Reports:Report 4:CID.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4889500"/>
                    </a:xfrm>
                    <a:prstGeom prst="rect">
                      <a:avLst/>
                    </a:prstGeom>
                    <a:noFill/>
                    <a:ln>
                      <a:noFill/>
                    </a:ln>
                  </pic:spPr>
                </pic:pic>
              </a:graphicData>
            </a:graphic>
          </wp:inline>
        </w:drawing>
      </w:r>
      <w:r w:rsidR="000B3F69">
        <w:rPr>
          <w:snapToGrid w:val="0"/>
        </w:rPr>
        <w:br w:type="page"/>
      </w:r>
    </w:p>
    <w:p w:rsidR="00222068" w:rsidRDefault="00222068" w:rsidP="00976107">
      <w:pPr>
        <w:pStyle w:val="Heading1"/>
      </w:pPr>
      <w:bookmarkStart w:id="88" w:name="_Toc322536511"/>
      <w:r>
        <w:lastRenderedPageBreak/>
        <w:t>15.0 COCOMO</w:t>
      </w:r>
      <w:bookmarkEnd w:id="88"/>
    </w:p>
    <w:p w:rsidR="006132EE" w:rsidRPr="00AD6D9C" w:rsidRDefault="006132EE" w:rsidP="006132EE">
      <w:pPr>
        <w:rPr>
          <w:color w:val="365F91" w:themeColor="accent1" w:themeShade="BF"/>
        </w:rPr>
      </w:pPr>
      <w:r w:rsidRPr="00AD6D9C">
        <w:rPr>
          <w:color w:val="365F91" w:themeColor="accent1" w:themeShade="BF"/>
        </w:rPr>
        <w:t>(Person-months)</w:t>
      </w:r>
    </w:p>
    <w:p w:rsidR="006132EE" w:rsidRPr="00AD6D9C" w:rsidRDefault="006132EE" w:rsidP="006132EE">
      <w:pPr>
        <w:pStyle w:val="ListParagraph"/>
        <w:numPr>
          <w:ilvl w:val="0"/>
          <w:numId w:val="30"/>
        </w:numPr>
        <w:rPr>
          <w:color w:val="365F91" w:themeColor="accent1" w:themeShade="BF"/>
        </w:rPr>
      </w:pPr>
      <m:oMath>
        <m:r>
          <w:rPr>
            <w:rFonts w:ascii="Cambria Math" w:hAnsi="Cambria Math"/>
            <w:color w:val="365F91" w:themeColor="accent1" w:themeShade="BF"/>
          </w:rPr>
          <m:t xml:space="preserve">Effort Applied </m:t>
        </m:r>
        <m:d>
          <m:dPr>
            <m:ctrlPr>
              <w:rPr>
                <w:rFonts w:ascii="Cambria Math" w:hAnsi="Cambria Math"/>
                <w:i/>
                <w:color w:val="365F91" w:themeColor="accent1" w:themeShade="BF"/>
              </w:rPr>
            </m:ctrlPr>
          </m:dPr>
          <m:e>
            <m:r>
              <m:rPr>
                <m:sty m:val="bi"/>
              </m:rPr>
              <w:rPr>
                <w:rFonts w:ascii="Cambria Math" w:hAnsi="Cambria Math"/>
                <w:color w:val="365F91" w:themeColor="accent1" w:themeShade="BF"/>
              </w:rPr>
              <m:t>E</m:t>
            </m:r>
          </m:e>
        </m:d>
        <m:r>
          <w:rPr>
            <w:rFonts w:ascii="Cambria Math" w:hAnsi="Cambria Math"/>
            <w:color w:val="365F91" w:themeColor="accent1" w:themeShade="BF"/>
          </w:rPr>
          <m:t>=a</m:t>
        </m:r>
        <m:sSup>
          <m:sSupPr>
            <m:ctrlPr>
              <w:rPr>
                <w:rFonts w:ascii="Cambria Math" w:hAnsi="Cambria Math"/>
                <w:i/>
                <w:color w:val="365F91" w:themeColor="accent1" w:themeShade="BF"/>
              </w:rPr>
            </m:ctrlPr>
          </m:sSupPr>
          <m:e>
            <m:d>
              <m:dPr>
                <m:ctrlPr>
                  <w:rPr>
                    <w:rFonts w:ascii="Cambria Math" w:hAnsi="Cambria Math"/>
                    <w:i/>
                    <w:color w:val="365F91" w:themeColor="accent1" w:themeShade="BF"/>
                  </w:rPr>
                </m:ctrlPr>
              </m:dPr>
              <m:e>
                <m:r>
                  <w:rPr>
                    <w:rFonts w:ascii="Cambria Math" w:hAnsi="Cambria Math"/>
                    <w:color w:val="365F91" w:themeColor="accent1" w:themeShade="BF"/>
                  </w:rPr>
                  <m:t>KLoC</m:t>
                </m:r>
              </m:e>
            </m:d>
          </m:e>
          <m:sup>
            <m:r>
              <m:rPr>
                <m:sty m:val="bi"/>
              </m:rPr>
              <w:rPr>
                <w:rFonts w:ascii="Cambria Math" w:hAnsi="Cambria Math"/>
                <w:color w:val="365F91" w:themeColor="accent1" w:themeShade="BF"/>
              </w:rPr>
              <m:t>b</m:t>
            </m:r>
          </m:sup>
        </m:sSup>
        <m:r>
          <w:rPr>
            <w:rFonts w:ascii="Cambria Math" w:hAnsi="Cambria Math"/>
            <w:color w:val="365F91" w:themeColor="accent1" w:themeShade="BF"/>
          </w:rPr>
          <m:t xml:space="preserve">*Effort Adjustment Factor </m:t>
        </m:r>
        <m:d>
          <m:dPr>
            <m:ctrlPr>
              <w:rPr>
                <w:rFonts w:ascii="Cambria Math" w:hAnsi="Cambria Math"/>
                <w:i/>
                <w:color w:val="365F91" w:themeColor="accent1" w:themeShade="BF"/>
              </w:rPr>
            </m:ctrlPr>
          </m:dPr>
          <m:e>
            <m:r>
              <m:rPr>
                <m:sty m:val="bi"/>
              </m:rPr>
              <w:rPr>
                <w:rFonts w:ascii="Cambria Math" w:hAnsi="Cambria Math"/>
                <w:color w:val="365F91" w:themeColor="accent1" w:themeShade="BF"/>
              </w:rPr>
              <m:t>EAF</m:t>
            </m:r>
          </m:e>
        </m:d>
      </m:oMath>
    </w:p>
    <w:p w:rsidR="006132EE" w:rsidRPr="00AD6D9C" w:rsidRDefault="006132EE" w:rsidP="006132EE">
      <w:pPr>
        <w:rPr>
          <w:color w:val="365F91" w:themeColor="accent1" w:themeShade="BF"/>
        </w:rPr>
      </w:pPr>
      <w:r w:rsidRPr="00AD6D9C">
        <w:rPr>
          <w:color w:val="365F91" w:themeColor="accent1" w:themeShade="BF"/>
        </w:rPr>
        <w:t>(Months)</w:t>
      </w:r>
    </w:p>
    <w:p w:rsidR="006132EE" w:rsidRPr="00AD6D9C" w:rsidRDefault="006132EE" w:rsidP="006132EE">
      <w:pPr>
        <w:pStyle w:val="ListParagraph"/>
        <w:numPr>
          <w:ilvl w:val="0"/>
          <w:numId w:val="30"/>
        </w:numPr>
        <w:rPr>
          <w:color w:val="365F91" w:themeColor="accent1" w:themeShade="BF"/>
        </w:rPr>
      </w:pPr>
      <m:oMath>
        <m:r>
          <w:rPr>
            <w:rFonts w:ascii="Cambria Math" w:hAnsi="Cambria Math"/>
            <w:color w:val="365F91" w:themeColor="accent1" w:themeShade="BF"/>
          </w:rPr>
          <m:t xml:space="preserve">Development Time </m:t>
        </m:r>
        <m:d>
          <m:dPr>
            <m:ctrlPr>
              <w:rPr>
                <w:rFonts w:ascii="Cambria Math" w:hAnsi="Cambria Math"/>
                <w:i/>
                <w:color w:val="365F91" w:themeColor="accent1" w:themeShade="BF"/>
              </w:rPr>
            </m:ctrlPr>
          </m:dPr>
          <m:e>
            <m:r>
              <m:rPr>
                <m:sty m:val="bi"/>
              </m:rPr>
              <w:rPr>
                <w:rFonts w:ascii="Cambria Math" w:hAnsi="Cambria Math"/>
                <w:color w:val="365F91" w:themeColor="accent1" w:themeShade="BF"/>
              </w:rPr>
              <m:t>D</m:t>
            </m:r>
          </m:e>
        </m:d>
        <m:r>
          <w:rPr>
            <w:rFonts w:ascii="Cambria Math" w:hAnsi="Cambria Math"/>
            <w:color w:val="365F91" w:themeColor="accent1" w:themeShade="BF"/>
          </w:rPr>
          <m:t>=</m:t>
        </m:r>
        <m:r>
          <m:rPr>
            <m:sty m:val="bi"/>
          </m:rPr>
          <w:rPr>
            <w:rFonts w:ascii="Cambria Math" w:hAnsi="Cambria Math"/>
            <w:color w:val="365F91" w:themeColor="accent1" w:themeShade="BF"/>
          </w:rPr>
          <m:t>c</m:t>
        </m:r>
        <m:sSup>
          <m:sSupPr>
            <m:ctrlPr>
              <w:rPr>
                <w:rFonts w:ascii="Cambria Math" w:hAnsi="Cambria Math"/>
                <w:i/>
                <w:color w:val="365F91" w:themeColor="accent1" w:themeShade="BF"/>
              </w:rPr>
            </m:ctrlPr>
          </m:sSupPr>
          <m:e>
            <m:r>
              <m:rPr>
                <m:sty m:val="bi"/>
              </m:rPr>
              <w:rPr>
                <w:rFonts w:ascii="Cambria Math" w:hAnsi="Cambria Math"/>
                <w:color w:val="365F91" w:themeColor="accent1" w:themeShade="BF"/>
              </w:rPr>
              <m:t>E</m:t>
            </m:r>
          </m:e>
          <m:sup>
            <m:r>
              <m:rPr>
                <m:sty m:val="bi"/>
              </m:rPr>
              <w:rPr>
                <w:rFonts w:ascii="Cambria Math" w:hAnsi="Cambria Math"/>
                <w:color w:val="365F91" w:themeColor="accent1" w:themeShade="BF"/>
              </w:rPr>
              <m:t>d</m:t>
            </m:r>
          </m:sup>
        </m:sSup>
      </m:oMath>
    </w:p>
    <w:p w:rsidR="006132EE" w:rsidRPr="00AD6D9C" w:rsidRDefault="006132EE" w:rsidP="006132EE">
      <w:pPr>
        <w:rPr>
          <w:color w:val="365F91" w:themeColor="accent1" w:themeShade="BF"/>
        </w:rPr>
      </w:pPr>
      <w:r w:rsidRPr="00AD6D9C">
        <w:rPr>
          <w:color w:val="365F91" w:themeColor="accent1" w:themeShade="BF"/>
        </w:rPr>
        <w:t>(People)</w:t>
      </w:r>
    </w:p>
    <w:p w:rsidR="006132EE" w:rsidRPr="00AD6D9C" w:rsidRDefault="006132EE" w:rsidP="006132EE">
      <w:pPr>
        <w:pStyle w:val="ListParagraph"/>
        <w:numPr>
          <w:ilvl w:val="0"/>
          <w:numId w:val="30"/>
        </w:numPr>
        <w:rPr>
          <w:color w:val="365F91" w:themeColor="accent1" w:themeShade="BF"/>
        </w:rPr>
      </w:pPr>
      <m:oMath>
        <m:r>
          <w:rPr>
            <w:rFonts w:ascii="Cambria Math" w:hAnsi="Cambria Math"/>
            <w:color w:val="365F91" w:themeColor="accent1" w:themeShade="BF"/>
          </w:rPr>
          <m:t xml:space="preserve">People Required </m:t>
        </m:r>
        <m:d>
          <m:dPr>
            <m:ctrlPr>
              <w:rPr>
                <w:rFonts w:ascii="Cambria Math" w:hAnsi="Cambria Math"/>
                <w:i/>
                <w:color w:val="365F91" w:themeColor="accent1" w:themeShade="BF"/>
              </w:rPr>
            </m:ctrlPr>
          </m:dPr>
          <m:e>
            <m:r>
              <m:rPr>
                <m:sty m:val="bi"/>
              </m:rPr>
              <w:rPr>
                <w:rFonts w:ascii="Cambria Math" w:hAnsi="Cambria Math"/>
                <w:color w:val="365F91" w:themeColor="accent1" w:themeShade="BF"/>
              </w:rPr>
              <m:t>P</m:t>
            </m:r>
          </m:e>
        </m:d>
        <m:r>
          <w:rPr>
            <w:rFonts w:ascii="Cambria Math" w:hAnsi="Cambria Math"/>
            <w:color w:val="365F91" w:themeColor="accent1" w:themeShade="BF"/>
          </w:rPr>
          <m:t>=</m:t>
        </m:r>
        <m:f>
          <m:fPr>
            <m:ctrlPr>
              <w:rPr>
                <w:rFonts w:ascii="Cambria Math" w:hAnsi="Cambria Math"/>
                <w:b/>
                <w:i/>
                <w:color w:val="365F91" w:themeColor="accent1" w:themeShade="BF"/>
              </w:rPr>
            </m:ctrlPr>
          </m:fPr>
          <m:num>
            <m:r>
              <m:rPr>
                <m:sty m:val="bi"/>
              </m:rPr>
              <w:rPr>
                <w:rFonts w:ascii="Cambria Math" w:hAnsi="Cambria Math"/>
                <w:color w:val="365F91" w:themeColor="accent1" w:themeShade="BF"/>
              </w:rPr>
              <m:t>E</m:t>
            </m:r>
          </m:num>
          <m:den>
            <m:r>
              <m:rPr>
                <m:sty m:val="bi"/>
              </m:rPr>
              <w:rPr>
                <w:rFonts w:ascii="Cambria Math" w:hAnsi="Cambria Math"/>
                <w:color w:val="365F91" w:themeColor="accent1" w:themeShade="BF"/>
              </w:rPr>
              <m:t>D</m:t>
            </m:r>
          </m:den>
        </m:f>
      </m:oMath>
    </w:p>
    <w:p w:rsidR="006132EE" w:rsidRPr="00C06DCF" w:rsidRDefault="006132EE" w:rsidP="006132EE">
      <w:pPr>
        <w:pStyle w:val="ListParagraph"/>
        <w:ind w:left="1080" w:firstLine="0"/>
      </w:pPr>
    </w:p>
    <w:tbl>
      <w:tblPr>
        <w:tblStyle w:val="LightGrid-Accent11"/>
        <w:tblW w:w="5864" w:type="dxa"/>
        <w:tblLook w:val="04A0"/>
      </w:tblPr>
      <w:tblGrid>
        <w:gridCol w:w="1555"/>
        <w:gridCol w:w="871"/>
        <w:gridCol w:w="1149"/>
        <w:gridCol w:w="1140"/>
        <w:gridCol w:w="1149"/>
      </w:tblGrid>
      <w:tr w:rsidR="006132EE" w:rsidTr="001B1426">
        <w:trPr>
          <w:cnfStyle w:val="100000000000"/>
          <w:trHeight w:hRule="exact" w:val="938"/>
        </w:trPr>
        <w:tc>
          <w:tcPr>
            <w:cnfStyle w:val="001000000000"/>
            <w:tcW w:w="1555" w:type="dxa"/>
            <w:shd w:val="clear" w:color="auto" w:fill="8DB3E2" w:themeFill="text2" w:themeFillTint="66"/>
            <w:tcMar>
              <w:left w:w="115" w:type="dxa"/>
              <w:right w:w="115" w:type="dxa"/>
            </w:tcMar>
            <w:vAlign w:val="bottom"/>
          </w:tcPr>
          <w:p w:rsidR="006132EE" w:rsidRPr="00C6359A" w:rsidRDefault="006132EE" w:rsidP="001B1426">
            <w:pPr>
              <w:jc w:val="center"/>
              <w:rPr>
                <w:color w:val="FFFFFF" w:themeColor="background1"/>
              </w:rPr>
            </w:pPr>
            <w:r w:rsidRPr="00C6359A">
              <w:rPr>
                <w:color w:val="FFFFFF" w:themeColor="background1"/>
              </w:rPr>
              <w:t>MySprite</w:t>
            </w:r>
          </w:p>
        </w:tc>
        <w:tc>
          <w:tcPr>
            <w:tcW w:w="871" w:type="dxa"/>
            <w:shd w:val="clear" w:color="auto" w:fill="8DB3E2" w:themeFill="text2" w:themeFillTint="66"/>
            <w:tcMar>
              <w:left w:w="115" w:type="dxa"/>
              <w:right w:w="115" w:type="dxa"/>
            </w:tcMar>
            <w:vAlign w:val="bottom"/>
          </w:tcPr>
          <w:p w:rsidR="006132EE" w:rsidRPr="00C6359A" w:rsidRDefault="006132EE" w:rsidP="001B1426">
            <w:pPr>
              <w:jc w:val="center"/>
              <w:cnfStyle w:val="100000000000"/>
              <w:rPr>
                <w:color w:val="FFFFFF" w:themeColor="background1"/>
              </w:rPr>
            </w:pPr>
            <w:r w:rsidRPr="00C6359A">
              <w:rPr>
                <w:color w:val="FFFFFF" w:themeColor="background1"/>
              </w:rPr>
              <w:t>a</w:t>
            </w:r>
          </w:p>
        </w:tc>
        <w:tc>
          <w:tcPr>
            <w:tcW w:w="1149" w:type="dxa"/>
            <w:shd w:val="clear" w:color="auto" w:fill="8DB3E2" w:themeFill="text2" w:themeFillTint="66"/>
            <w:tcMar>
              <w:left w:w="115" w:type="dxa"/>
              <w:right w:w="115" w:type="dxa"/>
            </w:tcMar>
            <w:vAlign w:val="bottom"/>
          </w:tcPr>
          <w:p w:rsidR="006132EE" w:rsidRPr="00C6359A" w:rsidRDefault="006132EE" w:rsidP="001B1426">
            <w:pPr>
              <w:jc w:val="center"/>
              <w:cnfStyle w:val="100000000000"/>
              <w:rPr>
                <w:color w:val="FFFFFF" w:themeColor="background1"/>
              </w:rPr>
            </w:pPr>
            <w:r w:rsidRPr="00C6359A">
              <w:rPr>
                <w:color w:val="FFFFFF" w:themeColor="background1"/>
              </w:rPr>
              <w:t>b</w:t>
            </w:r>
          </w:p>
        </w:tc>
        <w:tc>
          <w:tcPr>
            <w:tcW w:w="1140" w:type="dxa"/>
            <w:shd w:val="clear" w:color="auto" w:fill="8DB3E2" w:themeFill="text2" w:themeFillTint="66"/>
            <w:tcMar>
              <w:left w:w="115" w:type="dxa"/>
              <w:right w:w="115" w:type="dxa"/>
            </w:tcMar>
            <w:vAlign w:val="bottom"/>
          </w:tcPr>
          <w:p w:rsidR="006132EE" w:rsidRPr="00C6359A" w:rsidRDefault="006132EE" w:rsidP="001B1426">
            <w:pPr>
              <w:jc w:val="center"/>
              <w:cnfStyle w:val="100000000000"/>
              <w:rPr>
                <w:color w:val="FFFFFF" w:themeColor="background1"/>
              </w:rPr>
            </w:pPr>
            <w:r w:rsidRPr="00C6359A">
              <w:rPr>
                <w:color w:val="FFFFFF" w:themeColor="background1"/>
              </w:rPr>
              <w:t>c</w:t>
            </w:r>
          </w:p>
        </w:tc>
        <w:tc>
          <w:tcPr>
            <w:tcW w:w="1149" w:type="dxa"/>
            <w:shd w:val="clear" w:color="auto" w:fill="8DB3E2" w:themeFill="text2" w:themeFillTint="66"/>
            <w:tcMar>
              <w:left w:w="115" w:type="dxa"/>
              <w:right w:w="115" w:type="dxa"/>
            </w:tcMar>
            <w:vAlign w:val="bottom"/>
          </w:tcPr>
          <w:p w:rsidR="006132EE" w:rsidRPr="00C6359A" w:rsidRDefault="006132EE" w:rsidP="001B1426">
            <w:pPr>
              <w:jc w:val="center"/>
              <w:cnfStyle w:val="100000000000"/>
              <w:rPr>
                <w:color w:val="FFFFFF" w:themeColor="background1"/>
              </w:rPr>
            </w:pPr>
            <w:r w:rsidRPr="00C6359A">
              <w:rPr>
                <w:color w:val="FFFFFF" w:themeColor="background1"/>
              </w:rPr>
              <w:t>d</w:t>
            </w:r>
          </w:p>
        </w:tc>
      </w:tr>
      <w:tr w:rsidR="006132EE" w:rsidTr="001B1426">
        <w:trPr>
          <w:cnfStyle w:val="000000100000"/>
          <w:trHeight w:hRule="exact" w:val="1287"/>
        </w:trPr>
        <w:tc>
          <w:tcPr>
            <w:cnfStyle w:val="001000000000"/>
            <w:tcW w:w="1555" w:type="dxa"/>
            <w:shd w:val="clear" w:color="auto" w:fill="8DB3E2" w:themeFill="text2" w:themeFillTint="66"/>
            <w:tcMar>
              <w:left w:w="115" w:type="dxa"/>
              <w:right w:w="115" w:type="dxa"/>
            </w:tcMar>
            <w:vAlign w:val="center"/>
          </w:tcPr>
          <w:p w:rsidR="006132EE" w:rsidRPr="00C6359A" w:rsidRDefault="006132EE" w:rsidP="001B1426">
            <w:pPr>
              <w:jc w:val="center"/>
              <w:rPr>
                <w:color w:val="FFFFFF" w:themeColor="background1"/>
              </w:rPr>
            </w:pPr>
            <w:r w:rsidRPr="00C6359A">
              <w:rPr>
                <w:color w:val="FFFFFF" w:themeColor="background1"/>
              </w:rPr>
              <w:t>Semi-detached</w:t>
            </w:r>
          </w:p>
        </w:tc>
        <w:tc>
          <w:tcPr>
            <w:tcW w:w="871" w:type="dxa"/>
            <w:shd w:val="clear" w:color="auto" w:fill="FFFFFF" w:themeFill="background1"/>
            <w:tcMar>
              <w:left w:w="115" w:type="dxa"/>
              <w:right w:w="115" w:type="dxa"/>
            </w:tcMar>
            <w:vAlign w:val="center"/>
          </w:tcPr>
          <w:p w:rsidR="006132EE" w:rsidRDefault="006132EE" w:rsidP="001B1426">
            <w:pPr>
              <w:jc w:val="center"/>
              <w:cnfStyle w:val="000000100000"/>
            </w:pPr>
            <w:r>
              <w:t>3.0</w:t>
            </w:r>
          </w:p>
        </w:tc>
        <w:tc>
          <w:tcPr>
            <w:tcW w:w="1149" w:type="dxa"/>
            <w:shd w:val="clear" w:color="auto" w:fill="FFFFFF" w:themeFill="background1"/>
            <w:tcMar>
              <w:left w:w="115" w:type="dxa"/>
              <w:right w:w="115" w:type="dxa"/>
            </w:tcMar>
            <w:vAlign w:val="center"/>
          </w:tcPr>
          <w:p w:rsidR="006132EE" w:rsidRDefault="006132EE" w:rsidP="001B1426">
            <w:pPr>
              <w:jc w:val="center"/>
              <w:cnfStyle w:val="000000100000"/>
            </w:pPr>
            <w:r>
              <w:t>1.12</w:t>
            </w:r>
          </w:p>
        </w:tc>
        <w:tc>
          <w:tcPr>
            <w:tcW w:w="1140" w:type="dxa"/>
            <w:shd w:val="clear" w:color="auto" w:fill="FFFFFF" w:themeFill="background1"/>
            <w:tcMar>
              <w:left w:w="115" w:type="dxa"/>
              <w:right w:w="115" w:type="dxa"/>
            </w:tcMar>
            <w:vAlign w:val="center"/>
          </w:tcPr>
          <w:p w:rsidR="006132EE" w:rsidRDefault="006132EE" w:rsidP="001B1426">
            <w:pPr>
              <w:jc w:val="center"/>
              <w:cnfStyle w:val="000000100000"/>
            </w:pPr>
            <w:r>
              <w:t>2.5</w:t>
            </w:r>
          </w:p>
        </w:tc>
        <w:tc>
          <w:tcPr>
            <w:tcW w:w="1149" w:type="dxa"/>
            <w:shd w:val="clear" w:color="auto" w:fill="FFFFFF" w:themeFill="background1"/>
            <w:tcMar>
              <w:left w:w="115" w:type="dxa"/>
              <w:right w:w="115" w:type="dxa"/>
            </w:tcMar>
            <w:vAlign w:val="center"/>
          </w:tcPr>
          <w:p w:rsidR="006132EE" w:rsidRDefault="006132EE" w:rsidP="001B1426">
            <w:pPr>
              <w:jc w:val="center"/>
              <w:cnfStyle w:val="000000100000"/>
            </w:pPr>
            <w:r>
              <w:t>0.35</w:t>
            </w:r>
          </w:p>
        </w:tc>
      </w:tr>
    </w:tbl>
    <w:p w:rsidR="006132EE" w:rsidRDefault="006132EE" w:rsidP="006132EE">
      <w:pPr>
        <w:pStyle w:val="Heading1"/>
        <w:pBdr>
          <w:bottom w:val="single" w:sz="12" w:space="0" w:color="365F91"/>
        </w:pBdr>
        <w:spacing w:before="100"/>
      </w:pPr>
    </w:p>
    <w:tbl>
      <w:tblPr>
        <w:tblStyle w:val="MediumGrid3-Accent1"/>
        <w:tblW w:w="9468" w:type="dxa"/>
        <w:tblLayout w:type="fixed"/>
        <w:tblLook w:val="04A0"/>
      </w:tblPr>
      <w:tblGrid>
        <w:gridCol w:w="2898"/>
        <w:gridCol w:w="1080"/>
        <w:gridCol w:w="810"/>
        <w:gridCol w:w="1350"/>
        <w:gridCol w:w="900"/>
        <w:gridCol w:w="1170"/>
        <w:gridCol w:w="1260"/>
      </w:tblGrid>
      <w:tr w:rsidR="006132EE" w:rsidTr="001B1426">
        <w:trPr>
          <w:cnfStyle w:val="100000000000"/>
          <w:trHeight w:hRule="exact" w:val="1352"/>
        </w:trPr>
        <w:tc>
          <w:tcPr>
            <w:cnfStyle w:val="001000000000"/>
            <w:tcW w:w="2898" w:type="dxa"/>
            <w:shd w:val="clear" w:color="auto" w:fill="8DB3E2" w:themeFill="text2" w:themeFillTint="66"/>
            <w:vAlign w:val="bottom"/>
          </w:tcPr>
          <w:p w:rsidR="006132EE" w:rsidRPr="001B1426" w:rsidRDefault="006132EE" w:rsidP="001B1426">
            <w:pPr>
              <w:jc w:val="center"/>
              <w:rPr>
                <w:sz w:val="24"/>
                <w:szCs w:val="24"/>
              </w:rPr>
            </w:pPr>
            <w:r w:rsidRPr="001B1426">
              <w:rPr>
                <w:sz w:val="24"/>
                <w:szCs w:val="24"/>
              </w:rPr>
              <w:t>Product Attributes</w:t>
            </w:r>
          </w:p>
        </w:tc>
        <w:tc>
          <w:tcPr>
            <w:tcW w:w="108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Very Low</w:t>
            </w:r>
          </w:p>
        </w:tc>
        <w:tc>
          <w:tcPr>
            <w:tcW w:w="81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Low</w:t>
            </w:r>
          </w:p>
        </w:tc>
        <w:tc>
          <w:tcPr>
            <w:tcW w:w="135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Nominal</w:t>
            </w:r>
          </w:p>
        </w:tc>
        <w:tc>
          <w:tcPr>
            <w:tcW w:w="90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High</w:t>
            </w:r>
          </w:p>
        </w:tc>
        <w:tc>
          <w:tcPr>
            <w:tcW w:w="117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Very High</w:t>
            </w:r>
          </w:p>
        </w:tc>
        <w:tc>
          <w:tcPr>
            <w:tcW w:w="1260" w:type="dxa"/>
            <w:shd w:val="clear" w:color="auto" w:fill="8DB3E2" w:themeFill="text2" w:themeFillTint="66"/>
            <w:vAlign w:val="bottom"/>
          </w:tcPr>
          <w:p w:rsidR="006132EE" w:rsidRPr="001B1426" w:rsidRDefault="006132EE" w:rsidP="001B1426">
            <w:pPr>
              <w:ind w:firstLine="0"/>
              <w:cnfStyle w:val="100000000000"/>
              <w:rPr>
                <w:sz w:val="24"/>
                <w:szCs w:val="24"/>
              </w:rPr>
            </w:pPr>
            <w:r w:rsidRPr="001B1426">
              <w:rPr>
                <w:sz w:val="24"/>
                <w:szCs w:val="24"/>
              </w:rPr>
              <w:t>Extra High</w:t>
            </w:r>
          </w:p>
        </w:tc>
      </w:tr>
      <w:tr w:rsidR="006132EE" w:rsidTr="001B1426">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1B1426">
            <w:pPr>
              <w:jc w:val="center"/>
              <w:rPr>
                <w:color w:val="auto"/>
              </w:rPr>
            </w:pPr>
            <w:r w:rsidRPr="00C6359A">
              <w:rPr>
                <w:color w:val="auto"/>
              </w:rPr>
              <w:t>Required Software Reliability</w:t>
            </w:r>
          </w:p>
        </w:tc>
        <w:tc>
          <w:tcPr>
            <w:tcW w:w="1080" w:type="dxa"/>
            <w:shd w:val="clear" w:color="auto" w:fill="DBE5F1" w:themeFill="accent1" w:themeFillTint="33"/>
            <w:vAlign w:val="center"/>
          </w:tcPr>
          <w:p w:rsidR="006132EE" w:rsidRDefault="006132EE" w:rsidP="001B1426">
            <w:pPr>
              <w:jc w:val="center"/>
              <w:cnfStyle w:val="000000100000"/>
            </w:pPr>
          </w:p>
        </w:tc>
        <w:tc>
          <w:tcPr>
            <w:tcW w:w="810" w:type="dxa"/>
            <w:shd w:val="clear" w:color="auto" w:fill="DBE5F1" w:themeFill="accent1" w:themeFillTint="33"/>
            <w:vAlign w:val="center"/>
          </w:tcPr>
          <w:p w:rsidR="006132EE" w:rsidRDefault="006132EE" w:rsidP="001B1426">
            <w:pPr>
              <w:jc w:val="center"/>
              <w:cnfStyle w:val="000000100000"/>
            </w:pPr>
          </w:p>
        </w:tc>
        <w:tc>
          <w:tcPr>
            <w:tcW w:w="1350" w:type="dxa"/>
            <w:shd w:val="clear" w:color="auto" w:fill="DBE5F1" w:themeFill="accent1" w:themeFillTint="33"/>
            <w:vAlign w:val="center"/>
          </w:tcPr>
          <w:p w:rsidR="006132EE" w:rsidRDefault="006132EE" w:rsidP="00C6359A">
            <w:pPr>
              <w:ind w:firstLine="0"/>
              <w:jc w:val="center"/>
              <w:cnfStyle w:val="000000100000"/>
            </w:pPr>
            <w:r>
              <w:t>1.00</w:t>
            </w:r>
          </w:p>
        </w:tc>
        <w:tc>
          <w:tcPr>
            <w:tcW w:w="900" w:type="dxa"/>
            <w:shd w:val="clear" w:color="auto" w:fill="DBE5F1" w:themeFill="accent1" w:themeFillTint="33"/>
            <w:vAlign w:val="center"/>
          </w:tcPr>
          <w:p w:rsidR="006132EE" w:rsidRDefault="006132EE" w:rsidP="001B1426">
            <w:pPr>
              <w:jc w:val="center"/>
              <w:cnfStyle w:val="000000100000"/>
            </w:pPr>
          </w:p>
        </w:tc>
        <w:tc>
          <w:tcPr>
            <w:tcW w:w="1170" w:type="dxa"/>
            <w:shd w:val="clear" w:color="auto" w:fill="DBE5F1" w:themeFill="accent1" w:themeFillTint="33"/>
            <w:vAlign w:val="center"/>
          </w:tcPr>
          <w:p w:rsidR="006132EE" w:rsidRDefault="006132EE" w:rsidP="001B1426">
            <w:pPr>
              <w:jc w:val="center"/>
              <w:cnfStyle w:val="000000100000"/>
            </w:pPr>
          </w:p>
        </w:tc>
        <w:tc>
          <w:tcPr>
            <w:tcW w:w="1260" w:type="dxa"/>
            <w:shd w:val="clear" w:color="auto" w:fill="DBE5F1" w:themeFill="accent1" w:themeFillTint="33"/>
            <w:vAlign w:val="center"/>
          </w:tcPr>
          <w:p w:rsidR="006132EE" w:rsidRDefault="006132EE" w:rsidP="001B1426">
            <w:pPr>
              <w:jc w:val="center"/>
              <w:cnfStyle w:val="000000100000"/>
            </w:pPr>
          </w:p>
        </w:tc>
      </w:tr>
      <w:tr w:rsidR="006132EE" w:rsidTr="001B1426">
        <w:trPr>
          <w:trHeight w:hRule="exact" w:val="936"/>
        </w:trPr>
        <w:tc>
          <w:tcPr>
            <w:cnfStyle w:val="001000000000"/>
            <w:tcW w:w="2898" w:type="dxa"/>
            <w:shd w:val="clear" w:color="auto" w:fill="DBE5F1" w:themeFill="accent1" w:themeFillTint="33"/>
            <w:vAlign w:val="center"/>
          </w:tcPr>
          <w:p w:rsidR="006132EE" w:rsidRPr="00C6359A" w:rsidRDefault="006132EE" w:rsidP="001B1426">
            <w:pPr>
              <w:jc w:val="center"/>
              <w:rPr>
                <w:color w:val="auto"/>
              </w:rPr>
            </w:pPr>
            <w:r w:rsidRPr="00C6359A">
              <w:rPr>
                <w:color w:val="auto"/>
              </w:rPr>
              <w:t>Size of Application Database</w:t>
            </w:r>
          </w:p>
        </w:tc>
        <w:tc>
          <w:tcPr>
            <w:tcW w:w="1080" w:type="dxa"/>
            <w:shd w:val="clear" w:color="auto" w:fill="DBE5F1" w:themeFill="accent1" w:themeFillTint="33"/>
            <w:vAlign w:val="center"/>
          </w:tcPr>
          <w:p w:rsidR="006132EE" w:rsidRDefault="006132EE" w:rsidP="001B1426">
            <w:pPr>
              <w:jc w:val="center"/>
              <w:cnfStyle w:val="000000000000"/>
            </w:pPr>
          </w:p>
        </w:tc>
        <w:tc>
          <w:tcPr>
            <w:tcW w:w="810" w:type="dxa"/>
            <w:shd w:val="clear" w:color="auto" w:fill="DBE5F1" w:themeFill="accent1" w:themeFillTint="33"/>
            <w:vAlign w:val="center"/>
          </w:tcPr>
          <w:p w:rsidR="006132EE" w:rsidRDefault="006132EE" w:rsidP="00C6359A">
            <w:pPr>
              <w:ind w:firstLine="0"/>
              <w:jc w:val="center"/>
              <w:cnfStyle w:val="000000000000"/>
            </w:pPr>
            <w:r>
              <w:t>0.94</w:t>
            </w:r>
          </w:p>
        </w:tc>
        <w:tc>
          <w:tcPr>
            <w:tcW w:w="1350" w:type="dxa"/>
            <w:shd w:val="clear" w:color="auto" w:fill="DBE5F1" w:themeFill="accent1" w:themeFillTint="33"/>
            <w:vAlign w:val="center"/>
          </w:tcPr>
          <w:p w:rsidR="006132EE" w:rsidRDefault="006132EE" w:rsidP="001B1426">
            <w:pPr>
              <w:jc w:val="center"/>
              <w:cnfStyle w:val="000000000000"/>
            </w:pPr>
          </w:p>
        </w:tc>
        <w:tc>
          <w:tcPr>
            <w:tcW w:w="900" w:type="dxa"/>
            <w:shd w:val="clear" w:color="auto" w:fill="DBE5F1" w:themeFill="accent1" w:themeFillTint="33"/>
            <w:vAlign w:val="center"/>
          </w:tcPr>
          <w:p w:rsidR="006132EE" w:rsidRDefault="006132EE" w:rsidP="001B1426">
            <w:pPr>
              <w:jc w:val="center"/>
              <w:cnfStyle w:val="000000000000"/>
            </w:pPr>
          </w:p>
        </w:tc>
        <w:tc>
          <w:tcPr>
            <w:tcW w:w="1170" w:type="dxa"/>
            <w:shd w:val="clear" w:color="auto" w:fill="DBE5F1" w:themeFill="accent1" w:themeFillTint="33"/>
            <w:vAlign w:val="center"/>
          </w:tcPr>
          <w:p w:rsidR="006132EE" w:rsidRDefault="006132EE" w:rsidP="001B1426">
            <w:pPr>
              <w:jc w:val="center"/>
              <w:cnfStyle w:val="000000000000"/>
            </w:pPr>
          </w:p>
        </w:tc>
        <w:tc>
          <w:tcPr>
            <w:tcW w:w="1260" w:type="dxa"/>
            <w:shd w:val="clear" w:color="auto" w:fill="DBE5F1" w:themeFill="accent1" w:themeFillTint="33"/>
            <w:vAlign w:val="center"/>
          </w:tcPr>
          <w:p w:rsidR="006132EE" w:rsidRDefault="006132EE" w:rsidP="001B1426">
            <w:pPr>
              <w:jc w:val="center"/>
              <w:cnfStyle w:val="000000000000"/>
            </w:pPr>
          </w:p>
        </w:tc>
      </w:tr>
      <w:tr w:rsidR="006132EE" w:rsidTr="001B1426">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1B1426">
            <w:pPr>
              <w:jc w:val="center"/>
              <w:rPr>
                <w:color w:val="auto"/>
              </w:rPr>
            </w:pPr>
            <w:r w:rsidRPr="00C6359A">
              <w:rPr>
                <w:color w:val="auto"/>
              </w:rPr>
              <w:t>Complexity of Project</w:t>
            </w:r>
          </w:p>
        </w:tc>
        <w:tc>
          <w:tcPr>
            <w:tcW w:w="1080" w:type="dxa"/>
            <w:shd w:val="clear" w:color="auto" w:fill="DBE5F1" w:themeFill="accent1" w:themeFillTint="33"/>
            <w:vAlign w:val="center"/>
          </w:tcPr>
          <w:p w:rsidR="006132EE" w:rsidRDefault="006132EE" w:rsidP="001B1426">
            <w:pPr>
              <w:jc w:val="center"/>
              <w:cnfStyle w:val="000000100000"/>
            </w:pPr>
          </w:p>
        </w:tc>
        <w:tc>
          <w:tcPr>
            <w:tcW w:w="810" w:type="dxa"/>
            <w:shd w:val="clear" w:color="auto" w:fill="DBE5F1" w:themeFill="accent1" w:themeFillTint="33"/>
            <w:vAlign w:val="center"/>
          </w:tcPr>
          <w:p w:rsidR="006132EE" w:rsidRDefault="006132EE" w:rsidP="001B1426">
            <w:pPr>
              <w:jc w:val="center"/>
              <w:cnfStyle w:val="000000100000"/>
            </w:pPr>
          </w:p>
        </w:tc>
        <w:tc>
          <w:tcPr>
            <w:tcW w:w="1350" w:type="dxa"/>
            <w:shd w:val="clear" w:color="auto" w:fill="DBE5F1" w:themeFill="accent1" w:themeFillTint="33"/>
            <w:vAlign w:val="center"/>
          </w:tcPr>
          <w:p w:rsidR="006132EE" w:rsidRDefault="006132EE" w:rsidP="001B1426">
            <w:pPr>
              <w:jc w:val="center"/>
              <w:cnfStyle w:val="000000100000"/>
            </w:pPr>
          </w:p>
        </w:tc>
        <w:tc>
          <w:tcPr>
            <w:tcW w:w="900" w:type="dxa"/>
            <w:shd w:val="clear" w:color="auto" w:fill="DBE5F1" w:themeFill="accent1" w:themeFillTint="33"/>
            <w:vAlign w:val="center"/>
          </w:tcPr>
          <w:p w:rsidR="006132EE" w:rsidRDefault="006132EE" w:rsidP="00C6359A">
            <w:pPr>
              <w:ind w:firstLine="0"/>
              <w:jc w:val="center"/>
              <w:cnfStyle w:val="000000100000"/>
            </w:pPr>
            <w:r>
              <w:t>*1.22</w:t>
            </w:r>
          </w:p>
        </w:tc>
        <w:tc>
          <w:tcPr>
            <w:tcW w:w="1170" w:type="dxa"/>
            <w:shd w:val="clear" w:color="auto" w:fill="DBE5F1" w:themeFill="accent1" w:themeFillTint="33"/>
            <w:vAlign w:val="center"/>
          </w:tcPr>
          <w:p w:rsidR="006132EE" w:rsidRDefault="006132EE" w:rsidP="001B1426">
            <w:pPr>
              <w:jc w:val="center"/>
              <w:cnfStyle w:val="000000100000"/>
            </w:pPr>
          </w:p>
        </w:tc>
        <w:tc>
          <w:tcPr>
            <w:tcW w:w="1260" w:type="dxa"/>
            <w:shd w:val="clear" w:color="auto" w:fill="DBE5F1" w:themeFill="accent1" w:themeFillTint="33"/>
            <w:vAlign w:val="center"/>
          </w:tcPr>
          <w:p w:rsidR="006132EE" w:rsidRDefault="006132EE" w:rsidP="001B1426">
            <w:pPr>
              <w:jc w:val="center"/>
              <w:cnfStyle w:val="000000100000"/>
            </w:pPr>
          </w:p>
        </w:tc>
      </w:tr>
      <w:tr w:rsidR="006132EE" w:rsidTr="00C6359A">
        <w:trPr>
          <w:trHeight w:hRule="exact" w:val="1307"/>
        </w:trPr>
        <w:tc>
          <w:tcPr>
            <w:cnfStyle w:val="001000000000"/>
            <w:tcW w:w="2898" w:type="dxa"/>
            <w:shd w:val="clear" w:color="auto" w:fill="8DB3E2" w:themeFill="text2" w:themeFillTint="66"/>
            <w:vAlign w:val="bottom"/>
          </w:tcPr>
          <w:p w:rsidR="006132EE" w:rsidRPr="00C6359A" w:rsidRDefault="006132EE" w:rsidP="00C6359A">
            <w:pPr>
              <w:jc w:val="center"/>
              <w:rPr>
                <w:sz w:val="24"/>
                <w:szCs w:val="24"/>
              </w:rPr>
            </w:pPr>
            <w:r w:rsidRPr="00C6359A">
              <w:rPr>
                <w:sz w:val="24"/>
                <w:szCs w:val="24"/>
              </w:rPr>
              <w:t>Hardware Attributes</w:t>
            </w:r>
          </w:p>
        </w:tc>
        <w:tc>
          <w:tcPr>
            <w:tcW w:w="108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Low</w:t>
            </w:r>
          </w:p>
        </w:tc>
        <w:tc>
          <w:tcPr>
            <w:tcW w:w="81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Low</w:t>
            </w:r>
          </w:p>
        </w:tc>
        <w:tc>
          <w:tcPr>
            <w:tcW w:w="135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Nominal</w:t>
            </w:r>
          </w:p>
        </w:tc>
        <w:tc>
          <w:tcPr>
            <w:tcW w:w="90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High</w:t>
            </w:r>
          </w:p>
        </w:tc>
        <w:tc>
          <w:tcPr>
            <w:tcW w:w="117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High</w:t>
            </w:r>
          </w:p>
        </w:tc>
        <w:tc>
          <w:tcPr>
            <w:tcW w:w="126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Extra High</w:t>
            </w:r>
          </w:p>
        </w:tc>
      </w:tr>
      <w:tr w:rsidR="006132EE" w:rsidTr="00C6359A">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C6359A">
            <w:pPr>
              <w:jc w:val="center"/>
              <w:rPr>
                <w:color w:val="auto"/>
              </w:rPr>
            </w:pPr>
            <w:r w:rsidRPr="00C6359A">
              <w:rPr>
                <w:color w:val="auto"/>
              </w:rPr>
              <w:t>Run-time Performance Constraints</w:t>
            </w:r>
          </w:p>
        </w:tc>
        <w:tc>
          <w:tcPr>
            <w:tcW w:w="1080" w:type="dxa"/>
            <w:shd w:val="clear" w:color="auto" w:fill="DBE5F1" w:themeFill="accent1" w:themeFillTint="33"/>
            <w:vAlign w:val="center"/>
          </w:tcPr>
          <w:p w:rsidR="006132EE" w:rsidRPr="00C6359A" w:rsidRDefault="006132EE" w:rsidP="00C6359A">
            <w:pPr>
              <w:jc w:val="center"/>
              <w:cnfStyle w:val="000000100000"/>
            </w:pPr>
          </w:p>
        </w:tc>
        <w:tc>
          <w:tcPr>
            <w:tcW w:w="810" w:type="dxa"/>
            <w:shd w:val="clear" w:color="auto" w:fill="DBE5F1" w:themeFill="accent1" w:themeFillTint="33"/>
            <w:vAlign w:val="center"/>
          </w:tcPr>
          <w:p w:rsidR="006132EE" w:rsidRPr="00C6359A" w:rsidRDefault="006132EE" w:rsidP="00C6359A">
            <w:pPr>
              <w:jc w:val="center"/>
              <w:cnfStyle w:val="000000100000"/>
            </w:pPr>
          </w:p>
        </w:tc>
        <w:tc>
          <w:tcPr>
            <w:tcW w:w="1350" w:type="dxa"/>
            <w:shd w:val="clear" w:color="auto" w:fill="DBE5F1" w:themeFill="accent1" w:themeFillTint="33"/>
            <w:vAlign w:val="center"/>
          </w:tcPr>
          <w:p w:rsidR="006132EE" w:rsidRPr="00C6359A" w:rsidRDefault="006132EE" w:rsidP="00C6359A">
            <w:pPr>
              <w:cnfStyle w:val="000000100000"/>
            </w:pPr>
            <w:r w:rsidRPr="00C6359A">
              <w:t>1.00</w:t>
            </w:r>
          </w:p>
        </w:tc>
        <w:tc>
          <w:tcPr>
            <w:tcW w:w="900" w:type="dxa"/>
            <w:shd w:val="clear" w:color="auto" w:fill="DBE5F1" w:themeFill="accent1" w:themeFillTint="33"/>
            <w:vAlign w:val="center"/>
          </w:tcPr>
          <w:p w:rsidR="006132EE" w:rsidRPr="00C6359A" w:rsidRDefault="006132EE" w:rsidP="00C6359A">
            <w:pPr>
              <w:jc w:val="center"/>
              <w:cnfStyle w:val="000000100000"/>
            </w:pPr>
          </w:p>
        </w:tc>
        <w:tc>
          <w:tcPr>
            <w:tcW w:w="1170" w:type="dxa"/>
            <w:shd w:val="clear" w:color="auto" w:fill="DBE5F1" w:themeFill="accent1" w:themeFillTint="33"/>
            <w:vAlign w:val="center"/>
          </w:tcPr>
          <w:p w:rsidR="006132EE" w:rsidRPr="00C6359A" w:rsidRDefault="006132EE" w:rsidP="00C6359A">
            <w:pPr>
              <w:jc w:val="center"/>
              <w:cnfStyle w:val="000000100000"/>
            </w:pPr>
          </w:p>
        </w:tc>
        <w:tc>
          <w:tcPr>
            <w:tcW w:w="1260" w:type="dxa"/>
            <w:shd w:val="clear" w:color="auto" w:fill="DBE5F1" w:themeFill="accent1" w:themeFillTint="33"/>
            <w:vAlign w:val="center"/>
          </w:tcPr>
          <w:p w:rsidR="006132EE" w:rsidRPr="00C6359A" w:rsidRDefault="006132EE" w:rsidP="00C6359A">
            <w:pPr>
              <w:jc w:val="center"/>
              <w:cnfStyle w:val="000000100000"/>
            </w:pPr>
          </w:p>
        </w:tc>
      </w:tr>
      <w:tr w:rsidR="006132EE" w:rsidTr="00C6359A">
        <w:trPr>
          <w:trHeight w:hRule="exact" w:val="936"/>
        </w:trPr>
        <w:tc>
          <w:tcPr>
            <w:cnfStyle w:val="001000000000"/>
            <w:tcW w:w="2898" w:type="dxa"/>
            <w:shd w:val="clear" w:color="auto" w:fill="DBE5F1" w:themeFill="accent1" w:themeFillTint="33"/>
            <w:vAlign w:val="center"/>
          </w:tcPr>
          <w:p w:rsidR="006132EE" w:rsidRPr="00C6359A" w:rsidRDefault="006132EE" w:rsidP="00C6359A">
            <w:pPr>
              <w:jc w:val="center"/>
              <w:rPr>
                <w:color w:val="auto"/>
              </w:rPr>
            </w:pPr>
            <w:r w:rsidRPr="00C6359A">
              <w:rPr>
                <w:color w:val="auto"/>
              </w:rPr>
              <w:t>Memory Constraints</w:t>
            </w:r>
          </w:p>
        </w:tc>
        <w:tc>
          <w:tcPr>
            <w:tcW w:w="1080" w:type="dxa"/>
            <w:shd w:val="clear" w:color="auto" w:fill="DBE5F1" w:themeFill="accent1" w:themeFillTint="33"/>
            <w:vAlign w:val="center"/>
          </w:tcPr>
          <w:p w:rsidR="006132EE" w:rsidRPr="00C6359A" w:rsidRDefault="006132EE" w:rsidP="00C6359A">
            <w:pPr>
              <w:jc w:val="center"/>
              <w:cnfStyle w:val="000000000000"/>
            </w:pPr>
          </w:p>
        </w:tc>
        <w:tc>
          <w:tcPr>
            <w:tcW w:w="810" w:type="dxa"/>
            <w:shd w:val="clear" w:color="auto" w:fill="DBE5F1" w:themeFill="accent1" w:themeFillTint="33"/>
            <w:vAlign w:val="center"/>
          </w:tcPr>
          <w:p w:rsidR="006132EE" w:rsidRPr="00C6359A" w:rsidRDefault="006132EE" w:rsidP="00C6359A">
            <w:pPr>
              <w:jc w:val="center"/>
              <w:cnfStyle w:val="000000000000"/>
            </w:pPr>
          </w:p>
        </w:tc>
        <w:tc>
          <w:tcPr>
            <w:tcW w:w="1350" w:type="dxa"/>
            <w:shd w:val="clear" w:color="auto" w:fill="DBE5F1" w:themeFill="accent1" w:themeFillTint="33"/>
            <w:vAlign w:val="center"/>
          </w:tcPr>
          <w:p w:rsidR="006132EE" w:rsidRPr="00C6359A" w:rsidRDefault="006132EE" w:rsidP="00C6359A">
            <w:pPr>
              <w:cnfStyle w:val="000000000000"/>
            </w:pPr>
            <w:r w:rsidRPr="00C6359A">
              <w:t>1.00</w:t>
            </w:r>
          </w:p>
        </w:tc>
        <w:tc>
          <w:tcPr>
            <w:tcW w:w="900" w:type="dxa"/>
            <w:shd w:val="clear" w:color="auto" w:fill="DBE5F1" w:themeFill="accent1" w:themeFillTint="33"/>
            <w:vAlign w:val="center"/>
          </w:tcPr>
          <w:p w:rsidR="006132EE" w:rsidRPr="00C6359A" w:rsidRDefault="006132EE" w:rsidP="00C6359A">
            <w:pPr>
              <w:jc w:val="center"/>
              <w:cnfStyle w:val="000000000000"/>
            </w:pPr>
          </w:p>
        </w:tc>
        <w:tc>
          <w:tcPr>
            <w:tcW w:w="1170" w:type="dxa"/>
            <w:shd w:val="clear" w:color="auto" w:fill="DBE5F1" w:themeFill="accent1" w:themeFillTint="33"/>
            <w:vAlign w:val="center"/>
          </w:tcPr>
          <w:p w:rsidR="006132EE" w:rsidRPr="00C6359A" w:rsidRDefault="006132EE" w:rsidP="00C6359A">
            <w:pPr>
              <w:jc w:val="center"/>
              <w:cnfStyle w:val="000000000000"/>
            </w:pPr>
          </w:p>
        </w:tc>
        <w:tc>
          <w:tcPr>
            <w:tcW w:w="1260" w:type="dxa"/>
            <w:shd w:val="clear" w:color="auto" w:fill="DBE5F1" w:themeFill="accent1" w:themeFillTint="33"/>
            <w:vAlign w:val="center"/>
          </w:tcPr>
          <w:p w:rsidR="006132EE" w:rsidRPr="00C6359A" w:rsidRDefault="006132EE" w:rsidP="00C6359A">
            <w:pPr>
              <w:jc w:val="center"/>
              <w:cnfStyle w:val="000000000000"/>
            </w:pPr>
          </w:p>
        </w:tc>
      </w:tr>
      <w:tr w:rsidR="006132EE" w:rsidTr="00C6359A">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C6359A">
            <w:pPr>
              <w:ind w:firstLine="0"/>
              <w:jc w:val="center"/>
              <w:rPr>
                <w:color w:val="auto"/>
              </w:rPr>
            </w:pPr>
            <w:r w:rsidRPr="00C6359A">
              <w:rPr>
                <w:color w:val="auto"/>
              </w:rPr>
              <w:lastRenderedPageBreak/>
              <w:t>Volatility of VM Environment</w:t>
            </w:r>
          </w:p>
        </w:tc>
        <w:tc>
          <w:tcPr>
            <w:tcW w:w="1080" w:type="dxa"/>
            <w:shd w:val="clear" w:color="auto" w:fill="DBE5F1" w:themeFill="accent1" w:themeFillTint="33"/>
            <w:vAlign w:val="center"/>
          </w:tcPr>
          <w:p w:rsidR="006132EE" w:rsidRPr="00C6359A" w:rsidRDefault="006132EE" w:rsidP="00C6359A">
            <w:pPr>
              <w:jc w:val="center"/>
              <w:cnfStyle w:val="000000100000"/>
            </w:pPr>
          </w:p>
        </w:tc>
        <w:tc>
          <w:tcPr>
            <w:tcW w:w="810" w:type="dxa"/>
            <w:shd w:val="clear" w:color="auto" w:fill="DBE5F1" w:themeFill="accent1" w:themeFillTint="33"/>
            <w:vAlign w:val="center"/>
          </w:tcPr>
          <w:p w:rsidR="006132EE" w:rsidRPr="00C6359A" w:rsidRDefault="006132EE" w:rsidP="00C6359A">
            <w:pPr>
              <w:ind w:firstLine="0"/>
              <w:jc w:val="center"/>
              <w:cnfStyle w:val="000000100000"/>
            </w:pPr>
            <w:r w:rsidRPr="00C6359A">
              <w:t>0.87</w:t>
            </w:r>
          </w:p>
        </w:tc>
        <w:tc>
          <w:tcPr>
            <w:tcW w:w="1350" w:type="dxa"/>
            <w:shd w:val="clear" w:color="auto" w:fill="DBE5F1" w:themeFill="accent1" w:themeFillTint="33"/>
            <w:vAlign w:val="center"/>
          </w:tcPr>
          <w:p w:rsidR="006132EE" w:rsidRPr="00C6359A" w:rsidRDefault="006132EE" w:rsidP="00C6359A">
            <w:pPr>
              <w:jc w:val="center"/>
              <w:cnfStyle w:val="000000100000"/>
            </w:pPr>
          </w:p>
        </w:tc>
        <w:tc>
          <w:tcPr>
            <w:tcW w:w="900" w:type="dxa"/>
            <w:shd w:val="clear" w:color="auto" w:fill="DBE5F1" w:themeFill="accent1" w:themeFillTint="33"/>
            <w:vAlign w:val="center"/>
          </w:tcPr>
          <w:p w:rsidR="006132EE" w:rsidRPr="00C6359A" w:rsidRDefault="006132EE" w:rsidP="00C6359A">
            <w:pPr>
              <w:jc w:val="center"/>
              <w:cnfStyle w:val="000000100000"/>
            </w:pPr>
          </w:p>
        </w:tc>
        <w:tc>
          <w:tcPr>
            <w:tcW w:w="1170" w:type="dxa"/>
            <w:shd w:val="clear" w:color="auto" w:fill="DBE5F1" w:themeFill="accent1" w:themeFillTint="33"/>
            <w:vAlign w:val="center"/>
          </w:tcPr>
          <w:p w:rsidR="006132EE" w:rsidRPr="00C6359A" w:rsidRDefault="006132EE" w:rsidP="00C6359A">
            <w:pPr>
              <w:jc w:val="center"/>
              <w:cnfStyle w:val="000000100000"/>
            </w:pPr>
          </w:p>
        </w:tc>
        <w:tc>
          <w:tcPr>
            <w:tcW w:w="1260" w:type="dxa"/>
            <w:shd w:val="clear" w:color="auto" w:fill="DBE5F1" w:themeFill="accent1" w:themeFillTint="33"/>
            <w:vAlign w:val="center"/>
          </w:tcPr>
          <w:p w:rsidR="006132EE" w:rsidRPr="00C6359A" w:rsidRDefault="006132EE" w:rsidP="00C6359A">
            <w:pPr>
              <w:jc w:val="center"/>
              <w:cnfStyle w:val="000000100000"/>
            </w:pPr>
          </w:p>
        </w:tc>
      </w:tr>
      <w:tr w:rsidR="006132EE" w:rsidTr="00C6359A">
        <w:trPr>
          <w:trHeight w:hRule="exact" w:val="1334"/>
        </w:trPr>
        <w:tc>
          <w:tcPr>
            <w:cnfStyle w:val="001000000000"/>
            <w:tcW w:w="2898" w:type="dxa"/>
            <w:shd w:val="clear" w:color="auto" w:fill="8DB3E2" w:themeFill="text2" w:themeFillTint="66"/>
            <w:vAlign w:val="bottom"/>
          </w:tcPr>
          <w:p w:rsidR="006132EE" w:rsidRPr="00C6359A" w:rsidRDefault="006132EE" w:rsidP="00C6359A">
            <w:pPr>
              <w:jc w:val="center"/>
              <w:rPr>
                <w:sz w:val="24"/>
                <w:szCs w:val="24"/>
              </w:rPr>
            </w:pPr>
            <w:r w:rsidRPr="00C6359A">
              <w:rPr>
                <w:sz w:val="24"/>
                <w:szCs w:val="24"/>
              </w:rPr>
              <w:t>Personnel Attributes</w:t>
            </w:r>
          </w:p>
        </w:tc>
        <w:tc>
          <w:tcPr>
            <w:tcW w:w="108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Low</w:t>
            </w:r>
          </w:p>
        </w:tc>
        <w:tc>
          <w:tcPr>
            <w:tcW w:w="81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Low</w:t>
            </w:r>
          </w:p>
        </w:tc>
        <w:tc>
          <w:tcPr>
            <w:tcW w:w="135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Nominal</w:t>
            </w:r>
          </w:p>
        </w:tc>
        <w:tc>
          <w:tcPr>
            <w:tcW w:w="90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High</w:t>
            </w:r>
          </w:p>
        </w:tc>
        <w:tc>
          <w:tcPr>
            <w:tcW w:w="117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High</w:t>
            </w:r>
          </w:p>
        </w:tc>
        <w:tc>
          <w:tcPr>
            <w:tcW w:w="126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Extra High</w:t>
            </w:r>
          </w:p>
        </w:tc>
      </w:tr>
      <w:tr w:rsidR="006132EE" w:rsidTr="00815298">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Analyst Capabilities</w:t>
            </w:r>
          </w:p>
        </w:tc>
        <w:tc>
          <w:tcPr>
            <w:tcW w:w="1080" w:type="dxa"/>
            <w:shd w:val="clear" w:color="auto" w:fill="DBE5F1" w:themeFill="accent1" w:themeFillTint="33"/>
            <w:vAlign w:val="center"/>
          </w:tcPr>
          <w:p w:rsidR="006132EE" w:rsidRDefault="006132EE" w:rsidP="00815298">
            <w:pPr>
              <w:jc w:val="center"/>
              <w:cnfStyle w:val="000000100000"/>
            </w:pPr>
          </w:p>
        </w:tc>
        <w:tc>
          <w:tcPr>
            <w:tcW w:w="810" w:type="dxa"/>
            <w:shd w:val="clear" w:color="auto" w:fill="DBE5F1" w:themeFill="accent1" w:themeFillTint="33"/>
            <w:vAlign w:val="center"/>
          </w:tcPr>
          <w:p w:rsidR="006132EE" w:rsidRDefault="006132EE" w:rsidP="00815298">
            <w:pPr>
              <w:ind w:firstLine="0"/>
              <w:jc w:val="center"/>
              <w:cnfStyle w:val="000000100000"/>
            </w:pPr>
            <w:r>
              <w:t>1.19</w:t>
            </w:r>
          </w:p>
        </w:tc>
        <w:tc>
          <w:tcPr>
            <w:tcW w:w="1350" w:type="dxa"/>
            <w:shd w:val="clear" w:color="auto" w:fill="DBE5F1" w:themeFill="accent1" w:themeFillTint="33"/>
            <w:vAlign w:val="center"/>
          </w:tcPr>
          <w:p w:rsidR="006132EE" w:rsidRDefault="006132EE" w:rsidP="00815298">
            <w:pPr>
              <w:jc w:val="center"/>
              <w:cnfStyle w:val="000000100000"/>
            </w:pPr>
          </w:p>
        </w:tc>
        <w:tc>
          <w:tcPr>
            <w:tcW w:w="900" w:type="dxa"/>
            <w:shd w:val="clear" w:color="auto" w:fill="DBE5F1" w:themeFill="accent1" w:themeFillTint="33"/>
            <w:vAlign w:val="center"/>
          </w:tcPr>
          <w:p w:rsidR="006132EE" w:rsidRDefault="006132EE" w:rsidP="00815298">
            <w:pPr>
              <w:jc w:val="center"/>
              <w:cnfStyle w:val="000000100000"/>
            </w:pPr>
          </w:p>
        </w:tc>
        <w:tc>
          <w:tcPr>
            <w:tcW w:w="1170" w:type="dxa"/>
            <w:shd w:val="clear" w:color="auto" w:fill="DBE5F1" w:themeFill="accent1" w:themeFillTint="33"/>
            <w:vAlign w:val="center"/>
          </w:tcPr>
          <w:p w:rsidR="006132EE" w:rsidRDefault="006132EE" w:rsidP="00815298">
            <w:pPr>
              <w:jc w:val="center"/>
              <w:cnfStyle w:val="000000100000"/>
            </w:pPr>
          </w:p>
        </w:tc>
        <w:tc>
          <w:tcPr>
            <w:tcW w:w="1260" w:type="dxa"/>
            <w:shd w:val="clear" w:color="auto" w:fill="DBE5F1" w:themeFill="accent1" w:themeFillTint="33"/>
            <w:vAlign w:val="center"/>
          </w:tcPr>
          <w:p w:rsidR="006132EE" w:rsidRDefault="006132EE" w:rsidP="00815298">
            <w:pPr>
              <w:jc w:val="center"/>
              <w:cnfStyle w:val="000000100000"/>
            </w:pPr>
          </w:p>
        </w:tc>
      </w:tr>
      <w:tr w:rsidR="006132EE" w:rsidTr="00815298">
        <w:trPr>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Application Experience</w:t>
            </w:r>
          </w:p>
        </w:tc>
        <w:tc>
          <w:tcPr>
            <w:tcW w:w="1080" w:type="dxa"/>
            <w:shd w:val="clear" w:color="auto" w:fill="DBE5F1" w:themeFill="accent1" w:themeFillTint="33"/>
            <w:vAlign w:val="center"/>
          </w:tcPr>
          <w:p w:rsidR="006132EE" w:rsidRDefault="006132EE" w:rsidP="00815298">
            <w:pPr>
              <w:jc w:val="center"/>
              <w:cnfStyle w:val="000000000000"/>
            </w:pPr>
          </w:p>
        </w:tc>
        <w:tc>
          <w:tcPr>
            <w:tcW w:w="810" w:type="dxa"/>
            <w:shd w:val="clear" w:color="auto" w:fill="DBE5F1" w:themeFill="accent1" w:themeFillTint="33"/>
            <w:vAlign w:val="center"/>
          </w:tcPr>
          <w:p w:rsidR="006132EE" w:rsidRDefault="006132EE" w:rsidP="00815298">
            <w:pPr>
              <w:jc w:val="center"/>
              <w:cnfStyle w:val="000000000000"/>
            </w:pPr>
          </w:p>
        </w:tc>
        <w:tc>
          <w:tcPr>
            <w:tcW w:w="1350" w:type="dxa"/>
            <w:shd w:val="clear" w:color="auto" w:fill="DBE5F1" w:themeFill="accent1" w:themeFillTint="33"/>
            <w:vAlign w:val="center"/>
          </w:tcPr>
          <w:p w:rsidR="006132EE" w:rsidRDefault="006132EE" w:rsidP="00815298">
            <w:pPr>
              <w:ind w:firstLine="0"/>
              <w:jc w:val="center"/>
              <w:cnfStyle w:val="000000000000"/>
            </w:pPr>
            <w:r>
              <w:t>1.00</w:t>
            </w:r>
          </w:p>
        </w:tc>
        <w:tc>
          <w:tcPr>
            <w:tcW w:w="900" w:type="dxa"/>
            <w:shd w:val="clear" w:color="auto" w:fill="DBE5F1" w:themeFill="accent1" w:themeFillTint="33"/>
            <w:vAlign w:val="center"/>
          </w:tcPr>
          <w:p w:rsidR="006132EE" w:rsidRDefault="006132EE" w:rsidP="00815298">
            <w:pPr>
              <w:jc w:val="center"/>
              <w:cnfStyle w:val="000000000000"/>
            </w:pPr>
          </w:p>
        </w:tc>
        <w:tc>
          <w:tcPr>
            <w:tcW w:w="1170" w:type="dxa"/>
            <w:shd w:val="clear" w:color="auto" w:fill="DBE5F1" w:themeFill="accent1" w:themeFillTint="33"/>
            <w:vAlign w:val="center"/>
          </w:tcPr>
          <w:p w:rsidR="006132EE" w:rsidRDefault="006132EE" w:rsidP="00815298">
            <w:pPr>
              <w:jc w:val="center"/>
              <w:cnfStyle w:val="000000000000"/>
            </w:pPr>
          </w:p>
        </w:tc>
        <w:tc>
          <w:tcPr>
            <w:tcW w:w="1260" w:type="dxa"/>
            <w:shd w:val="clear" w:color="auto" w:fill="DBE5F1" w:themeFill="accent1" w:themeFillTint="33"/>
            <w:vAlign w:val="center"/>
          </w:tcPr>
          <w:p w:rsidR="006132EE" w:rsidRDefault="006132EE" w:rsidP="00815298">
            <w:pPr>
              <w:jc w:val="center"/>
              <w:cnfStyle w:val="000000000000"/>
            </w:pPr>
          </w:p>
        </w:tc>
      </w:tr>
      <w:tr w:rsidR="006132EE" w:rsidTr="00815298">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Software Engineer Capability</w:t>
            </w:r>
          </w:p>
        </w:tc>
        <w:tc>
          <w:tcPr>
            <w:tcW w:w="1080" w:type="dxa"/>
            <w:shd w:val="clear" w:color="auto" w:fill="DBE5F1" w:themeFill="accent1" w:themeFillTint="33"/>
            <w:vAlign w:val="center"/>
          </w:tcPr>
          <w:p w:rsidR="006132EE" w:rsidRDefault="006132EE" w:rsidP="00815298">
            <w:pPr>
              <w:jc w:val="center"/>
              <w:cnfStyle w:val="000000100000"/>
            </w:pPr>
          </w:p>
        </w:tc>
        <w:tc>
          <w:tcPr>
            <w:tcW w:w="810" w:type="dxa"/>
            <w:shd w:val="clear" w:color="auto" w:fill="DBE5F1" w:themeFill="accent1" w:themeFillTint="33"/>
            <w:vAlign w:val="center"/>
          </w:tcPr>
          <w:p w:rsidR="006132EE" w:rsidRDefault="006132EE" w:rsidP="00815298">
            <w:pPr>
              <w:jc w:val="center"/>
              <w:cnfStyle w:val="000000100000"/>
            </w:pPr>
          </w:p>
        </w:tc>
        <w:tc>
          <w:tcPr>
            <w:tcW w:w="1350" w:type="dxa"/>
            <w:shd w:val="clear" w:color="auto" w:fill="DBE5F1" w:themeFill="accent1" w:themeFillTint="33"/>
            <w:vAlign w:val="center"/>
          </w:tcPr>
          <w:p w:rsidR="006132EE" w:rsidRDefault="006132EE" w:rsidP="00815298">
            <w:pPr>
              <w:ind w:firstLine="0"/>
              <w:jc w:val="center"/>
              <w:cnfStyle w:val="000000100000"/>
            </w:pPr>
            <w:r>
              <w:t>1.00</w:t>
            </w:r>
          </w:p>
        </w:tc>
        <w:tc>
          <w:tcPr>
            <w:tcW w:w="900" w:type="dxa"/>
            <w:shd w:val="clear" w:color="auto" w:fill="DBE5F1" w:themeFill="accent1" w:themeFillTint="33"/>
            <w:vAlign w:val="center"/>
          </w:tcPr>
          <w:p w:rsidR="006132EE" w:rsidRDefault="006132EE" w:rsidP="00815298">
            <w:pPr>
              <w:jc w:val="center"/>
              <w:cnfStyle w:val="000000100000"/>
            </w:pPr>
          </w:p>
        </w:tc>
        <w:tc>
          <w:tcPr>
            <w:tcW w:w="1170" w:type="dxa"/>
            <w:shd w:val="clear" w:color="auto" w:fill="DBE5F1" w:themeFill="accent1" w:themeFillTint="33"/>
            <w:vAlign w:val="center"/>
          </w:tcPr>
          <w:p w:rsidR="006132EE" w:rsidRDefault="006132EE" w:rsidP="00815298">
            <w:pPr>
              <w:jc w:val="center"/>
              <w:cnfStyle w:val="000000100000"/>
            </w:pPr>
          </w:p>
        </w:tc>
        <w:tc>
          <w:tcPr>
            <w:tcW w:w="1260" w:type="dxa"/>
            <w:shd w:val="clear" w:color="auto" w:fill="DBE5F1" w:themeFill="accent1" w:themeFillTint="33"/>
            <w:vAlign w:val="center"/>
          </w:tcPr>
          <w:p w:rsidR="006132EE" w:rsidRDefault="006132EE" w:rsidP="00815298">
            <w:pPr>
              <w:jc w:val="center"/>
              <w:cnfStyle w:val="000000100000"/>
            </w:pPr>
          </w:p>
        </w:tc>
      </w:tr>
      <w:tr w:rsidR="006132EE" w:rsidTr="00815298">
        <w:trPr>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VM Experience</w:t>
            </w:r>
          </w:p>
        </w:tc>
        <w:tc>
          <w:tcPr>
            <w:tcW w:w="1080" w:type="dxa"/>
            <w:shd w:val="clear" w:color="auto" w:fill="DBE5F1" w:themeFill="accent1" w:themeFillTint="33"/>
            <w:vAlign w:val="center"/>
          </w:tcPr>
          <w:p w:rsidR="006132EE" w:rsidRDefault="006132EE" w:rsidP="00815298">
            <w:pPr>
              <w:jc w:val="center"/>
              <w:cnfStyle w:val="000000000000"/>
            </w:pPr>
          </w:p>
        </w:tc>
        <w:tc>
          <w:tcPr>
            <w:tcW w:w="810" w:type="dxa"/>
            <w:shd w:val="clear" w:color="auto" w:fill="DBE5F1" w:themeFill="accent1" w:themeFillTint="33"/>
            <w:vAlign w:val="center"/>
          </w:tcPr>
          <w:p w:rsidR="006132EE" w:rsidRDefault="006132EE" w:rsidP="00815298">
            <w:pPr>
              <w:jc w:val="center"/>
              <w:cnfStyle w:val="000000000000"/>
            </w:pPr>
          </w:p>
        </w:tc>
        <w:tc>
          <w:tcPr>
            <w:tcW w:w="1350" w:type="dxa"/>
            <w:shd w:val="clear" w:color="auto" w:fill="DBE5F1" w:themeFill="accent1" w:themeFillTint="33"/>
            <w:vAlign w:val="center"/>
          </w:tcPr>
          <w:p w:rsidR="006132EE" w:rsidRDefault="006132EE" w:rsidP="00815298">
            <w:pPr>
              <w:jc w:val="center"/>
              <w:cnfStyle w:val="000000000000"/>
            </w:pPr>
          </w:p>
        </w:tc>
        <w:tc>
          <w:tcPr>
            <w:tcW w:w="900" w:type="dxa"/>
            <w:shd w:val="clear" w:color="auto" w:fill="DBE5F1" w:themeFill="accent1" w:themeFillTint="33"/>
            <w:vAlign w:val="center"/>
          </w:tcPr>
          <w:p w:rsidR="006132EE" w:rsidRDefault="006132EE" w:rsidP="00815298">
            <w:pPr>
              <w:ind w:firstLine="0"/>
              <w:jc w:val="center"/>
              <w:cnfStyle w:val="000000000000"/>
            </w:pPr>
            <w:r>
              <w:t>0.90</w:t>
            </w:r>
          </w:p>
        </w:tc>
        <w:tc>
          <w:tcPr>
            <w:tcW w:w="1170" w:type="dxa"/>
            <w:shd w:val="clear" w:color="auto" w:fill="DBE5F1" w:themeFill="accent1" w:themeFillTint="33"/>
            <w:vAlign w:val="center"/>
          </w:tcPr>
          <w:p w:rsidR="006132EE" w:rsidRDefault="006132EE" w:rsidP="00815298">
            <w:pPr>
              <w:jc w:val="center"/>
              <w:cnfStyle w:val="000000000000"/>
            </w:pPr>
          </w:p>
        </w:tc>
        <w:tc>
          <w:tcPr>
            <w:tcW w:w="1260" w:type="dxa"/>
            <w:shd w:val="clear" w:color="auto" w:fill="DBE5F1" w:themeFill="accent1" w:themeFillTint="33"/>
            <w:vAlign w:val="center"/>
          </w:tcPr>
          <w:p w:rsidR="006132EE" w:rsidRDefault="006132EE" w:rsidP="00815298">
            <w:pPr>
              <w:jc w:val="center"/>
              <w:cnfStyle w:val="000000000000"/>
            </w:pPr>
          </w:p>
        </w:tc>
      </w:tr>
      <w:tr w:rsidR="006132EE" w:rsidTr="00815298">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Programming Language Experience</w:t>
            </w:r>
          </w:p>
        </w:tc>
        <w:tc>
          <w:tcPr>
            <w:tcW w:w="1080" w:type="dxa"/>
            <w:shd w:val="clear" w:color="auto" w:fill="DBE5F1" w:themeFill="accent1" w:themeFillTint="33"/>
            <w:vAlign w:val="center"/>
          </w:tcPr>
          <w:p w:rsidR="006132EE" w:rsidRDefault="006132EE" w:rsidP="00815298">
            <w:pPr>
              <w:jc w:val="center"/>
              <w:cnfStyle w:val="000000100000"/>
            </w:pPr>
          </w:p>
        </w:tc>
        <w:tc>
          <w:tcPr>
            <w:tcW w:w="810" w:type="dxa"/>
            <w:shd w:val="clear" w:color="auto" w:fill="DBE5F1" w:themeFill="accent1" w:themeFillTint="33"/>
            <w:vAlign w:val="center"/>
          </w:tcPr>
          <w:p w:rsidR="006132EE" w:rsidRDefault="006132EE" w:rsidP="00815298">
            <w:pPr>
              <w:jc w:val="center"/>
              <w:cnfStyle w:val="000000100000"/>
            </w:pPr>
          </w:p>
        </w:tc>
        <w:tc>
          <w:tcPr>
            <w:tcW w:w="1350" w:type="dxa"/>
            <w:shd w:val="clear" w:color="auto" w:fill="DBE5F1" w:themeFill="accent1" w:themeFillTint="33"/>
            <w:vAlign w:val="center"/>
          </w:tcPr>
          <w:p w:rsidR="006132EE" w:rsidRDefault="006132EE" w:rsidP="00815298">
            <w:pPr>
              <w:ind w:firstLine="0"/>
              <w:jc w:val="center"/>
              <w:cnfStyle w:val="000000100000"/>
            </w:pPr>
            <w:r>
              <w:t>1.0</w:t>
            </w:r>
          </w:p>
        </w:tc>
        <w:tc>
          <w:tcPr>
            <w:tcW w:w="900" w:type="dxa"/>
            <w:shd w:val="clear" w:color="auto" w:fill="DBE5F1" w:themeFill="accent1" w:themeFillTint="33"/>
            <w:vAlign w:val="center"/>
          </w:tcPr>
          <w:p w:rsidR="006132EE" w:rsidRDefault="006132EE" w:rsidP="00815298">
            <w:pPr>
              <w:jc w:val="center"/>
              <w:cnfStyle w:val="000000100000"/>
            </w:pPr>
          </w:p>
        </w:tc>
        <w:tc>
          <w:tcPr>
            <w:tcW w:w="1170" w:type="dxa"/>
            <w:shd w:val="clear" w:color="auto" w:fill="DBE5F1" w:themeFill="accent1" w:themeFillTint="33"/>
            <w:vAlign w:val="center"/>
          </w:tcPr>
          <w:p w:rsidR="006132EE" w:rsidRDefault="006132EE" w:rsidP="00815298">
            <w:pPr>
              <w:jc w:val="center"/>
              <w:cnfStyle w:val="000000100000"/>
            </w:pPr>
          </w:p>
        </w:tc>
        <w:tc>
          <w:tcPr>
            <w:tcW w:w="1260" w:type="dxa"/>
            <w:shd w:val="clear" w:color="auto" w:fill="DBE5F1" w:themeFill="accent1" w:themeFillTint="33"/>
            <w:vAlign w:val="center"/>
          </w:tcPr>
          <w:p w:rsidR="006132EE" w:rsidRDefault="006132EE" w:rsidP="00815298">
            <w:pPr>
              <w:jc w:val="center"/>
              <w:cnfStyle w:val="000000100000"/>
            </w:pPr>
          </w:p>
        </w:tc>
      </w:tr>
      <w:tr w:rsidR="006132EE" w:rsidTr="00C6359A">
        <w:trPr>
          <w:trHeight w:hRule="exact" w:val="1316"/>
        </w:trPr>
        <w:tc>
          <w:tcPr>
            <w:cnfStyle w:val="001000000000"/>
            <w:tcW w:w="2898" w:type="dxa"/>
            <w:shd w:val="clear" w:color="auto" w:fill="8DB3E2" w:themeFill="text2" w:themeFillTint="66"/>
            <w:vAlign w:val="bottom"/>
          </w:tcPr>
          <w:p w:rsidR="006132EE" w:rsidRPr="00C6359A" w:rsidRDefault="006132EE" w:rsidP="00C6359A">
            <w:pPr>
              <w:jc w:val="center"/>
              <w:rPr>
                <w:sz w:val="24"/>
                <w:szCs w:val="24"/>
              </w:rPr>
            </w:pPr>
            <w:r w:rsidRPr="00C6359A">
              <w:rPr>
                <w:sz w:val="24"/>
                <w:szCs w:val="24"/>
              </w:rPr>
              <w:t>Project Attributes</w:t>
            </w:r>
          </w:p>
        </w:tc>
        <w:tc>
          <w:tcPr>
            <w:tcW w:w="108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Low</w:t>
            </w:r>
          </w:p>
        </w:tc>
        <w:tc>
          <w:tcPr>
            <w:tcW w:w="81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Low</w:t>
            </w:r>
          </w:p>
        </w:tc>
        <w:tc>
          <w:tcPr>
            <w:tcW w:w="135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Nominal</w:t>
            </w:r>
          </w:p>
        </w:tc>
        <w:tc>
          <w:tcPr>
            <w:tcW w:w="90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High</w:t>
            </w:r>
          </w:p>
        </w:tc>
        <w:tc>
          <w:tcPr>
            <w:tcW w:w="117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Very High</w:t>
            </w:r>
          </w:p>
        </w:tc>
        <w:tc>
          <w:tcPr>
            <w:tcW w:w="1260" w:type="dxa"/>
            <w:shd w:val="clear" w:color="auto" w:fill="8DB3E2" w:themeFill="text2" w:themeFillTint="66"/>
            <w:vAlign w:val="bottom"/>
          </w:tcPr>
          <w:p w:rsidR="006132EE" w:rsidRPr="00C6359A" w:rsidRDefault="006132EE" w:rsidP="00C6359A">
            <w:pPr>
              <w:ind w:firstLine="0"/>
              <w:jc w:val="center"/>
              <w:cnfStyle w:val="000000000000"/>
              <w:rPr>
                <w:b/>
                <w:color w:val="FFFFFF" w:themeColor="background1"/>
                <w:sz w:val="24"/>
                <w:szCs w:val="24"/>
              </w:rPr>
            </w:pPr>
            <w:r w:rsidRPr="00C6359A">
              <w:rPr>
                <w:b/>
                <w:color w:val="FFFFFF" w:themeColor="background1"/>
                <w:sz w:val="24"/>
                <w:szCs w:val="24"/>
              </w:rPr>
              <w:t>Extra High</w:t>
            </w:r>
          </w:p>
        </w:tc>
      </w:tr>
      <w:tr w:rsidR="006132EE" w:rsidTr="00815298">
        <w:trPr>
          <w:cnfStyle w:val="000000100000"/>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Multisite Development</w:t>
            </w:r>
          </w:p>
        </w:tc>
        <w:tc>
          <w:tcPr>
            <w:tcW w:w="1080" w:type="dxa"/>
            <w:shd w:val="clear" w:color="auto" w:fill="DBE5F1" w:themeFill="accent1" w:themeFillTint="33"/>
            <w:vAlign w:val="center"/>
          </w:tcPr>
          <w:p w:rsidR="006132EE" w:rsidRDefault="006132EE" w:rsidP="00815298">
            <w:pPr>
              <w:jc w:val="center"/>
              <w:cnfStyle w:val="000000100000"/>
            </w:pPr>
          </w:p>
        </w:tc>
        <w:tc>
          <w:tcPr>
            <w:tcW w:w="810" w:type="dxa"/>
            <w:shd w:val="clear" w:color="auto" w:fill="DBE5F1" w:themeFill="accent1" w:themeFillTint="33"/>
            <w:vAlign w:val="center"/>
          </w:tcPr>
          <w:p w:rsidR="006132EE" w:rsidRDefault="006132EE" w:rsidP="00815298">
            <w:pPr>
              <w:jc w:val="center"/>
              <w:cnfStyle w:val="000000100000"/>
            </w:pPr>
          </w:p>
        </w:tc>
        <w:tc>
          <w:tcPr>
            <w:tcW w:w="1350" w:type="dxa"/>
            <w:shd w:val="clear" w:color="auto" w:fill="DBE5F1" w:themeFill="accent1" w:themeFillTint="33"/>
            <w:vAlign w:val="center"/>
          </w:tcPr>
          <w:p w:rsidR="006132EE" w:rsidRDefault="006132EE" w:rsidP="00815298">
            <w:pPr>
              <w:jc w:val="center"/>
              <w:cnfStyle w:val="000000100000"/>
            </w:pPr>
          </w:p>
        </w:tc>
        <w:tc>
          <w:tcPr>
            <w:tcW w:w="900" w:type="dxa"/>
            <w:shd w:val="clear" w:color="auto" w:fill="DBE5F1" w:themeFill="accent1" w:themeFillTint="33"/>
            <w:vAlign w:val="center"/>
          </w:tcPr>
          <w:p w:rsidR="006132EE" w:rsidRDefault="006132EE" w:rsidP="00815298">
            <w:pPr>
              <w:jc w:val="center"/>
              <w:cnfStyle w:val="000000100000"/>
            </w:pPr>
          </w:p>
        </w:tc>
        <w:tc>
          <w:tcPr>
            <w:tcW w:w="1170" w:type="dxa"/>
            <w:shd w:val="clear" w:color="auto" w:fill="DBE5F1" w:themeFill="accent1" w:themeFillTint="33"/>
            <w:vAlign w:val="center"/>
          </w:tcPr>
          <w:p w:rsidR="006132EE" w:rsidRDefault="006132EE" w:rsidP="00815298">
            <w:pPr>
              <w:ind w:firstLine="0"/>
              <w:jc w:val="center"/>
              <w:cnfStyle w:val="000000100000"/>
            </w:pPr>
            <w:r>
              <w:t>0.82</w:t>
            </w:r>
          </w:p>
        </w:tc>
        <w:tc>
          <w:tcPr>
            <w:tcW w:w="1260" w:type="dxa"/>
            <w:shd w:val="clear" w:color="auto" w:fill="DBE5F1" w:themeFill="accent1" w:themeFillTint="33"/>
            <w:vAlign w:val="center"/>
          </w:tcPr>
          <w:p w:rsidR="006132EE" w:rsidRDefault="006132EE" w:rsidP="00815298">
            <w:pPr>
              <w:jc w:val="center"/>
              <w:cnfStyle w:val="000000100000"/>
            </w:pPr>
          </w:p>
        </w:tc>
      </w:tr>
      <w:tr w:rsidR="006132EE" w:rsidTr="00815298">
        <w:trPr>
          <w:trHeight w:hRule="exact" w:val="936"/>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Use of Software Tools</w:t>
            </w:r>
          </w:p>
        </w:tc>
        <w:tc>
          <w:tcPr>
            <w:tcW w:w="1080" w:type="dxa"/>
            <w:shd w:val="clear" w:color="auto" w:fill="DBE5F1" w:themeFill="accent1" w:themeFillTint="33"/>
            <w:vAlign w:val="center"/>
          </w:tcPr>
          <w:p w:rsidR="006132EE" w:rsidRDefault="006132EE" w:rsidP="00815298">
            <w:pPr>
              <w:jc w:val="center"/>
              <w:cnfStyle w:val="000000000000"/>
            </w:pPr>
          </w:p>
        </w:tc>
        <w:tc>
          <w:tcPr>
            <w:tcW w:w="810" w:type="dxa"/>
            <w:shd w:val="clear" w:color="auto" w:fill="DBE5F1" w:themeFill="accent1" w:themeFillTint="33"/>
            <w:vAlign w:val="center"/>
          </w:tcPr>
          <w:p w:rsidR="006132EE" w:rsidRDefault="006132EE" w:rsidP="00815298">
            <w:pPr>
              <w:jc w:val="center"/>
              <w:cnfStyle w:val="000000000000"/>
            </w:pPr>
          </w:p>
        </w:tc>
        <w:tc>
          <w:tcPr>
            <w:tcW w:w="1350" w:type="dxa"/>
            <w:shd w:val="clear" w:color="auto" w:fill="DBE5F1" w:themeFill="accent1" w:themeFillTint="33"/>
            <w:vAlign w:val="center"/>
          </w:tcPr>
          <w:p w:rsidR="006132EE" w:rsidRDefault="006132EE" w:rsidP="00815298">
            <w:pPr>
              <w:ind w:firstLine="0"/>
              <w:jc w:val="center"/>
              <w:cnfStyle w:val="000000000000"/>
            </w:pPr>
            <w:r>
              <w:t>1.00</w:t>
            </w:r>
          </w:p>
        </w:tc>
        <w:tc>
          <w:tcPr>
            <w:tcW w:w="900" w:type="dxa"/>
            <w:shd w:val="clear" w:color="auto" w:fill="DBE5F1" w:themeFill="accent1" w:themeFillTint="33"/>
            <w:vAlign w:val="center"/>
          </w:tcPr>
          <w:p w:rsidR="006132EE" w:rsidRDefault="006132EE" w:rsidP="00815298">
            <w:pPr>
              <w:jc w:val="center"/>
              <w:cnfStyle w:val="000000000000"/>
            </w:pPr>
          </w:p>
        </w:tc>
        <w:tc>
          <w:tcPr>
            <w:tcW w:w="1170" w:type="dxa"/>
            <w:shd w:val="clear" w:color="auto" w:fill="DBE5F1" w:themeFill="accent1" w:themeFillTint="33"/>
            <w:vAlign w:val="center"/>
          </w:tcPr>
          <w:p w:rsidR="006132EE" w:rsidRDefault="006132EE" w:rsidP="00815298">
            <w:pPr>
              <w:jc w:val="center"/>
              <w:cnfStyle w:val="000000000000"/>
            </w:pPr>
          </w:p>
        </w:tc>
        <w:tc>
          <w:tcPr>
            <w:tcW w:w="1260" w:type="dxa"/>
            <w:shd w:val="clear" w:color="auto" w:fill="DBE5F1" w:themeFill="accent1" w:themeFillTint="33"/>
            <w:vAlign w:val="center"/>
          </w:tcPr>
          <w:p w:rsidR="006132EE" w:rsidRDefault="006132EE" w:rsidP="00815298">
            <w:pPr>
              <w:jc w:val="center"/>
              <w:cnfStyle w:val="000000000000"/>
            </w:pPr>
          </w:p>
        </w:tc>
      </w:tr>
      <w:tr w:rsidR="006132EE" w:rsidTr="0002183C">
        <w:trPr>
          <w:cnfStyle w:val="000000100000"/>
          <w:trHeight w:hRule="exact" w:val="749"/>
        </w:trPr>
        <w:tc>
          <w:tcPr>
            <w:cnfStyle w:val="001000000000"/>
            <w:tcW w:w="2898" w:type="dxa"/>
            <w:shd w:val="clear" w:color="auto" w:fill="DBE5F1" w:themeFill="accent1" w:themeFillTint="33"/>
            <w:vAlign w:val="center"/>
          </w:tcPr>
          <w:p w:rsidR="006132EE" w:rsidRPr="00C6359A" w:rsidRDefault="006132EE" w:rsidP="00815298">
            <w:pPr>
              <w:jc w:val="center"/>
              <w:rPr>
                <w:color w:val="auto"/>
              </w:rPr>
            </w:pPr>
            <w:r w:rsidRPr="00C6359A">
              <w:rPr>
                <w:color w:val="auto"/>
              </w:rPr>
              <w:t>Required Development Time</w:t>
            </w:r>
          </w:p>
        </w:tc>
        <w:tc>
          <w:tcPr>
            <w:tcW w:w="1080" w:type="dxa"/>
            <w:shd w:val="clear" w:color="auto" w:fill="DBE5F1" w:themeFill="accent1" w:themeFillTint="33"/>
            <w:vAlign w:val="center"/>
          </w:tcPr>
          <w:p w:rsidR="006132EE" w:rsidRDefault="006132EE" w:rsidP="00815298">
            <w:pPr>
              <w:jc w:val="center"/>
              <w:cnfStyle w:val="000000100000"/>
            </w:pPr>
          </w:p>
        </w:tc>
        <w:tc>
          <w:tcPr>
            <w:tcW w:w="810" w:type="dxa"/>
            <w:shd w:val="clear" w:color="auto" w:fill="DBE5F1" w:themeFill="accent1" w:themeFillTint="33"/>
            <w:vAlign w:val="center"/>
          </w:tcPr>
          <w:p w:rsidR="006132EE" w:rsidRDefault="006132EE" w:rsidP="00815298">
            <w:pPr>
              <w:jc w:val="center"/>
              <w:cnfStyle w:val="000000100000"/>
            </w:pPr>
          </w:p>
        </w:tc>
        <w:tc>
          <w:tcPr>
            <w:tcW w:w="1350" w:type="dxa"/>
            <w:shd w:val="clear" w:color="auto" w:fill="DBE5F1" w:themeFill="accent1" w:themeFillTint="33"/>
            <w:vAlign w:val="center"/>
          </w:tcPr>
          <w:p w:rsidR="006132EE" w:rsidRDefault="006132EE" w:rsidP="00815298">
            <w:pPr>
              <w:jc w:val="center"/>
              <w:cnfStyle w:val="000000100000"/>
            </w:pPr>
          </w:p>
        </w:tc>
        <w:tc>
          <w:tcPr>
            <w:tcW w:w="900" w:type="dxa"/>
            <w:shd w:val="clear" w:color="auto" w:fill="DBE5F1" w:themeFill="accent1" w:themeFillTint="33"/>
            <w:vAlign w:val="center"/>
          </w:tcPr>
          <w:p w:rsidR="006132EE" w:rsidRDefault="006132EE" w:rsidP="00815298">
            <w:pPr>
              <w:ind w:firstLine="0"/>
              <w:jc w:val="center"/>
              <w:cnfStyle w:val="000000100000"/>
            </w:pPr>
            <w:r>
              <w:t>1.04</w:t>
            </w:r>
          </w:p>
        </w:tc>
        <w:tc>
          <w:tcPr>
            <w:tcW w:w="1170" w:type="dxa"/>
            <w:shd w:val="clear" w:color="auto" w:fill="DBE5F1" w:themeFill="accent1" w:themeFillTint="33"/>
            <w:vAlign w:val="center"/>
          </w:tcPr>
          <w:p w:rsidR="006132EE" w:rsidRDefault="006132EE" w:rsidP="00815298">
            <w:pPr>
              <w:jc w:val="center"/>
              <w:cnfStyle w:val="000000100000"/>
            </w:pPr>
          </w:p>
        </w:tc>
        <w:tc>
          <w:tcPr>
            <w:tcW w:w="1260" w:type="dxa"/>
            <w:shd w:val="clear" w:color="auto" w:fill="DBE5F1" w:themeFill="accent1" w:themeFillTint="33"/>
            <w:vAlign w:val="center"/>
          </w:tcPr>
          <w:p w:rsidR="006132EE" w:rsidRDefault="006132EE" w:rsidP="00815298">
            <w:pPr>
              <w:jc w:val="center"/>
              <w:cnfStyle w:val="000000100000"/>
            </w:pPr>
          </w:p>
        </w:tc>
      </w:tr>
    </w:tbl>
    <w:p w:rsidR="00222068" w:rsidRPr="0002183C" w:rsidRDefault="006132EE" w:rsidP="0002183C">
      <w:pPr>
        <w:jc w:val="both"/>
        <w:rPr>
          <w:snapToGrid w:val="0"/>
          <w:color w:val="1F497D" w:themeColor="text2"/>
          <w:sz w:val="24"/>
          <w:szCs w:val="24"/>
        </w:rPr>
      </w:pPr>
      <m:oMathPara>
        <m:oMath>
          <m:r>
            <m:rPr>
              <m:sty m:val="bi"/>
            </m:rPr>
            <w:rPr>
              <w:rFonts w:ascii="Cambria Math" w:hAnsi="Cambria Math"/>
              <w:sz w:val="24"/>
              <w:szCs w:val="24"/>
            </w:rPr>
            <m:t>EAF</m:t>
          </m:r>
          <m:r>
            <m:rPr>
              <m:sty m:val="p"/>
            </m:rPr>
            <w:rPr>
              <w:rFonts w:ascii="Cambria Math" w:hAnsi="Cambria Math"/>
              <w:sz w:val="24"/>
              <w:szCs w:val="24"/>
            </w:rPr>
            <m:t>=</m:t>
          </m:r>
          <m:r>
            <m:rPr>
              <m:sty m:val="bi"/>
            </m:rPr>
            <w:rPr>
              <w:rFonts w:ascii="Cambria Math" w:hAnsi="Cambria Math"/>
              <w:sz w:val="24"/>
              <w:szCs w:val="24"/>
            </w:rPr>
            <m:t>ProductofallCostDrivers</m:t>
          </m:r>
          <m:r>
            <m:rPr>
              <m:sty m:val="p"/>
            </m:rPr>
            <w:rPr>
              <w:rFonts w:ascii="Cambria Math" w:hAnsi="Cambria Math"/>
              <w:sz w:val="24"/>
              <w:szCs w:val="24"/>
            </w:rPr>
            <w:br/>
          </m:r>
        </m:oMath>
        <m:oMath>
          <m:r>
            <m:rPr>
              <m:sty m:val="bi"/>
            </m:rPr>
            <w:rPr>
              <w:rFonts w:ascii="Cambria Math" w:hAnsi="Cambria Math"/>
              <w:sz w:val="24"/>
              <w:szCs w:val="24"/>
            </w:rPr>
            <m:t>EAF</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00</m:t>
          </m:r>
          <m:r>
            <m:rPr>
              <m:sty m:val="p"/>
            </m:rPr>
            <w:rPr>
              <w:rFonts w:ascii="Cambria Math" w:hAnsi="Cambria Math"/>
              <w:sz w:val="24"/>
              <w:szCs w:val="24"/>
            </w:rPr>
            <m:t>*</m:t>
          </m:r>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94</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22</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00</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87</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19</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00</m:t>
          </m:r>
          <m:r>
            <m:rPr>
              <m:sty m:val="p"/>
            </m:rPr>
            <w:rPr>
              <w:rFonts w:ascii="Cambria Math" w:hAnsi="Cambria Math"/>
              <w:sz w:val="24"/>
              <w:szCs w:val="24"/>
            </w:rPr>
            <m:t>*</m:t>
          </m:r>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90</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00</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07</m:t>
          </m:r>
          <m:r>
            <m:rPr>
              <m:sty m:val="p"/>
            </m:rPr>
            <w:rPr>
              <w:rFonts w:ascii="Cambria Math" w:hAnsi="Cambria Math"/>
              <w:sz w:val="24"/>
              <w:szCs w:val="24"/>
            </w:rPr>
            <w:br/>
          </m:r>
        </m:oMath>
        <m:oMath>
          <m:r>
            <m:rPr>
              <m:sty m:val="bi"/>
            </m:rPr>
            <w:rPr>
              <w:rFonts w:ascii="Cambria Math" w:hAnsi="Cambria Math"/>
              <w:sz w:val="24"/>
              <w:szCs w:val="24"/>
            </w:rPr>
            <m:t>E</m:t>
          </m:r>
          <m:r>
            <m:rPr>
              <m:sty m:val="p"/>
            </m:rPr>
            <w:rPr>
              <w:rFonts w:ascii="Cambria Math" w:hAnsi="Cambria Math"/>
              <w:sz w:val="24"/>
              <w:szCs w:val="24"/>
            </w:rPr>
            <m:t>=</m:t>
          </m:r>
          <m:r>
            <m:rPr>
              <m:sty m:val="bi"/>
            </m:rPr>
            <w:rPr>
              <w:rFonts w:ascii="Cambria Math" w:hAnsi="Cambria Math"/>
              <w:sz w:val="24"/>
              <w:szCs w:val="24"/>
            </w:rPr>
            <m:t>a</m:t>
          </m:r>
          <m:sSup>
            <m:sSupPr>
              <m:ctrlPr>
                <w:rPr>
                  <w:rFonts w:ascii="Cambria Math" w:hAnsi="Cambria Math"/>
                  <w:sz w:val="24"/>
                  <w:szCs w:val="24"/>
                </w:rPr>
              </m:ctrlPr>
            </m:sSupPr>
            <m:e>
              <m:d>
                <m:dPr>
                  <m:ctrlPr>
                    <w:rPr>
                      <w:rFonts w:ascii="Cambria Math" w:hAnsi="Cambria Math"/>
                      <w:sz w:val="24"/>
                      <w:szCs w:val="24"/>
                    </w:rPr>
                  </m:ctrlPr>
                </m:dPr>
                <m:e>
                  <m:r>
                    <m:rPr>
                      <m:sty m:val="bi"/>
                    </m:rPr>
                    <w:rPr>
                      <w:rFonts w:ascii="Cambria Math" w:hAnsi="Cambria Math"/>
                      <w:sz w:val="24"/>
                      <w:szCs w:val="24"/>
                    </w:rPr>
                    <m:t>kLoc</m:t>
                  </m:r>
                </m:e>
              </m:d>
            </m:e>
            <m:sup>
              <m:r>
                <m:rPr>
                  <m:sty m:val="bi"/>
                </m:rPr>
                <w:rPr>
                  <w:rFonts w:ascii="Cambria Math" w:hAnsi="Cambria Math"/>
                  <w:sz w:val="24"/>
                  <w:szCs w:val="24"/>
                </w:rPr>
                <m:t>b</m:t>
              </m:r>
            </m:sup>
          </m:sSup>
          <m:r>
            <m:rPr>
              <m:sty m:val="p"/>
            </m:rPr>
            <w:rPr>
              <w:rFonts w:ascii="Cambria Math" w:hAnsi="Cambria Math"/>
              <w:sz w:val="24"/>
              <w:szCs w:val="24"/>
            </w:rPr>
            <m:t>*</m:t>
          </m:r>
          <m:r>
            <m:rPr>
              <m:sty m:val="bi"/>
            </m:rPr>
            <w:rPr>
              <w:rFonts w:ascii="Cambria Math" w:hAnsi="Cambria Math"/>
              <w:sz w:val="24"/>
              <w:szCs w:val="24"/>
            </w:rPr>
            <m:t>EAF</m:t>
          </m:r>
          <m:r>
            <m:rPr>
              <m:sty m:val="p"/>
            </m:rPr>
            <w:rPr>
              <w:rFonts w:ascii="Cambria Math" w:hAnsi="Cambria Math"/>
              <w:sz w:val="24"/>
              <w:szCs w:val="24"/>
            </w:rPr>
            <m:t>=</m:t>
          </m:r>
          <m:r>
            <m:rPr>
              <m:sty m:val="b"/>
            </m:rPr>
            <w:rPr>
              <w:rFonts w:ascii="Cambria Math" w:hAnsi="Cambria Math"/>
              <w:sz w:val="24"/>
              <w:szCs w:val="24"/>
            </w:rPr>
            <m:t>3</m:t>
          </m:r>
          <m:r>
            <m:rPr>
              <m:sty m:val="p"/>
            </m:rPr>
            <w:rPr>
              <w:rFonts w:ascii="Cambria Math" w:hAnsi="Cambria Math"/>
              <w:sz w:val="24"/>
              <w:szCs w:val="24"/>
            </w:rPr>
            <m:t>.</m:t>
          </m:r>
          <m:r>
            <m:rPr>
              <m:sty m:val="b"/>
            </m:rPr>
            <w:rPr>
              <w:rFonts w:ascii="Cambria Math" w:hAnsi="Cambria Math"/>
              <w:sz w:val="24"/>
              <w:szCs w:val="24"/>
            </w:rPr>
            <m:t>0</m:t>
          </m:r>
          <m:sSup>
            <m:sSupPr>
              <m:ctrlPr>
                <w:rPr>
                  <w:rFonts w:ascii="Cambria Math" w:hAnsi="Cambria Math"/>
                  <w:sz w:val="24"/>
                  <w:szCs w:val="24"/>
                </w:rPr>
              </m:ctrlPr>
            </m:sSupPr>
            <m:e>
              <m:r>
                <w:rPr>
                  <w:rFonts w:ascii="Cambria Math" w:hAnsi="Cambria Math"/>
                  <w:sz w:val="24"/>
                  <w:szCs w:val="24"/>
                </w:rPr>
                <m:t>*</m:t>
              </m:r>
              <m:d>
                <m:dPr>
                  <m:ctrlPr>
                    <w:rPr>
                      <w:rFonts w:ascii="Cambria Math" w:hAnsi="Cambria Math"/>
                      <w:sz w:val="24"/>
                      <w:szCs w:val="24"/>
                    </w:rPr>
                  </m:ctrlPr>
                </m:dPr>
                <m:e>
                  <m:r>
                    <m:rPr>
                      <m:sty m:val="b"/>
                    </m:rPr>
                    <w:rPr>
                      <w:rFonts w:ascii="Cambria Math" w:hAnsi="Cambria Math"/>
                      <w:sz w:val="24"/>
                      <w:szCs w:val="24"/>
                    </w:rPr>
                    <m:t>8.500</m:t>
                  </m:r>
                </m:e>
              </m:d>
            </m:e>
            <m:sup>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12</m:t>
              </m:r>
            </m:sup>
          </m:sSup>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m:t>
          </m:r>
          <m:r>
            <m:rPr>
              <m:sty m:val="b"/>
            </m:rPr>
            <w:rPr>
              <w:rFonts w:ascii="Cambria Math" w:hAnsi="Cambria Math"/>
              <w:sz w:val="24"/>
              <w:szCs w:val="24"/>
            </w:rPr>
            <m:t>07</m:t>
          </m:r>
          <m:r>
            <m:rPr>
              <m:sty m:val="p"/>
            </m:rPr>
            <w:rPr>
              <w:rFonts w:ascii="Cambria Math" w:hAnsi="Cambria Math"/>
              <w:sz w:val="24"/>
              <w:szCs w:val="24"/>
            </w:rPr>
            <m:t>=</m:t>
          </m:r>
          <m:r>
            <m:rPr>
              <m:sty m:val="b"/>
            </m:rPr>
            <w:rPr>
              <w:rFonts w:ascii="Cambria Math" w:hAnsi="Cambria Math"/>
              <w:sz w:val="24"/>
              <w:szCs w:val="24"/>
            </w:rPr>
            <m:t>35.3</m:t>
          </m:r>
          <m:r>
            <m:rPr>
              <m:sty m:val="bi"/>
            </m:rPr>
            <w:rPr>
              <w:rFonts w:ascii="Cambria Math" w:hAnsi="Cambria Math"/>
              <w:sz w:val="24"/>
              <w:szCs w:val="24"/>
            </w:rPr>
            <m:t>perso</m:t>
          </m:r>
          <m:sSub>
            <m:sSubPr>
              <m:ctrlPr>
                <w:rPr>
                  <w:rFonts w:ascii="Cambria Math" w:hAnsi="Cambria Math"/>
                  <w:sz w:val="24"/>
                  <w:szCs w:val="24"/>
                </w:rPr>
              </m:ctrlPr>
            </m:sSubPr>
            <m:e>
              <m:r>
                <m:rPr>
                  <m:sty m:val="bi"/>
                </m:rPr>
                <w:rPr>
                  <w:rFonts w:ascii="Cambria Math" w:hAnsi="Cambria Math"/>
                  <w:sz w:val="24"/>
                  <w:szCs w:val="24"/>
                </w:rPr>
                <m:t>n</m:t>
              </m:r>
            </m:e>
            <m:sub>
              <m:r>
                <m:rPr>
                  <m:sty m:val="bi"/>
                </m:rPr>
                <w:rPr>
                  <w:rFonts w:ascii="Cambria Math" w:hAnsi="Cambria Math"/>
                  <w:sz w:val="24"/>
                  <w:szCs w:val="24"/>
                </w:rPr>
                <m:t>months</m:t>
              </m:r>
            </m:sub>
          </m:sSub>
          <m:r>
            <m:rPr>
              <m:sty m:val="p"/>
            </m:rPr>
            <w:rPr>
              <w:rFonts w:ascii="Cambria Math" w:hAnsi="Cambria Math"/>
              <w:sz w:val="24"/>
              <w:szCs w:val="24"/>
            </w:rPr>
            <w:br/>
          </m:r>
        </m:oMath>
        <m:oMath>
          <m:r>
            <m:rPr>
              <m:sty m:val="bi"/>
            </m:rPr>
            <w:rPr>
              <w:rFonts w:ascii="Cambria Math" w:hAnsi="Cambria Math"/>
              <w:sz w:val="24"/>
              <w:szCs w:val="24"/>
            </w:rPr>
            <m:t>D</m:t>
          </m:r>
          <m:r>
            <m:rPr>
              <m:sty m:val="p"/>
            </m:rPr>
            <w:rPr>
              <w:rFonts w:ascii="Cambria Math" w:hAnsi="Cambria Math"/>
              <w:sz w:val="24"/>
              <w:szCs w:val="24"/>
            </w:rPr>
            <m:t>=</m:t>
          </m:r>
          <m:r>
            <m:rPr>
              <m:sty m:val="bi"/>
            </m:rPr>
            <w:rPr>
              <w:rFonts w:ascii="Cambria Math" w:hAnsi="Cambria Math"/>
              <w:sz w:val="24"/>
              <w:szCs w:val="24"/>
            </w:rPr>
            <m:t>c</m:t>
          </m:r>
          <m:sSup>
            <m:sSupPr>
              <m:ctrlPr>
                <w:rPr>
                  <w:rFonts w:ascii="Cambria Math" w:hAnsi="Cambria Math"/>
                  <w:sz w:val="24"/>
                  <w:szCs w:val="24"/>
                </w:rPr>
              </m:ctrlPr>
            </m:sSupPr>
            <m:e>
              <m:r>
                <m:rPr>
                  <m:sty m:val="bi"/>
                </m:rPr>
                <w:rPr>
                  <w:rFonts w:ascii="Cambria Math" w:hAnsi="Cambria Math"/>
                  <w:sz w:val="24"/>
                  <w:szCs w:val="24"/>
                </w:rPr>
                <m:t>E</m:t>
              </m:r>
            </m:e>
            <m:sup>
              <m:r>
                <m:rPr>
                  <m:sty m:val="bi"/>
                </m:rPr>
                <w:rPr>
                  <w:rFonts w:ascii="Cambria Math" w:hAnsi="Cambria Math"/>
                  <w:sz w:val="24"/>
                  <w:szCs w:val="24"/>
                </w:rPr>
                <m:t>d</m:t>
              </m:r>
            </m:sup>
          </m:sSup>
          <m:r>
            <m:rPr>
              <m:sty m:val="p"/>
            </m:rPr>
            <w:rPr>
              <w:rFonts w:ascii="Cambria Math" w:hAnsi="Cambria Math"/>
              <w:sz w:val="24"/>
              <w:szCs w:val="24"/>
            </w:rPr>
            <m:t>=</m:t>
          </m:r>
          <m:r>
            <m:rPr>
              <m:sty m:val="b"/>
            </m:rPr>
            <w:rPr>
              <w:rFonts w:ascii="Cambria Math" w:hAnsi="Cambria Math"/>
              <w:sz w:val="24"/>
              <w:szCs w:val="24"/>
            </w:rPr>
            <m:t>2</m:t>
          </m:r>
          <m:r>
            <m:rPr>
              <m:sty m:val="p"/>
            </m:rPr>
            <w:rPr>
              <w:rFonts w:ascii="Cambria Math" w:hAnsi="Cambria Math"/>
              <w:sz w:val="24"/>
              <w:szCs w:val="24"/>
            </w:rPr>
            <m:t>.</m:t>
          </m:r>
          <m:r>
            <m:rPr>
              <m:sty m:val="b"/>
            </m:rPr>
            <w:rPr>
              <w:rFonts w:ascii="Cambria Math" w:hAnsi="Cambria Math"/>
              <w:sz w:val="24"/>
              <w:szCs w:val="24"/>
            </w:rPr>
            <m:t>5</m:t>
          </m:r>
          <m:sSup>
            <m:sSupPr>
              <m:ctrlPr>
                <w:rPr>
                  <w:rFonts w:ascii="Cambria Math" w:hAnsi="Cambria Math"/>
                  <w:sz w:val="24"/>
                  <w:szCs w:val="24"/>
                </w:rPr>
              </m:ctrlPr>
            </m:sSupPr>
            <m:e>
              <m:d>
                <m:dPr>
                  <m:ctrlPr>
                    <w:rPr>
                      <w:rFonts w:ascii="Cambria Math" w:hAnsi="Cambria Math"/>
                      <w:sz w:val="24"/>
                      <w:szCs w:val="24"/>
                    </w:rPr>
                  </m:ctrlPr>
                </m:dPr>
                <m:e>
                  <m:r>
                    <m:rPr>
                      <m:sty m:val="b"/>
                    </m:rPr>
                    <w:rPr>
                      <w:rFonts w:ascii="Cambria Math" w:hAnsi="Cambria Math"/>
                      <w:sz w:val="24"/>
                      <w:szCs w:val="24"/>
                    </w:rPr>
                    <m:t>35.3</m:t>
                  </m:r>
                </m:e>
              </m:d>
            </m:e>
            <m:sup>
              <m:r>
                <m:rPr>
                  <m:sty m:val="b"/>
                </m:rPr>
                <w:rPr>
                  <w:rFonts w:ascii="Cambria Math" w:hAnsi="Cambria Math"/>
                  <w:sz w:val="24"/>
                  <w:szCs w:val="24"/>
                </w:rPr>
                <m:t>0</m:t>
              </m:r>
              <m:r>
                <m:rPr>
                  <m:sty m:val="p"/>
                </m:rPr>
                <w:rPr>
                  <w:rFonts w:ascii="Cambria Math" w:hAnsi="Cambria Math"/>
                  <w:sz w:val="24"/>
                  <w:szCs w:val="24"/>
                </w:rPr>
                <m:t>.</m:t>
              </m:r>
              <m:r>
                <m:rPr>
                  <m:sty m:val="b"/>
                </m:rPr>
                <w:rPr>
                  <w:rFonts w:ascii="Cambria Math" w:hAnsi="Cambria Math"/>
                  <w:sz w:val="24"/>
                  <w:szCs w:val="24"/>
                </w:rPr>
                <m:t>35</m:t>
              </m:r>
            </m:sup>
          </m:sSup>
          <m:r>
            <m:rPr>
              <m:sty m:val="p"/>
            </m:rPr>
            <w:rPr>
              <w:rFonts w:ascii="Cambria Math" w:hAnsi="Cambria Math"/>
              <w:sz w:val="24"/>
              <w:szCs w:val="24"/>
            </w:rPr>
            <m:t>=</m:t>
          </m:r>
          <m:r>
            <m:rPr>
              <m:sty m:val="b"/>
            </m:rPr>
            <w:rPr>
              <w:rFonts w:ascii="Cambria Math" w:hAnsi="Cambria Math"/>
              <w:sz w:val="24"/>
              <w:szCs w:val="24"/>
            </w:rPr>
            <m:t>8.7</m:t>
          </m:r>
          <m:r>
            <m:rPr>
              <m:sty m:val="bi"/>
            </m:rPr>
            <w:rPr>
              <w:rFonts w:ascii="Cambria Math" w:hAnsi="Cambria Math"/>
              <w:sz w:val="24"/>
              <w:szCs w:val="24"/>
            </w:rPr>
            <m:t>months</m:t>
          </m:r>
          <m:r>
            <m:rPr>
              <m:sty m:val="p"/>
            </m:rPr>
            <w:rPr>
              <w:rFonts w:ascii="Cambria Math" w:hAnsi="Cambria Math"/>
              <w:sz w:val="24"/>
              <w:szCs w:val="24"/>
            </w:rPr>
            <w:br/>
          </m:r>
        </m:oMath>
        <m:oMath>
          <m:r>
            <m:rPr>
              <m:sty m:val="bi"/>
            </m:rPr>
            <w:rPr>
              <w:rFonts w:ascii="Cambria Math" w:hAnsi="Cambria Math"/>
              <w:sz w:val="24"/>
              <w:szCs w:val="24"/>
            </w:rPr>
            <m:t>P</m:t>
          </m:r>
          <m:r>
            <m:rPr>
              <m:sty m:val="p"/>
            </m:rPr>
            <w:rPr>
              <w:rFonts w:ascii="Cambria Math" w:hAnsi="Cambria Math"/>
              <w:sz w:val="24"/>
              <w:szCs w:val="24"/>
            </w:rPr>
            <m:t>=</m:t>
          </m:r>
          <m:d>
            <m:dPr>
              <m:begChr m:val="⌈"/>
              <m:endChr m:val="⌉"/>
              <m:ctrlPr>
                <w:rPr>
                  <w:rFonts w:ascii="Cambria Math" w:hAnsi="Cambria Math"/>
                  <w:sz w:val="24"/>
                  <w:szCs w:val="24"/>
                </w:rPr>
              </m:ctrlPr>
            </m:dPr>
            <m:e>
              <m:f>
                <m:fPr>
                  <m:ctrlPr>
                    <w:rPr>
                      <w:rFonts w:ascii="Cambria Math" w:hAnsi="Cambria Math"/>
                      <w:sz w:val="24"/>
                      <w:szCs w:val="24"/>
                    </w:rPr>
                  </m:ctrlPr>
                </m:fPr>
                <m:num>
                  <m:r>
                    <m:rPr>
                      <m:sty m:val="bi"/>
                    </m:rPr>
                    <w:rPr>
                      <w:rFonts w:ascii="Cambria Math" w:hAnsi="Cambria Math"/>
                      <w:sz w:val="24"/>
                      <w:szCs w:val="24"/>
                    </w:rPr>
                    <m:t>E</m:t>
                  </m:r>
                </m:num>
                <m:den>
                  <m:r>
                    <m:rPr>
                      <m:sty m:val="bi"/>
                    </m:rPr>
                    <w:rPr>
                      <w:rFonts w:ascii="Cambria Math" w:hAnsi="Cambria Math"/>
                      <w:sz w:val="24"/>
                      <w:szCs w:val="24"/>
                    </w:rPr>
                    <m:t>D</m:t>
                  </m:r>
                </m:den>
              </m:f>
            </m:e>
          </m:d>
          <m:r>
            <m:rPr>
              <m:sty m:val="p"/>
            </m:rPr>
            <w:rPr>
              <w:rFonts w:ascii="Cambria Math" w:hAnsi="Cambria Math"/>
              <w:sz w:val="24"/>
              <w:szCs w:val="24"/>
            </w:rPr>
            <m:t>=</m:t>
          </m:r>
          <m:d>
            <m:dPr>
              <m:begChr m:val="⌈"/>
              <m:endChr m:val="⌉"/>
              <m:ctrlPr>
                <w:rPr>
                  <w:rFonts w:ascii="Cambria Math" w:hAnsi="Cambria Math"/>
                  <w:sz w:val="24"/>
                  <w:szCs w:val="24"/>
                </w:rPr>
              </m:ctrlPr>
            </m:dPr>
            <m:e>
              <m:f>
                <m:fPr>
                  <m:ctrlPr>
                    <w:rPr>
                      <w:rFonts w:ascii="Cambria Math" w:hAnsi="Cambria Math"/>
                      <w:sz w:val="24"/>
                      <w:szCs w:val="24"/>
                    </w:rPr>
                  </m:ctrlPr>
                </m:fPr>
                <m:num>
                  <m:r>
                    <m:rPr>
                      <m:sty m:val="b"/>
                    </m:rPr>
                    <w:rPr>
                      <w:rFonts w:ascii="Cambria Math" w:hAnsi="Cambria Math"/>
                      <w:sz w:val="24"/>
                      <w:szCs w:val="24"/>
                    </w:rPr>
                    <m:t>35.3</m:t>
                  </m:r>
                </m:num>
                <m:den>
                  <m:r>
                    <m:rPr>
                      <m:sty m:val="b"/>
                    </m:rPr>
                    <w:rPr>
                      <w:rFonts w:ascii="Cambria Math" w:hAnsi="Cambria Math"/>
                      <w:sz w:val="24"/>
                      <w:szCs w:val="24"/>
                    </w:rPr>
                    <m:t>8.7</m:t>
                  </m:r>
                </m:den>
              </m:f>
            </m:e>
          </m:d>
          <m:r>
            <m:rPr>
              <m:sty m:val="p"/>
            </m:rPr>
            <w:rPr>
              <w:rFonts w:ascii="Cambria Math" w:hAnsi="Cambria Math"/>
              <w:sz w:val="24"/>
              <w:szCs w:val="24"/>
            </w:rPr>
            <m:t>=</m:t>
          </m:r>
          <m:d>
            <m:dPr>
              <m:begChr m:val="⌈"/>
              <m:endChr m:val="⌉"/>
              <m:ctrlPr>
                <w:rPr>
                  <w:rFonts w:ascii="Cambria Math" w:hAnsi="Cambria Math"/>
                  <w:b/>
                  <w:sz w:val="24"/>
                  <w:szCs w:val="24"/>
                </w:rPr>
              </m:ctrlPr>
            </m:dPr>
            <m:e>
              <m:r>
                <m:rPr>
                  <m:sty m:val="b"/>
                </m:rPr>
                <w:rPr>
                  <w:rFonts w:ascii="Cambria Math" w:hAnsi="Cambria Math"/>
                  <w:sz w:val="24"/>
                  <w:szCs w:val="24"/>
                </w:rPr>
                <m:t>4.06</m:t>
              </m:r>
            </m:e>
          </m:d>
          <m:r>
            <m:rPr>
              <m:sty m:val="bi"/>
            </m:rPr>
            <w:rPr>
              <w:rFonts w:ascii="Cambria Math" w:hAnsi="Cambria Math"/>
              <w:sz w:val="24"/>
              <w:szCs w:val="24"/>
            </w:rPr>
            <m:t>people=5 people</m:t>
          </m:r>
          <m:r>
            <m:rPr>
              <m:sty m:val="p"/>
            </m:rPr>
            <w:rPr>
              <w:snapToGrid w:val="0"/>
              <w:color w:val="1F497D" w:themeColor="text2"/>
              <w:sz w:val="24"/>
              <w:szCs w:val="24"/>
            </w:rPr>
            <w:br/>
          </m:r>
        </m:oMath>
      </m:oMathPara>
      <m:oMath>
        <m:r>
          <m:rPr>
            <m:sty m:val="bi"/>
          </m:rPr>
          <w:rPr>
            <w:rFonts w:ascii="Cambria Math" w:hAnsi="Cambria Math"/>
            <w:snapToGrid w:val="0"/>
            <w:color w:val="000000" w:themeColor="text1"/>
            <w:sz w:val="24"/>
            <w:szCs w:val="24"/>
          </w:rPr>
          <m:t>Cost=P*</m:t>
        </m:r>
        <m:sSub>
          <m:sSubPr>
            <m:ctrlPr>
              <w:rPr>
                <w:rFonts w:ascii="Cambria Math" w:hAnsi="Cambria Math"/>
                <w:b/>
                <w:i/>
                <w:snapToGrid w:val="0"/>
                <w:color w:val="000000" w:themeColor="text1"/>
                <w:sz w:val="24"/>
                <w:szCs w:val="24"/>
              </w:rPr>
            </m:ctrlPr>
          </m:sSubPr>
          <m:e>
            <m:r>
              <m:rPr>
                <m:sty m:val="bi"/>
              </m:rPr>
              <w:rPr>
                <w:rFonts w:ascii="Cambria Math" w:hAnsi="Cambria Math"/>
                <w:snapToGrid w:val="0"/>
                <w:color w:val="000000" w:themeColor="text1"/>
                <w:sz w:val="24"/>
                <w:szCs w:val="24"/>
              </w:rPr>
              <m:t>Cost</m:t>
            </m:r>
          </m:e>
          <m:sub>
            <m:r>
              <m:rPr>
                <m:sty m:val="bi"/>
              </m:rPr>
              <w:rPr>
                <w:rFonts w:ascii="Cambria Math" w:hAnsi="Cambria Math"/>
                <w:snapToGrid w:val="0"/>
                <w:color w:val="000000" w:themeColor="text1"/>
                <w:sz w:val="24"/>
                <w:szCs w:val="24"/>
              </w:rPr>
              <m:t>person-month</m:t>
            </m:r>
          </m:sub>
        </m:sSub>
        <m:r>
          <m:rPr>
            <m:sty m:val="bi"/>
          </m:rPr>
          <w:rPr>
            <w:rFonts w:ascii="Cambria Math" w:hAnsi="Cambria Math"/>
            <w:snapToGrid w:val="0"/>
            <w:color w:val="000000" w:themeColor="text1"/>
            <w:sz w:val="24"/>
            <w:szCs w:val="24"/>
          </w:rPr>
          <m:t>=5*$8,000=$40,000</m:t>
        </m:r>
      </m:oMath>
      <w:r w:rsidR="00222068" w:rsidRPr="00C6359A">
        <w:rPr>
          <w:snapToGrid w:val="0"/>
          <w:color w:val="1F497D" w:themeColor="text2"/>
          <w:sz w:val="24"/>
          <w:szCs w:val="24"/>
        </w:rPr>
        <w:br w:type="page"/>
      </w:r>
    </w:p>
    <w:p w:rsidR="009D4D22" w:rsidRDefault="009D4D22" w:rsidP="00976107">
      <w:pPr>
        <w:pStyle w:val="Heading1"/>
      </w:pPr>
      <w:bookmarkStart w:id="89" w:name="_Toc322536512"/>
      <w:r>
        <w:lastRenderedPageBreak/>
        <w:t>16.0 COCOMO vs. Functional Point Cost Analysis</w:t>
      </w:r>
      <w:bookmarkEnd w:id="89"/>
    </w:p>
    <w:p w:rsidR="002B29A7" w:rsidRDefault="002B29A7" w:rsidP="002B29A7">
      <w:pPr>
        <w:spacing w:line="360" w:lineRule="auto"/>
        <w:ind w:firstLine="0"/>
      </w:pPr>
      <w:r>
        <w:tab/>
      </w:r>
      <w:r w:rsidR="00AB5576">
        <w:t>When considering the different methods of estimating cost, COCOMO versus Functional Point Cost Analysis, we derived two surprisingly different results.  While the Functional Point Cost Analysis method seems to primarily focus on the expected functionality</w:t>
      </w:r>
      <w:r>
        <w:t xml:space="preserve"> of the software, </w:t>
      </w:r>
      <w:r w:rsidR="00AB5576">
        <w:t>key indicator</w:t>
      </w:r>
      <w:r>
        <w:t>s of which</w:t>
      </w:r>
      <w:r w:rsidR="00AB5576">
        <w:t xml:space="preserve"> can be ascertained from the use cases, it seems to focus primarily on estimating functionality without regard to other aspects of the project such as the estimated total lines of code, number of and skillset of softwar</w:t>
      </w:r>
      <w:r>
        <w:t>e developers</w:t>
      </w:r>
      <w:r w:rsidR="00AB5576">
        <w:t xml:space="preserve"> to name a few.</w:t>
      </w:r>
      <w:r>
        <w:t xml:space="preserve">  It is our opinion that the COCOMO method of analyzing/estimating overall cost is a more modern and accurate method than the Functional Point Cost Analysis.  </w:t>
      </w:r>
    </w:p>
    <w:p w:rsidR="009D4D22" w:rsidRDefault="002B29A7" w:rsidP="002B29A7">
      <w:pPr>
        <w:spacing w:line="360" w:lineRule="auto"/>
        <w:ind w:firstLine="0"/>
        <w:rPr>
          <w:rFonts w:asciiTheme="minorHAnsi" w:hAnsiTheme="minorHAnsi" w:cs="Courier New"/>
          <w:b/>
          <w:bCs/>
          <w:snapToGrid w:val="0"/>
          <w:color w:val="365F91"/>
          <w:sz w:val="24"/>
          <w:szCs w:val="24"/>
        </w:rPr>
      </w:pPr>
      <w:r>
        <w:tab/>
        <w:t>We are sure that there are cases where the Functional Point Cost Analysis may be the preferred method of estimating cost, such as when developing software for a client with a keen sense of functionality and strict requirements of such.  For a small development team, such as 5GUISE, the COCOMO method that focuses on the estimated total lines of code would better serve our development process by providing more accurate, competitive quotes to our customers.  Over time, after developing software packages of varying degrees of difficulty our team will be able to better estimate the total lines of code and complexity of projects, thereby, acquiring more clients.</w:t>
      </w:r>
      <w:r w:rsidR="009D4D22">
        <w:br w:type="page"/>
      </w:r>
    </w:p>
    <w:p w:rsidR="00222068" w:rsidRDefault="009D4D22" w:rsidP="00976107">
      <w:pPr>
        <w:pStyle w:val="Heading1"/>
      </w:pPr>
      <w:bookmarkStart w:id="90" w:name="_Toc322536513"/>
      <w:r>
        <w:lastRenderedPageBreak/>
        <w:t>17</w:t>
      </w:r>
      <w:r w:rsidR="00222068">
        <w:t>.0 Test Cases &amp; Rationale</w:t>
      </w:r>
      <w:bookmarkEnd w:id="90"/>
    </w:p>
    <w:p w:rsidR="00C42250" w:rsidRDefault="009D4D22" w:rsidP="002C07D4">
      <w:pPr>
        <w:pStyle w:val="Heading2"/>
        <w:rPr>
          <w:snapToGrid w:val="0"/>
        </w:rPr>
      </w:pPr>
      <w:bookmarkStart w:id="91" w:name="_Toc322536514"/>
      <w:r>
        <w:rPr>
          <w:snapToGrid w:val="0"/>
        </w:rPr>
        <w:t>17</w:t>
      </w:r>
      <w:r w:rsidR="00C42250">
        <w:rPr>
          <w:snapToGrid w:val="0"/>
        </w:rPr>
        <w:t>.1 Test Cases</w:t>
      </w:r>
      <w:bookmarkEnd w:id="91"/>
    </w:p>
    <w:p w:rsidR="00C42250" w:rsidRDefault="00C42250" w:rsidP="00222068">
      <w:pPr>
        <w:rPr>
          <w:snapToGrid w:val="0"/>
        </w:rPr>
      </w:pPr>
    </w:p>
    <w:tbl>
      <w:tblPr>
        <w:tblW w:w="9840" w:type="dxa"/>
        <w:tblInd w:w="93" w:type="dxa"/>
        <w:tblLook w:val="04A0"/>
      </w:tblPr>
      <w:tblGrid>
        <w:gridCol w:w="1660"/>
        <w:gridCol w:w="8180"/>
      </w:tblGrid>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01</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Create a new sprite (UC02)</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E435C8" w:rsidP="00C42250">
            <w:pPr>
              <w:ind w:firstLine="0"/>
              <w:rPr>
                <w:color w:val="000000"/>
                <w:sz w:val="24"/>
                <w:szCs w:val="24"/>
              </w:rPr>
            </w:pPr>
            <w:r>
              <w:rPr>
                <w:color w:val="000000"/>
                <w:sz w:val="24"/>
                <w:szCs w:val="24"/>
              </w:rPr>
              <w:t>From the menu-</w:t>
            </w:r>
            <w:r w:rsidR="00C42250" w:rsidRPr="00C42250">
              <w:rPr>
                <w:color w:val="000000"/>
                <w:sz w:val="24"/>
                <w:szCs w:val="24"/>
              </w:rPr>
              <w:t>bar the user selects: File &gt; New</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A new, blank sprite canvas is created.</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A478DA" w:rsidRDefault="00A478DA" w:rsidP="00C42250">
            <w:pPr>
              <w:ind w:firstLine="0"/>
              <w:rPr>
                <w:sz w:val="24"/>
                <w:szCs w:val="24"/>
              </w:rPr>
            </w:pPr>
            <w:r>
              <w:rPr>
                <w:sz w:val="24"/>
                <w:szCs w:val="24"/>
              </w:rPr>
              <w:t>A user is able to set the width and height of the canvas, as well as the sprite name by selecting File &gt; New.</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02</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top-down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Modify/edit an existing sprite (UC03 &amp; UC04)</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E435C8" w:rsidP="00C42250">
            <w:pPr>
              <w:ind w:firstLine="0"/>
              <w:rPr>
                <w:color w:val="000000"/>
                <w:sz w:val="24"/>
                <w:szCs w:val="24"/>
              </w:rPr>
            </w:pPr>
            <w:r>
              <w:rPr>
                <w:color w:val="000000"/>
                <w:sz w:val="24"/>
                <w:szCs w:val="24"/>
              </w:rPr>
              <w:t>From the menu-</w:t>
            </w:r>
            <w:r w:rsidR="00C42250" w:rsidRPr="00C42250">
              <w:rPr>
                <w:color w:val="000000"/>
                <w:sz w:val="24"/>
                <w:szCs w:val="24"/>
              </w:rPr>
              <w:t>bar the user selects: Image &gt; New Layer or Image &gt; Delete Layer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E435C8" w:rsidP="00C42250">
            <w:pPr>
              <w:ind w:firstLine="0"/>
              <w:rPr>
                <w:color w:val="000000"/>
                <w:sz w:val="24"/>
                <w:szCs w:val="24"/>
              </w:rPr>
            </w:pPr>
            <w:r>
              <w:rPr>
                <w:color w:val="000000"/>
                <w:sz w:val="24"/>
                <w:szCs w:val="24"/>
              </w:rPr>
              <w:t xml:space="preserve">A sprite is modified </w:t>
            </w:r>
            <w:r w:rsidR="00C42250" w:rsidRPr="00C42250">
              <w:rPr>
                <w:color w:val="000000"/>
                <w:sz w:val="24"/>
                <w:szCs w:val="24"/>
              </w:rPr>
              <w:t>by adding, removing, or changing a layer.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120A09" w:rsidRDefault="00E435C8" w:rsidP="00C42250">
            <w:pPr>
              <w:ind w:firstLine="0"/>
              <w:rPr>
                <w:b/>
                <w:color w:val="000000"/>
                <w:sz w:val="24"/>
                <w:szCs w:val="24"/>
              </w:rPr>
            </w:pPr>
            <w:r>
              <w:rPr>
                <w:b/>
                <w:color w:val="000000"/>
                <w:sz w:val="24"/>
                <w:szCs w:val="24"/>
              </w:rPr>
              <w:t xml:space="preserve">A sprite was modified </w:t>
            </w:r>
            <w:r w:rsidR="00120A09" w:rsidRPr="00120A09">
              <w:rPr>
                <w:b/>
                <w:color w:val="000000"/>
                <w:sz w:val="24"/>
                <w:szCs w:val="24"/>
              </w:rPr>
              <w:t>by adding, removing, and changing a layer</w:t>
            </w:r>
            <w:r w:rsidR="00120A09">
              <w:rPr>
                <w:b/>
                <w:color w:val="000000"/>
                <w:sz w:val="24"/>
                <w:szCs w:val="24"/>
              </w:rPr>
              <w:t>.</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03</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uses built in tools (UC05)</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E51128" w:rsidP="00C42250">
            <w:pPr>
              <w:ind w:firstLine="0"/>
              <w:rPr>
                <w:color w:val="000000"/>
                <w:sz w:val="24"/>
                <w:szCs w:val="24"/>
              </w:rPr>
            </w:pPr>
            <w:r>
              <w:rPr>
                <w:color w:val="000000"/>
                <w:sz w:val="24"/>
                <w:szCs w:val="24"/>
              </w:rPr>
              <w:t>The use</w:t>
            </w:r>
            <w:r w:rsidR="009D4184">
              <w:rPr>
                <w:color w:val="000000"/>
                <w:sz w:val="24"/>
                <w:szCs w:val="24"/>
              </w:rPr>
              <w:t>r</w:t>
            </w:r>
            <w:r>
              <w:rPr>
                <w:color w:val="000000"/>
                <w:sz w:val="24"/>
                <w:szCs w:val="24"/>
              </w:rPr>
              <w:t xml:space="preserve"> selects one of the available tools from the tool pane and makes the tool specific change to the canvas image.</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is able to select and use individual tools to affect the image canvas.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120A09" w:rsidRDefault="00120A09" w:rsidP="00120A09">
            <w:pPr>
              <w:ind w:firstLine="0"/>
              <w:rPr>
                <w:b/>
                <w:color w:val="000000"/>
                <w:sz w:val="24"/>
                <w:szCs w:val="24"/>
              </w:rPr>
            </w:pPr>
            <w:r w:rsidRPr="00120A09">
              <w:rPr>
                <w:b/>
                <w:color w:val="000000"/>
                <w:sz w:val="24"/>
                <w:szCs w:val="24"/>
              </w:rPr>
              <w:t>A user can use one of many built in tools such the pencil or line tool.</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Default="00C4225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Default="00B31A40" w:rsidP="00C42250">
            <w:pPr>
              <w:ind w:firstLine="0"/>
              <w:rPr>
                <w:color w:val="000000"/>
                <w:sz w:val="24"/>
                <w:szCs w:val="24"/>
              </w:rPr>
            </w:pPr>
          </w:p>
          <w:p w:rsidR="00B31A40" w:rsidRPr="00C42250" w:rsidRDefault="00B31A4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lastRenderedPageBreak/>
              <w:t>Test Case: 04</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creates a new tool (UC06)</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9D4184" w:rsidP="00C42250">
            <w:pPr>
              <w:ind w:firstLine="0"/>
              <w:rPr>
                <w:color w:val="000000"/>
                <w:sz w:val="24"/>
                <w:szCs w:val="24"/>
              </w:rPr>
            </w:pPr>
            <w:r>
              <w:rPr>
                <w:color w:val="000000"/>
                <w:sz w:val="24"/>
                <w:szCs w:val="24"/>
              </w:rPr>
              <w:t>From the menu</w:t>
            </w:r>
            <w:r w:rsidR="00E435C8">
              <w:rPr>
                <w:color w:val="000000"/>
                <w:sz w:val="24"/>
                <w:szCs w:val="24"/>
              </w:rPr>
              <w:t>-</w:t>
            </w:r>
            <w:r>
              <w:rPr>
                <w:color w:val="000000"/>
                <w:sz w:val="24"/>
                <w:szCs w:val="24"/>
              </w:rPr>
              <w:t>bar the user selects new tool.</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create a custom tool and add it to the tool area.</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BC5DBE" w:rsidRDefault="00A478DA" w:rsidP="00C42250">
            <w:pPr>
              <w:ind w:firstLine="0"/>
              <w:rPr>
                <w:b/>
                <w:sz w:val="24"/>
                <w:szCs w:val="24"/>
              </w:rPr>
            </w:pPr>
            <w:r>
              <w:rPr>
                <w:b/>
                <w:sz w:val="24"/>
                <w:szCs w:val="24"/>
              </w:rPr>
              <w:t>U</w:t>
            </w:r>
            <w:r w:rsidR="00BC5DBE" w:rsidRPr="00BC5DBE">
              <w:rPr>
                <w:b/>
                <w:sz w:val="24"/>
                <w:szCs w:val="24"/>
              </w:rPr>
              <w:t xml:space="preserve">ser must </w:t>
            </w:r>
            <w:r w:rsidR="004F41C1">
              <w:rPr>
                <w:b/>
                <w:sz w:val="24"/>
                <w:szCs w:val="24"/>
              </w:rPr>
              <w:t xml:space="preserve">use </w:t>
            </w:r>
            <w:r w:rsidR="00BC5DBE" w:rsidRPr="00BC5DBE">
              <w:rPr>
                <w:b/>
                <w:sz w:val="24"/>
                <w:szCs w:val="24"/>
              </w:rPr>
              <w:t>correct syntax in XML file.</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05</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Canvas window zoom (UC07)</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On the menu</w:t>
            </w:r>
            <w:r w:rsidR="00E435C8">
              <w:rPr>
                <w:color w:val="000000"/>
                <w:sz w:val="24"/>
                <w:szCs w:val="24"/>
              </w:rPr>
              <w:t>-</w:t>
            </w:r>
            <w:r w:rsidRPr="00C42250">
              <w:rPr>
                <w:color w:val="000000"/>
                <w:sz w:val="24"/>
                <w:szCs w:val="24"/>
              </w:rPr>
              <w:t>bar the user selects: View &gt; "Zoom In | Zoom Out | Zoom To" or uses the mouse wheel to zoom in and out.</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By using a mouse wheel or selecting zoom in/out from the menu system, the user is able to zoom the image.</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BC5DBE" w:rsidRDefault="00E435C8" w:rsidP="00C42250">
            <w:pPr>
              <w:ind w:firstLine="0"/>
              <w:rPr>
                <w:b/>
                <w:sz w:val="24"/>
                <w:szCs w:val="24"/>
              </w:rPr>
            </w:pPr>
            <w:r w:rsidRPr="00BC5DBE">
              <w:rPr>
                <w:b/>
                <w:sz w:val="24"/>
                <w:szCs w:val="24"/>
              </w:rPr>
              <w:t>The canvas window zoom can be done by using the mouse scroll wheel.</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06</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switches between images (UC11)</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From the images area a user selects a new image by left-clicking with the mouse.</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By using a mouse, the user will be able to select a different image.</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120A09" w:rsidRDefault="00120A09" w:rsidP="00C42250">
            <w:pPr>
              <w:ind w:firstLine="0"/>
              <w:rPr>
                <w:b/>
                <w:color w:val="000000"/>
                <w:sz w:val="24"/>
                <w:szCs w:val="24"/>
              </w:rPr>
            </w:pPr>
            <w:r w:rsidRPr="00120A09">
              <w:rPr>
                <w:b/>
                <w:color w:val="000000"/>
                <w:sz w:val="24"/>
                <w:szCs w:val="24"/>
              </w:rPr>
              <w:t>On both the image and animation tab a user can select any image.</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E51128" w:rsidRPr="00C42250" w:rsidRDefault="00E51128"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C42250" w:rsidRPr="00C42250" w:rsidRDefault="00C42250" w:rsidP="00C42250">
            <w:pPr>
              <w:ind w:firstLine="0"/>
              <w:rPr>
                <w:b/>
                <w:bCs/>
                <w:color w:val="000000"/>
                <w:sz w:val="24"/>
                <w:szCs w:val="24"/>
              </w:rPr>
            </w:pPr>
            <w:r w:rsidRPr="00C42250">
              <w:rPr>
                <w:b/>
                <w:bCs/>
                <w:color w:val="000000"/>
                <w:sz w:val="24"/>
                <w:szCs w:val="24"/>
              </w:rPr>
              <w:t>Test Case: 07</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lastRenderedPageBreak/>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switches between animations (UC12)</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E51128" w:rsidP="00C42250">
            <w:pPr>
              <w:ind w:firstLine="0"/>
              <w:rPr>
                <w:color w:val="000000"/>
                <w:sz w:val="24"/>
                <w:szCs w:val="24"/>
              </w:rPr>
            </w:pPr>
            <w:r>
              <w:rPr>
                <w:color w:val="000000"/>
                <w:sz w:val="24"/>
                <w:szCs w:val="24"/>
              </w:rPr>
              <w:t>From the Animation Menu the user can “Cycle Images | Left or Right”</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switch between animation</w:t>
            </w:r>
            <w:r w:rsidR="00120A09">
              <w:rPr>
                <w:color w:val="000000"/>
                <w:sz w:val="24"/>
                <w:szCs w:val="24"/>
              </w:rPr>
              <w:t>s</w:t>
            </w:r>
            <w:r w:rsidRPr="00C42250">
              <w:rPr>
                <w:color w:val="000000"/>
                <w:sz w:val="24"/>
                <w:szCs w:val="24"/>
              </w:rPr>
              <w:t xml:space="preserve"> by clicking on a new one from the available list.</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120A09" w:rsidRDefault="00120A09" w:rsidP="00C42250">
            <w:pPr>
              <w:ind w:firstLine="0"/>
              <w:rPr>
                <w:b/>
                <w:color w:val="000000"/>
                <w:sz w:val="24"/>
                <w:szCs w:val="24"/>
              </w:rPr>
            </w:pPr>
            <w:r w:rsidRPr="00120A09">
              <w:rPr>
                <w:b/>
                <w:color w:val="000000"/>
                <w:sz w:val="24"/>
                <w:szCs w:val="24"/>
              </w:rPr>
              <w:t>From the Animation Menu, the user was able to switch animations by selecting Cycle Images and then selecting either Left or Right.</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08</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Canvas is altered by mouse-based tool intera</w:t>
            </w:r>
            <w:r w:rsidR="00E435C8">
              <w:rPr>
                <w:color w:val="000000"/>
                <w:sz w:val="24"/>
                <w:szCs w:val="24"/>
              </w:rPr>
              <w:t>c</w:t>
            </w:r>
            <w:r w:rsidRPr="00C42250">
              <w:rPr>
                <w:color w:val="000000"/>
                <w:sz w:val="24"/>
                <w:szCs w:val="24"/>
              </w:rPr>
              <w:t>tions (UC14 &amp; UC15)</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select</w:t>
            </w:r>
            <w:r w:rsidR="009D4184">
              <w:rPr>
                <w:color w:val="000000"/>
                <w:sz w:val="24"/>
                <w:szCs w:val="24"/>
              </w:rPr>
              <w:t>s</w:t>
            </w:r>
            <w:r w:rsidRPr="00C42250">
              <w:rPr>
                <w:color w:val="000000"/>
                <w:sz w:val="24"/>
                <w:szCs w:val="24"/>
              </w:rPr>
              <w:t xml:space="preserve"> a tool from the tool palette and makes changes to the canvas.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canvas changes according the tool being used.</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120A09" w:rsidRDefault="00120A09" w:rsidP="00C42250">
            <w:pPr>
              <w:ind w:firstLine="0"/>
              <w:rPr>
                <w:b/>
                <w:color w:val="000000"/>
                <w:sz w:val="24"/>
                <w:szCs w:val="24"/>
              </w:rPr>
            </w:pPr>
            <w:r>
              <w:rPr>
                <w:b/>
                <w:color w:val="000000"/>
                <w:sz w:val="24"/>
                <w:szCs w:val="24"/>
              </w:rPr>
              <w:t xml:space="preserve">By selecting a color from </w:t>
            </w:r>
            <w:r w:rsidR="00E435C8">
              <w:rPr>
                <w:b/>
                <w:color w:val="000000"/>
                <w:sz w:val="24"/>
                <w:szCs w:val="24"/>
              </w:rPr>
              <w:t>the palette a user is able to int</w:t>
            </w:r>
            <w:r>
              <w:rPr>
                <w:b/>
                <w:color w:val="000000"/>
                <w:sz w:val="24"/>
                <w:szCs w:val="24"/>
              </w:rPr>
              <w:t xml:space="preserve">eract with </w:t>
            </w:r>
            <w:r w:rsidR="00E435C8">
              <w:rPr>
                <w:b/>
                <w:color w:val="000000"/>
                <w:sz w:val="24"/>
                <w:szCs w:val="24"/>
              </w:rPr>
              <w:t>the canvas and make changes.</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09</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Adjust layer properties (UC16)</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9D4184" w:rsidP="00C42250">
            <w:pPr>
              <w:ind w:firstLine="0"/>
              <w:rPr>
                <w:color w:val="000000"/>
                <w:sz w:val="24"/>
                <w:szCs w:val="24"/>
              </w:rPr>
            </w:pPr>
            <w:r>
              <w:rPr>
                <w:color w:val="000000"/>
                <w:sz w:val="24"/>
                <w:szCs w:val="24"/>
              </w:rPr>
              <w:t>From the menu</w:t>
            </w:r>
            <w:r w:rsidR="00E435C8">
              <w:rPr>
                <w:color w:val="000000"/>
                <w:sz w:val="24"/>
                <w:szCs w:val="24"/>
              </w:rPr>
              <w:t>-</w:t>
            </w:r>
            <w:r>
              <w:rPr>
                <w:color w:val="000000"/>
                <w:sz w:val="24"/>
                <w:szCs w:val="24"/>
              </w:rPr>
              <w:t>bar the user</w:t>
            </w:r>
            <w:r w:rsidR="00C42250" w:rsidRPr="00C42250">
              <w:rPr>
                <w:color w:val="000000"/>
                <w:sz w:val="24"/>
                <w:szCs w:val="24"/>
              </w:rPr>
              <w:t> </w:t>
            </w:r>
            <w:r>
              <w:rPr>
                <w:color w:val="000000"/>
                <w:sz w:val="24"/>
                <w:szCs w:val="24"/>
              </w:rPr>
              <w:t>is able to adjust a layer’s properties.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adjust the current layer properties.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BC5DBE" w:rsidRDefault="00BC5DBE" w:rsidP="00C42250">
            <w:pPr>
              <w:ind w:firstLine="0"/>
              <w:rPr>
                <w:b/>
                <w:sz w:val="24"/>
                <w:szCs w:val="24"/>
              </w:rPr>
            </w:pPr>
            <w:r w:rsidRPr="00BC5DBE">
              <w:rPr>
                <w:b/>
                <w:sz w:val="24"/>
                <w:szCs w:val="24"/>
              </w:rPr>
              <w:t>Structure exists, but has not been implemented.</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10</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Adjust image properties (UC17)</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9D4184" w:rsidP="00C42250">
            <w:pPr>
              <w:ind w:firstLine="0"/>
              <w:rPr>
                <w:color w:val="000000"/>
                <w:sz w:val="24"/>
                <w:szCs w:val="24"/>
              </w:rPr>
            </w:pPr>
            <w:r>
              <w:rPr>
                <w:color w:val="000000"/>
                <w:sz w:val="24"/>
                <w:szCs w:val="24"/>
              </w:rPr>
              <w:t>From the menu</w:t>
            </w:r>
            <w:r w:rsidR="00E435C8">
              <w:rPr>
                <w:color w:val="000000"/>
                <w:sz w:val="24"/>
                <w:szCs w:val="24"/>
              </w:rPr>
              <w:t>-</w:t>
            </w:r>
            <w:r>
              <w:rPr>
                <w:color w:val="000000"/>
                <w:sz w:val="24"/>
                <w:szCs w:val="24"/>
              </w:rPr>
              <w:t>bar the user is able to adjust an image’s properties.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adjust the current image properties.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lastRenderedPageBreak/>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BC5DBE" w:rsidRDefault="00BC5DBE" w:rsidP="00C42250">
            <w:pPr>
              <w:ind w:firstLine="0"/>
              <w:rPr>
                <w:b/>
                <w:sz w:val="24"/>
                <w:szCs w:val="24"/>
              </w:rPr>
            </w:pPr>
            <w:r w:rsidRPr="00BC5DBE">
              <w:rPr>
                <w:b/>
                <w:sz w:val="24"/>
                <w:szCs w:val="24"/>
              </w:rPr>
              <w:t>Structure exists, but has not been implemented.</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E51128" w:rsidRDefault="00E51128" w:rsidP="00C42250">
            <w:pPr>
              <w:ind w:firstLine="0"/>
              <w:rPr>
                <w:b/>
                <w:bCs/>
                <w:color w:val="000000"/>
                <w:sz w:val="24"/>
                <w:szCs w:val="24"/>
              </w:rPr>
            </w:pPr>
          </w:p>
          <w:p w:rsidR="00C42250" w:rsidRPr="00C42250" w:rsidRDefault="00C42250" w:rsidP="00C42250">
            <w:pPr>
              <w:ind w:firstLine="0"/>
              <w:rPr>
                <w:b/>
                <w:bCs/>
                <w:color w:val="000000"/>
                <w:sz w:val="24"/>
                <w:szCs w:val="24"/>
              </w:rPr>
            </w:pPr>
            <w:r w:rsidRPr="00C42250">
              <w:rPr>
                <w:b/>
                <w:bCs/>
                <w:color w:val="000000"/>
                <w:sz w:val="24"/>
                <w:szCs w:val="24"/>
              </w:rPr>
              <w:t>Test Case: 11</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Animation playback frame rate adjustment (UC19)</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selects the "Animation" tab.  The frame rate slider is located in the lower right corner and the user adjusts the number of frames per second (fps) from 0 to 60.</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F25413">
            <w:pPr>
              <w:ind w:firstLine="0"/>
              <w:rPr>
                <w:color w:val="000000"/>
                <w:sz w:val="24"/>
                <w:szCs w:val="24"/>
              </w:rPr>
            </w:pPr>
            <w:r w:rsidRPr="00C42250">
              <w:rPr>
                <w:color w:val="000000"/>
                <w:sz w:val="24"/>
                <w:szCs w:val="24"/>
              </w:rPr>
              <w:t xml:space="preserve">The user is able to adjust the </w:t>
            </w:r>
            <w:r w:rsidR="00F25413">
              <w:rPr>
                <w:color w:val="000000"/>
                <w:sz w:val="24"/>
                <w:szCs w:val="24"/>
              </w:rPr>
              <w:t>animation frame r</w:t>
            </w:r>
            <w:r w:rsidRPr="00C42250">
              <w:rPr>
                <w:color w:val="000000"/>
                <w:sz w:val="24"/>
                <w:szCs w:val="24"/>
              </w:rPr>
              <w:t>ate by adjusting the slider.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E435C8" w:rsidRDefault="00C42250" w:rsidP="00C42250">
            <w:pPr>
              <w:ind w:firstLine="0"/>
              <w:rPr>
                <w:b/>
                <w:color w:val="000000"/>
                <w:sz w:val="24"/>
                <w:szCs w:val="24"/>
              </w:rPr>
            </w:pPr>
            <w:r w:rsidRPr="00E435C8">
              <w:rPr>
                <w:b/>
                <w:color w:val="000000"/>
                <w:sz w:val="24"/>
                <w:szCs w:val="24"/>
              </w:rPr>
              <w:t>The frame rate setting adjusts to the value selected by the user, from 0 to 60</w:t>
            </w:r>
            <w:r w:rsidR="00E435C8" w:rsidRPr="00E435C8">
              <w:rPr>
                <w:b/>
                <w:color w:val="000000"/>
                <w:sz w:val="24"/>
                <w:szCs w:val="24"/>
              </w:rPr>
              <w:t xml:space="preserve"> frames per second (fps)</w:t>
            </w:r>
            <w:r w:rsidRPr="00E435C8">
              <w:rPr>
                <w:b/>
                <w:color w:val="000000"/>
                <w:sz w:val="24"/>
                <w:szCs w:val="24"/>
              </w:rPr>
              <w:t>.</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12</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bottom-up</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User changes/modifies selected pixel(s) (UC22, UC23, UC24)</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Using a tool and by selecting: View &gt; "Zoom In | Zoom Out | Zoom To" the user is able to manipulate a pixel according to the type of tool selected.</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change selected pixels with a tool.</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E435C8" w:rsidRDefault="00E435C8" w:rsidP="00C42250">
            <w:pPr>
              <w:ind w:firstLine="0"/>
              <w:rPr>
                <w:b/>
                <w:color w:val="000000"/>
                <w:sz w:val="24"/>
                <w:szCs w:val="24"/>
              </w:rPr>
            </w:pPr>
            <w:r w:rsidRPr="00E435C8">
              <w:rPr>
                <w:b/>
                <w:color w:val="000000"/>
                <w:sz w:val="24"/>
                <w:szCs w:val="24"/>
              </w:rPr>
              <w:t>The user is able to directly modify pixel(s) on the canvas.</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b/>
                <w:bCs/>
                <w:color w:val="000000"/>
                <w:sz w:val="24"/>
                <w:szCs w:val="24"/>
              </w:rPr>
            </w:pPr>
            <w:r w:rsidRPr="00C42250">
              <w:rPr>
                <w:b/>
                <w:bCs/>
                <w:color w:val="000000"/>
                <w:sz w:val="24"/>
                <w:szCs w:val="24"/>
              </w:rPr>
              <w:t>Test Case: 13</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top-down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Transform sprite (UC25)</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From the menu bar the user selects: Modifiers &gt; Transform &gt; "Shift | Flip | Rotate | Scale | Stretch"</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transform the sprite.</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41181E" w:rsidRDefault="0041181E" w:rsidP="00C42250">
            <w:pPr>
              <w:ind w:firstLine="0"/>
              <w:rPr>
                <w:b/>
                <w:sz w:val="24"/>
                <w:szCs w:val="24"/>
              </w:rPr>
            </w:pPr>
            <w:r w:rsidRPr="00BC5DBE">
              <w:rPr>
                <w:b/>
                <w:sz w:val="24"/>
                <w:szCs w:val="24"/>
              </w:rPr>
              <w:t>Structure exists, but has not been implemented.</w:t>
            </w: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C42250" w:rsidRPr="00C42250" w:rsidRDefault="00C42250" w:rsidP="00C42250">
            <w:pPr>
              <w:ind w:firstLine="0"/>
              <w:rPr>
                <w:color w:val="000000"/>
                <w:sz w:val="24"/>
                <w:szCs w:val="24"/>
              </w:rPr>
            </w:pP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nil"/>
              <w:left w:val="nil"/>
              <w:bottom w:val="nil"/>
              <w:right w:val="nil"/>
            </w:tcBorders>
            <w:shd w:val="clear" w:color="auto" w:fill="auto"/>
            <w:noWrap/>
            <w:vAlign w:val="bottom"/>
            <w:hideMark/>
          </w:tcPr>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E51128" w:rsidRDefault="00E51128" w:rsidP="00C42250">
            <w:pPr>
              <w:ind w:firstLine="0"/>
              <w:rPr>
                <w:b/>
                <w:bCs/>
                <w:color w:val="000000"/>
                <w:sz w:val="24"/>
                <w:szCs w:val="24"/>
              </w:rPr>
            </w:pPr>
          </w:p>
          <w:p w:rsidR="00C42250" w:rsidRPr="00C42250" w:rsidRDefault="00C42250" w:rsidP="00C42250">
            <w:pPr>
              <w:ind w:firstLine="0"/>
              <w:rPr>
                <w:b/>
                <w:bCs/>
                <w:color w:val="000000"/>
                <w:sz w:val="24"/>
                <w:szCs w:val="24"/>
              </w:rPr>
            </w:pPr>
            <w:r w:rsidRPr="00C42250">
              <w:rPr>
                <w:b/>
                <w:bCs/>
                <w:color w:val="000000"/>
                <w:sz w:val="24"/>
                <w:szCs w:val="24"/>
              </w:rPr>
              <w:t>Test Case: 14</w:t>
            </w:r>
          </w:p>
        </w:tc>
        <w:tc>
          <w:tcPr>
            <w:tcW w:w="8180" w:type="dxa"/>
            <w:tcBorders>
              <w:top w:val="nil"/>
              <w:left w:val="nil"/>
              <w:bottom w:val="nil"/>
              <w:right w:val="nil"/>
            </w:tcBorders>
            <w:shd w:val="clear" w:color="auto" w:fill="auto"/>
            <w:vAlign w:val="bottom"/>
            <w:hideMark/>
          </w:tcPr>
          <w:p w:rsidR="00C42250" w:rsidRPr="00C42250" w:rsidRDefault="00C42250" w:rsidP="00C42250">
            <w:pPr>
              <w:ind w:firstLine="0"/>
              <w:rPr>
                <w:color w:val="000000"/>
                <w:sz w:val="24"/>
                <w:szCs w:val="24"/>
              </w:rPr>
            </w:pPr>
          </w:p>
        </w:tc>
      </w:tr>
      <w:tr w:rsidR="00C42250" w:rsidRPr="00C42250" w:rsidTr="00C4225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lastRenderedPageBreak/>
              <w:t>Attributes</w:t>
            </w:r>
          </w:p>
        </w:tc>
        <w:tc>
          <w:tcPr>
            <w:tcW w:w="8180" w:type="dxa"/>
            <w:tcBorders>
              <w:top w:val="single" w:sz="4" w:space="0" w:color="auto"/>
              <w:left w:val="nil"/>
              <w:bottom w:val="single" w:sz="4" w:space="0" w:color="auto"/>
              <w:right w:val="single" w:sz="4" w:space="0" w:color="auto"/>
            </w:tcBorders>
            <w:shd w:val="clear" w:color="auto" w:fill="auto"/>
            <w:vAlign w:val="bottom"/>
            <w:hideMark/>
          </w:tcPr>
          <w:p w:rsidR="00C42250" w:rsidRPr="00C42250" w:rsidRDefault="00C42250" w:rsidP="00C42250">
            <w:pPr>
              <w:ind w:firstLine="0"/>
              <w:jc w:val="center"/>
              <w:rPr>
                <w:b/>
                <w:bCs/>
                <w:color w:val="000000"/>
                <w:sz w:val="24"/>
                <w:szCs w:val="24"/>
              </w:rPr>
            </w:pPr>
            <w:r w:rsidRPr="00C42250">
              <w:rPr>
                <w:b/>
                <w:bCs/>
                <w:color w:val="000000"/>
                <w:sz w:val="24"/>
                <w:szCs w:val="24"/>
              </w:rPr>
              <w:t>Description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Test Case Type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Functional testing: top-down</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Name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Modify layers (UC30)</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Location</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MySprite.jar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Input</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From the menu bar the user selects: Image &gt; "New Layer | Delete Layer | Merge Layer"</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Oracle</w:t>
            </w:r>
          </w:p>
        </w:tc>
        <w:tc>
          <w:tcPr>
            <w:tcW w:w="8180" w:type="dxa"/>
            <w:tcBorders>
              <w:top w:val="nil"/>
              <w:left w:val="nil"/>
              <w:bottom w:val="single" w:sz="4" w:space="0" w:color="auto"/>
              <w:right w:val="single" w:sz="4" w:space="0" w:color="auto"/>
            </w:tcBorders>
            <w:shd w:val="clear" w:color="auto" w:fill="auto"/>
            <w:vAlign w:val="bottom"/>
            <w:hideMark/>
          </w:tcPr>
          <w:p w:rsidR="00C42250" w:rsidRPr="00C42250" w:rsidRDefault="00C42250" w:rsidP="00C42250">
            <w:pPr>
              <w:ind w:firstLine="0"/>
              <w:rPr>
                <w:color w:val="000000"/>
                <w:sz w:val="24"/>
                <w:szCs w:val="24"/>
              </w:rPr>
            </w:pPr>
            <w:r w:rsidRPr="00C42250">
              <w:rPr>
                <w:color w:val="000000"/>
                <w:sz w:val="24"/>
                <w:szCs w:val="24"/>
              </w:rPr>
              <w:t>The user is able to modify individual layers.</w:t>
            </w:r>
          </w:p>
        </w:tc>
      </w:tr>
      <w:tr w:rsidR="00C42250" w:rsidRPr="00C42250" w:rsidTr="00C4225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42250" w:rsidRPr="00C42250" w:rsidRDefault="00C42250" w:rsidP="00C42250">
            <w:pPr>
              <w:ind w:firstLine="0"/>
              <w:rPr>
                <w:color w:val="000000"/>
                <w:sz w:val="24"/>
                <w:szCs w:val="24"/>
              </w:rPr>
            </w:pPr>
            <w:r w:rsidRPr="00C42250">
              <w:rPr>
                <w:color w:val="000000"/>
                <w:sz w:val="24"/>
                <w:szCs w:val="24"/>
              </w:rPr>
              <w:t>Log</w:t>
            </w:r>
          </w:p>
        </w:tc>
        <w:tc>
          <w:tcPr>
            <w:tcW w:w="8180" w:type="dxa"/>
            <w:tcBorders>
              <w:top w:val="nil"/>
              <w:left w:val="nil"/>
              <w:bottom w:val="single" w:sz="4" w:space="0" w:color="auto"/>
              <w:right w:val="single" w:sz="4" w:space="0" w:color="auto"/>
            </w:tcBorders>
            <w:shd w:val="clear" w:color="auto" w:fill="auto"/>
            <w:vAlign w:val="bottom"/>
            <w:hideMark/>
          </w:tcPr>
          <w:p w:rsidR="00C42250" w:rsidRPr="00E435C8" w:rsidRDefault="00D9265D" w:rsidP="00C42250">
            <w:pPr>
              <w:ind w:firstLine="0"/>
              <w:rPr>
                <w:b/>
                <w:color w:val="FF0000"/>
                <w:sz w:val="24"/>
                <w:szCs w:val="24"/>
              </w:rPr>
            </w:pPr>
            <w:r w:rsidRPr="00BC5DBE">
              <w:rPr>
                <w:b/>
                <w:sz w:val="24"/>
                <w:szCs w:val="24"/>
              </w:rPr>
              <w:t>Structure exists, but has not been implemented.</w:t>
            </w:r>
          </w:p>
        </w:tc>
      </w:tr>
    </w:tbl>
    <w:p w:rsidR="00C42250" w:rsidRDefault="00C4225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B31A40" w:rsidRDefault="00B31A40" w:rsidP="00222068">
      <w:pPr>
        <w:rPr>
          <w:snapToGrid w:val="0"/>
        </w:rPr>
      </w:pPr>
    </w:p>
    <w:p w:rsidR="00C42250" w:rsidRDefault="009D4D22" w:rsidP="00C42250">
      <w:pPr>
        <w:pStyle w:val="Heading2"/>
        <w:rPr>
          <w:snapToGrid w:val="0"/>
        </w:rPr>
      </w:pPr>
      <w:bookmarkStart w:id="92" w:name="_Toc322536515"/>
      <w:r>
        <w:rPr>
          <w:snapToGrid w:val="0"/>
        </w:rPr>
        <w:t>17</w:t>
      </w:r>
      <w:r w:rsidR="00C42250">
        <w:rPr>
          <w:snapToGrid w:val="0"/>
        </w:rPr>
        <w:t xml:space="preserve">.2 Rationale </w:t>
      </w:r>
      <w:r w:rsidR="009D4184">
        <w:rPr>
          <w:snapToGrid w:val="0"/>
        </w:rPr>
        <w:t>for</w:t>
      </w:r>
      <w:r w:rsidR="00C42250">
        <w:rPr>
          <w:snapToGrid w:val="0"/>
        </w:rPr>
        <w:t xml:space="preserve"> Test Cases</w:t>
      </w:r>
      <w:bookmarkEnd w:id="92"/>
    </w:p>
    <w:p w:rsidR="00C42250" w:rsidRDefault="00C42250" w:rsidP="00222068">
      <w:pPr>
        <w:rPr>
          <w:snapToGrid w:val="0"/>
        </w:rPr>
      </w:pPr>
    </w:p>
    <w:p w:rsidR="00222068" w:rsidRDefault="00C42250" w:rsidP="002C07D4">
      <w:pPr>
        <w:spacing w:line="480" w:lineRule="auto"/>
        <w:rPr>
          <w:rFonts w:ascii="Cambria" w:hAnsi="Cambria"/>
          <w:snapToGrid w:val="0"/>
          <w:color w:val="365F91"/>
          <w:sz w:val="24"/>
          <w:szCs w:val="24"/>
        </w:rPr>
      </w:pPr>
      <w:r w:rsidRPr="000D556D">
        <w:rPr>
          <w:color w:val="000000"/>
        </w:rPr>
        <w:t>Given the time constraints for this project, it was decided to primarily perform functional testing for our test cases.  Our test cases are derived directly from our use cases.  Several of the use cases were combine</w:t>
      </w:r>
      <w:r w:rsidR="002C07D4">
        <w:rPr>
          <w:color w:val="000000"/>
        </w:rPr>
        <w:t>d</w:t>
      </w:r>
      <w:r w:rsidRPr="000D556D">
        <w:rPr>
          <w:color w:val="000000"/>
        </w:rPr>
        <w:t xml:space="preserve"> due to commonality.  The test cases primarily deal with the overall functionality of the GUI, testing common features such as buttons and selections made from the menu</w:t>
      </w:r>
      <w:r w:rsidR="00E435C8">
        <w:rPr>
          <w:color w:val="000000"/>
        </w:rPr>
        <w:t>-</w:t>
      </w:r>
      <w:r w:rsidRPr="000D556D">
        <w:rPr>
          <w:color w:val="000000"/>
        </w:rPr>
        <w:t>bar.  At the time of printing this document only a few of the test cases could be tested.  Test cases that have not been tested are denoted with a &lt;pending&gt; for the Log entry.  All test cases will be tested prior to our group presentation on April 12 and our final, bound document turned in on April 19 will reflect the actual results from these test cases.</w:t>
      </w:r>
      <w:r w:rsidR="00222068">
        <w:rPr>
          <w:snapToGrid w:val="0"/>
        </w:rPr>
        <w:br w:type="page"/>
      </w:r>
    </w:p>
    <w:p w:rsidR="004300E7" w:rsidRPr="00976D43" w:rsidRDefault="009D4D22" w:rsidP="00976D43">
      <w:pPr>
        <w:pStyle w:val="Heading1"/>
      </w:pPr>
      <w:bookmarkStart w:id="93" w:name="_Toc322536516"/>
      <w:r>
        <w:lastRenderedPageBreak/>
        <w:t>18</w:t>
      </w:r>
      <w:r w:rsidR="004300E7" w:rsidRPr="00976D43">
        <w:t>.0 Source Code</w:t>
      </w:r>
      <w:bookmarkEnd w:id="93"/>
    </w:p>
    <w:p w:rsidR="00976D43" w:rsidRPr="00976D43" w:rsidRDefault="009D4D22" w:rsidP="00976D43">
      <w:pPr>
        <w:pStyle w:val="Heading2"/>
        <w:rPr>
          <w:snapToGrid w:val="0"/>
        </w:rPr>
      </w:pPr>
      <w:bookmarkStart w:id="94" w:name="_Toc322536517"/>
      <w:r>
        <w:rPr>
          <w:snapToGrid w:val="0"/>
        </w:rPr>
        <w:t>18</w:t>
      </w:r>
      <w:r w:rsidR="00976D43">
        <w:rPr>
          <w:snapToGrid w:val="0"/>
        </w:rPr>
        <w:t>.1 MySprite.java</w:t>
      </w:r>
      <w:bookmarkEnd w:id="94"/>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MySprite.java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Michael Hardeman : Mhardeman2@student.gsu.edu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Matt Gold        : mattbgold@gmail.com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Robert Jenkins   : rjenkins12@student.gsu.edu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Michael Burlison : mburlison@gmail.com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Main GUI, Thread Creation, file managing,  event handleing methods found here.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ActionManager.ActionManager;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ActionManager.Tool;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ActionManager.ToolManager;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DataStructures.LayeredImage;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DataStructures.Sprite;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DataStructures.Stack;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MySpriteLib.FileManager;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MySpriteLib.GuiElement;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MySpriteLib.GuiElement.AnimationCanvas;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MySpriteLib.GuiElement.ImageCanvas;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MySpriteLib.GuiElement.ImagePreview;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MySpriteLib.IniInterface;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org.pushingpixels.substance.api.skin.*;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java.io.File;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java.io.FileInputStream;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java.io.FileOutputStream;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java.io.IOException;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java.util.LinkedList;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javax.imageio.ImageIO;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javax.swing.BoxLayout;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javax.swing.ImageIcon;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javax.swing.JButton;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javax.swing.JCheckBox;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javax.swing.JColorChooser;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javax.swing.JFrame;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javax.swing.JLabel;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javax.swing.JList;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javax.swing.JMenuBar;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import javax.swing.JMenuItem;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javax.swing.JCheckBoxMenuItem;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javax.swing.JOptionPane;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javax.swing.JRadioButtonMenuItem;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javax.swing.JScrollPane;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javax.swing.JSlider;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javax.swing.JSpinner;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javax.swing.JSplitPane;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javax.swing.JTabbedPane;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javax.swing.JTextField;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javax.swing.SpinnerModel;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javax.swing.SpinnerNumberModel;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javax.swing.ListSelectionModel;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javax.swing.SwingUtilities;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javax.swing.UIManager;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javax.swing.event.ChangeEvent;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javax.swing.event.ChangeListener;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javax.swing.event.ListSelectionEvent;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javax.swing.event.ListSelectionListener;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java.awt.BorderLayout;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java.awt.Component;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java.awt.Dimension;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java.awt.FlowLayout;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java.awt.GridLayout;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java.awt.event.ActionEvent;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java.awt.event.ActionListener;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java.awt.event.WindowEvent;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java.awt.event.WindowListener;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java.awt.image.BufferedImage;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import static javax.swing.ScrollPaneConstants.*;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MySprite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MySprite extends JFrame and acts as both our gui, and our main class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It instantiates itself, spawning a concurrent thread that waits for user input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and reacts triggering listener functions.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class MySprite extends JFrame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Constants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static final long       serialVersionUID   = 1L;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boolean    debug              = false;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static final String     INIT_TITLE         = "MySprite v0.1";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static final String     PREFERENCES_FILE   = "MySprite.ini";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static final String     DEFAULT_SKIN       = "Raven";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int        MIN_FPS            =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int        MAX_FPS            = 60;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int        INIT_FPS           = 30;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NEW_IMAGE_SIZE     = new Dimension(32, 32);</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private        final Dimension  minimumSize        = new Dimension(640, 480);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rightSize          = new Dimension(128, 480);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toolsGridSize      = new Dimension(256,96);</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toolsGridAxis      = new Dimension(3,8);</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animationGridSize  = new Dimension(800,600);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animationImageSize = new Dimension(90,90);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animationGridAxis  = new Dimension(0,6);</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fpsSliderSize      = new Dimension(128, 58);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final Dimension  opacitySliderSize  = new Dimension(128, 58);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Instance Variables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boolean         showLeft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boolean         showCenter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boolean         showRight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boolean         imageTabActive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FileManager     fileManager;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IniInterface    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ToolManager     toolManager;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ActionManager   actionManager;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MySprite        window;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BorderLayout    mainLayout;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JMenuBar        menuBar;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Stack&lt;JMenu&gt;    menuStack;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GuiElement[][]  menuDesign;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Sprite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LayeredImage    imageClipboard;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GUI Components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JSplitPane      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imageTools;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animationPreview;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imageToolsGrid;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animationGrid;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JColorChooser   colorPicker;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JColorChooser   animColorPicker;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JTabbedPane     center;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ImageCanvas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AnimationCanvas animation;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JSplitPane      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JScrollPane     imagesScrollPane;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JList           imageLayers;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animationButtons;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animationControls;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spriteButtons;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JPanel          rgbaPanel;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JSlider         opacitySlider;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JSpinner        opacityField;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Constructor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constructor instantiates all instance variables with their default values, It also instantiates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all GUI components and adds them to the window, setting all relevant properties.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Code in this procedure is arranged by which screen region the component will be occupying. Each reagion 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proceeded by a header giving details to it's location on the page.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MySprite ( String windowName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super(windowName);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MenuBar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section instantiates the menubar, commonly found at the top of an application.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section reads GuiElement.menuDesign, a 2D matrix of GuiElement, into a stack based upon the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enum GuiElement.MenuType. Every time a MenuType.Menu is encountered, it is pushed onto the stack.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every other MenuType is added to the top element until an MenuType.EndMenu is encountered. Then the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Stack is popped.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There is an implicit EndMenu at the end of each row in the array.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menuDesign = GuiElement.menuDesign;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menuBar    = new JMenuBar();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  = new Stack&lt;JMenu&gt;();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for(GuiElement[] currentJMenu : menuDesign){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for(GuiElement currentElement : currentJMenu){</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MenuType.EndMenu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(currentElement.type == GuiElement.MenuType.EndMenu){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JMenu subMenu = new JMenu("Temp");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subMenu = menuStack.pop();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menuStack.peek().add(subMenu);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subMenu.getText(), "failed to initialize");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MenuType.Menu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else if(currentElement.type == GuiElement.MenuType.Menu){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JMenu temp = new JMenu(currentElement.value);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temp.setMnemonic(currentElement.key);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MenuActionListener());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menuStack.push(temp);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MenuType.MenuItem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(currentElement.type == GuiElement.MenuType.MenuItem){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JMenuItem temp = new JMenuItem(currentElement.value);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temp.setMnemonic(currentElement.key);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MenuActionListener());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menuStack.peek().add(temp);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currentElement.value,"No parent 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MenuType.Checkbox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(currentElement.type == GuiElement.MenuType.Checkbox){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JCheckBoxMenuItem temp = new JCheckBoxMenuItem(currentElement.value);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temp.setMnemonic(currentElement.key);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MenuActionListener());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menuStack.peek().add(temp);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currentElement.value,"No parent 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MenuType.Radiobutton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(currentElement.type == GuiElement.MenuType.Radiobutton){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JRadioButtonMenuItem temp = new JRadioButtonMenuItem(currentElement.value);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MenuActionListener());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temp.setMnemonic(currentElement.key);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if(currentElement.value == DEFAULT_SKIN)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temp.setSelected(true);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currentElement.group.add(temp);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menuStack.peek().add(temp);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currentElement.value,"No parent 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MenuType.Separator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(currentElement.type == GuiElement.MenuType.Separator){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menuStack.peek().addSeparator();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currentElement.value,"No parent 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currentElement.type.toString(), "is invalid JMenu Component");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Implicit EndMenu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JMenu menu = new JMenu("Temp");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 = menuStack.pop();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menuBar.add(menu);</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debugError("Invalid Menu Design", menu.getText(), "failed to initialize properly");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this.setJMenuBar(menuBar);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MainWindow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section instantiates all main Gui 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Main Regions include: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Left, Right, Center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mainLayout = new BorderLayout();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this.setLayout(mainLayout);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 = new Sprite("mySprite", NEW_IMAGE_SIZE);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Left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local indentation indicates nesting level. first previous item of lower indentation is parent.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imageTools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imageToolsGrid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opacityPanel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opacityBox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opacityField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opacitySlider    : JSlider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   rbgaPanel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colorPicker      : JColorChooser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animationTools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animationPreview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        : GuiElement.AnimationCanvas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animationControl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animationButtons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framesPerSecond  : JSlider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rbgaPanel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colorPicker      : JColorChooser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imageToolsGrid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imageToolsGrid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imageToolsGrid.setLayout(new GridLayout(toolsGridAxis.width,toolsGridAxis.height,1,1));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imageToolsGrid.setPreferredSize(toolsGridSize);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gridx=0; gridx &lt; toolsGridAxis.width ;gridx++){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gridy=0; gridy &lt; toolsGridAxis.height ;gridy++){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(gridx*toolsGridAxis.width)+gridy;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(toolManager == null || index &gt;= toolManager.size())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JLabel blank = new JLabel();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imageToolsGrid.add(blank);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JButton current = new JButton();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LinkedList&lt;Tool&gt; tools = toolManager.getTools();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current.addActionListener(new ToolActionListener(tools.get(index)));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current.setToolTipText(tools.get(index).name);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current.setIcon(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new ImageIcon(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fileManager.getPng(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tools.get(index).icon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).getAbsolutePath()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current.setText("I");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imageToolsGrid.add(current);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opacitySlider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 = new JSlider(JSlider.HORIZONTAL,0,100,100);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opacitySlider.addChangeListener(new OpacitySliderListener());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opacitySlider.setMajorTickSpacing(20);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opacitySlider.setMinorTickSpacing(5);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opacitySlider.setPaintTicks(true);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opacitySlider.setPaintLabels(true);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opacitySlider.setPreferredSize(opacitySliderSize);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opacitySlider.setToolTipText("Opacity");</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ColorPicker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colorPicker = new JColorChooser();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colorPicker.getSelectionModel().addChangeListener(new ColorPickerListener());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rbgaPanel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rgbaPanel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rgbaPanel.setLayout(new BoxLayout(rgbaPanel,BoxLayout.Y_AXIS));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opacityField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SpinnerModel sm = new SpinnerNumberModel(100, 0, 100,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opacityField = new JSpinner(sm);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opacityField.addChangeListener(new OpacityFieldListener());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opacityBox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opacityBox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opacityBox.setLayout(new BoxLayout(opacityBox,BoxLayout.Y_AXIS));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opacityBox.add(new JLabel("Opacity"));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opacityBox.add(opacityField);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opacityPanel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opacityPanel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opacityPanel.setLayout(new BoxLayout(opacityPanel,BoxLayout.X_AXIS));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opacityPanel.add(opacityBox);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opacityPanel.add(opacitySlider);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rgbaPanel.add(opacityPanel);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rgbaPanel.add(colorPicker);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 = new GuiElement.AnimationCanvas(sprite,toolsGridSize.width);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animationButtons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animationButtons.setLayout(new BoxLayout(animationButtons,BoxLayout.X_AXIS));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JButton   temp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ImageIcon prev = new ImageIcon(fileManager.getPng("anim-prev.png").getAbsolutePath());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JButton(prev);</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temp = new JButton("&lt;");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temp.setPreferredSize(new Dimension(35,35));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temp.setToolTipText("Back");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animationButtons.add(temp);</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ImageIcon stop = new ImageIcon(fileManager.getPng("anim-stop.png").getAbsolutePath());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JButton(stop);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animation.stop();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temp.setPreferredSize(new Dimension(35,35));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temp.setToolTipText("Stop");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animationButtons.add(temp);</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ImageIcon play = new ImageIcon(fileManager.getPng("anim-play.png").getAbsolutePath());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JButton(play);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animation.start();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temp.setPreferredSize(new Dimension(35,35));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temp.setToolTipText("Play");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animationButtons.add(temp);</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ImageIcon next = new ImageIcon(fileManager.getPng("anim-next.png").getAbsolutePath());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JButton(next);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JButton("&gt;");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animation.nextImage();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temp.setPreferredSize(new Dimension(35,35));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temp.setToolTipText("Forward");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animationButtons.add(temp);</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framesPerSecond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JSlider framesPerSecond = new JSlider(JSlider.HORIZONTAL, MIN_FPS, MAX_FPS, INIT_FPS);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framesPerSecond.addChangeListener(new SliderChangeListener());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framesPerSecond.setMajorTickSpacing(10);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framesPerSecond.setMinorTickSpacing(2);</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framesPerSecond.setPaintTicks(true);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framesPerSecond.setPaintLabels(true);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framesPerSecond.setPreferredSize(fpsSliderSize);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framesPerSecond.setToolTipText("FPS");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animationControls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animationControls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animationControls.setLayout(new BoxLayout(animationControls,BoxLayout.X_AXIS));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animationControls.add(animationButtons);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animationControls.add(framesPerSecond);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imageTools.add(imageToolsGrid);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animationPreview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animationPreview.setLayout(new BoxLayout(animationPreview,BoxLayout.Y_AXIS));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animationPreview.add(animation);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animationPreview.add(animationControls);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animColorPicker = new JColorChooser();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animColorPicker.getSelectionModel().addChangeListener(new ColorPickerListener());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left = new JSplitPane(JSplitPane.VERTICAL_SPLIT, imageTools, rgbaPanel);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left.setResizeWeight(1);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if(showLeft) { this.add(left, BorderLayout.WEST);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Center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Center is a JTabbedPane, The top two elemets are tabs, all others are nested within the tabs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according to their indentation level.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          : GuiElement.ImageCanvas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animationPanel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scrollBorder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gridScroll : JScrollPane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 = new GuiElement.ImageCanvas(actionManager, toolManager,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image.setName("Image");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animationPanel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animationPanel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animationPanel.setName("Animation");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scrollBorder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scrollBorder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animationGrid.setLayout(new GridLayout(animationGridAxis.width,animationGridAxis.height,8,8));</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scrollBorder.add(animationGrid);</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gridScroll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JScrollPane gridScroll = new JScrollPane(scrollBorder);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gridScroll.setHorizontalScrollBarPolicy(HORIZONTAL_SCROLLBAR_NEVER);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gridScroll.setPreferredSize(animationGridSize);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gridScroll.setName("Animation");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animationPanel.add(gridScroll);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center = new JTabbedPane();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center.addTab(image.getName(),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center.addTab(animationPanel.getName(), animationPanel);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center.addChangeListener(new TabChangeListener());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if(showCenter) { this.add(center, BorderLayout.CENTER);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Right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region is actually fairly easy. No nesting involved.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images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imageLayers   : JList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spriteButtons :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images.setLayout(new GridLayout(0,1,0,7));</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imagesHolder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imagesHolder.add(images);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 = new JScrollPane(imagesHolder);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imagesScrollPane.setHorizontalScrollBarPolicy(HORIZONTAL_SCROLLBAR_NEVER);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imagesScrollPane.setPreferredSize(rightSize);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imageLayers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String[] initialLayer = {"Background"};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imageLayers = new JList(initialLayer);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imageLayers.setSelectionMode(ListSelectionModel.SINGLE_INTERVAL_SELECTION);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imageLayers.setLayoutOrientation(JList.VERTICAL);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imageLayers.addListSelectionListener(new LayerSelectionListener());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spriteButtons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spriteButtons.setLayout(new BoxLayout(spriteButtons,BoxLayout.Y_AXIS));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spriteButtons.add(new JLabel("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JButton("Insert");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insertImage();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spriteButtons.add(new JLabel("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JButton("Edit");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editImage();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spriteButtons.add(new JLabel("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JButton("Duplicate");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duplicateImage();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JButton("Copy");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copyImage();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spriteButtons.add(temp,BorderLayout.CENTER);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JButton("Paste");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pasteImage();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deleteImage();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spriteButtons.add(new JLabel("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JButton("Move 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moveImageRight();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 = new JButton("Move 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temp.addActionListener(new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moveImageLeft();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spriteButtons.add(temp);</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 = new JSplitPane(JSplitPane.VERTICAL_SPLIT, imagesScrollPane, imageLayers);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right.setResizeWeight(.75);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right.setPreferredSize(rightSize);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if(showRight) { this.add(right,BorderLayout.EAST);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window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this.pack();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this.setLocationByPlatform(true);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this.addWindowListener(new MyWindowListener());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debugError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debugError(String title, String object , String message){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if(debug){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"+title);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System.err.println("\t"+object+" "+message);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getMinimumSize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Dimension getMinimumSize()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return this.minimumSize;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Main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The main initializes all base subsystems, and creates the gui.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program control then passes on to the gui, and a reaction based interaction system.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tasks the main must preform: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enumerating assets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loading 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reading tools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initialize actionManager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create and invoke gui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static void main(String[] args){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enumerate assets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fileManager = new FileManager();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load preferences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preferences = new IniInterface();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preferences.load(new FileInputStream(fileManager.getIni(PREFERENCES_FILE)));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Could not load 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read tools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toolManager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toolManager = new ToolManager(fileManager.getXmls());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(NullPointerException 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No tools definined. Check for valid tool xml definitions in .\\assets");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initialize actionManager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 = new ActionManager();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create and invoke gui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JFrame.setDefaultLookAndFeelDecorated(true);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SwingUtilities.invokeLater(new Runnable()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run()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UIManager.setLookAndFeel(UIManager.getSystemLookAndFeelClassName());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(Exception unused)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System Look &amp; Feel not supported.");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UIManager.setLookAndFeel(new SubstanceRavenLookAndFeel());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Custom Look &amp; Feel not supported.");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 = new MySprite(INIT_TITLE);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window.setMinimumSize(window.getMinimumSize());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window.setExtendedState(window.getExtendedState() | JFrame.MAXIMIZED_BOTH);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window.setVisible(true);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MyWindowListener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is called whenever the window is interacted with. I.E. opened, closed, minimized, deminimized.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All we use it for is cleaning up when closing, but we really should sleep on iconified to free up cpu cycles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MyWindowListener implements WindowListener{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windowClosing(WindowEvent arg0)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preferences.save(new FileOutputStream(fileManager.getIni(PREFERENCES_FILE)));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Could not save 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window.dispose();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System.exit(0);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windowClosed      (WindowEvent arg0)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windowActivated   (WindowEvent arg0)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windowDeactivated (WindowEvent arg0)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windowDeiconified (WindowEvent arg0)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windowIconified   (WindowEvent arg0)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windowOpened      (WindowEvent arg0)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TabChangeListener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This is called whenever the user changes from one tab to the other in Center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It is responsible for switching out gui components related to either tab, such as the tools/preview panels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Case  0: is Image tab</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Case  1: is Animation tab</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default: twilight zone o_O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TabChangeListener implements 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stateChanged(ChangeEvent event)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switch(((JTabbedPane)event.getSource()).getSelectedIndex()){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case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updateCurrentComponent();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imageTabActive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window.image.repaint();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 = new JSplitPane(JSplitPane.VERTICAL_SPLIT, window.imageTools, window.rgbaPanel);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window.left.setResizeWeight(1);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if(window.showLeft) { window.add(window.left, BorderLayout.WEST);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 = new JSplitPane(JSplitPane.VERTICAL_SPLIT, window.imagesScrollPane, window.imageLayers);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window.right.setResizeWeight(.75);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right.setPreferredSize(rightSize);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if(window.showRight) { window.add(window.right, BorderLayout.EAST);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case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updateCurrentComponent();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imageTabActive = false;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window.animation.repaint();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 = new JSplitPane(JSplitPane.VERTICAL_SPLIT, window.animationPreview,window.animColorPicker);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window.left.setResizeWeight(1);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if(window.showLeft) { window.add(window.left, BorderLayout.WEST);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 = new JSplitPane(JSplitPane.VERTICAL_SPLIT, window.spriteButtons,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window.right.setResizeWeight(.75);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right.setPreferredSize(rightSize);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if(window.showRight) { window.add(window.right, BorderLayout.EAST);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default: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System.err.println("You are now entering... the Twilight Zone.");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SlideChangeListener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SliderChangeListener implements 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stateChanged(ChangeEvent event)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JSlider source = (JSlider)event.getSource();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(!source.getValueIsAdjusting())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fps = (int)source.getValue();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animation.rateRefresh(fps);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OpacitySliderListener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OpacitySliderListener implements 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stateChanged(ChangeEvent event)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JSlider source = (JSlider)event.getSource();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(!source.getValueIsAdjusting())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opacity = (int)source.getValue();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opacityField.setValue(opacity);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actionManager.setCurrentOpacity((float)opacity/100f);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OpacityFieldListener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OpacityFieldListener implements ChangeListener{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stateChanged(ChangeEvent event)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JSpinner source = (JSpinner)event.getSource();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SpinnerNumberModel sm = (SpinnerNumberModel)source.getModel();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opacity = sm.getNumber().intValue();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opacitySlider.setValue(opacity);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actionManager.setCurrentOpacity((float)opacity/100f);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ToolActionListener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ToolActionListener implements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Tool tool;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ToolActionListener(Tool tool)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this.tool = tool;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MySprite.toolManager.currentTool = tool;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 ImagesPreviewListener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class ImagePreviewListener implements 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Component sourceButton = (Component) e.getSource();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Component[] allButtons = sourceButton.getParent().getParent().getComponents();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 i &lt; allButtons.length ; i++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if(!allButtons[i].equals(sourceButton.getParent())){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allButtons[i].setBackground(null);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allButtons[i].setBackground(Color.WHITE);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LayerSelectionListener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class LayerSelectionListener implements ListSelectionListener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valueChanged(ListSelectionEvent event)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(!event.getValueIsAdjusting())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JList list = (JList)event.getSource();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Object[] selected = list.getSelectedValues();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(int i=0; i&lt;selected.length; 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//Object sel = selected[i];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ColorPickerListener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class ColorPickerListener implements ChangeListener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stateChanged(ChangeEvent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(imageTabActive)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actionManager.setCurrentColor(window.colorPicker.getColor());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animation.setBackgroundColor(window.animColorPicker.getColor());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MenuActionListener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class MenuActionListener implements ActionListener{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public void actionPerformed(ActionEvent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String command =  e.getActionCommand();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(int i=0; i&lt; menuDesign.length; 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int j=0; j&lt;menuDesign[i].length; j++){</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if(menuDesign[i][j].value == 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(i==0)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(command.equals("New"))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mFile_New();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(command.equals("Open"))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mFile_Open();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(command.equals("Save"))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mFile_Save();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(command.equals("Save 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mFile_SaveAs();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(command.equals("Overwrite Current"))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mFile_Import(false);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(command.equals("Add to Current"))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mFile_Import(true);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mFile_ExportAsImages();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mFile_ExportAsSheet();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(command.equals("Close"))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mFile_Close();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(command.equals("Exit"))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mFile_Exit();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(i==1)              //Edit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(command.equals("Undo"))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mEdit_Undo();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(command.equals("Redo"))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mEdit_Redo();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(command.equals("Cut"))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mEdit_Cut();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(command.equals("Copy"))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mEdit_Copy();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(command.equals("Paste"))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mEdit_Paste();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mEdit_Preferences();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(i==2)              //Select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(command.equals("Deselect"))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mSelect_Deselect();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(command.equals("Select 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mSelect_SelectAll();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(command.equals("Invert 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mSelect_InvertSelection();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(command.equals("Expand"))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mSelect_Expand();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(command.equals("Shrink"))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mSelect_Shrink();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(command.equals("To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mSelect_ToLayer();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(i==3)              //View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if (command.equals("Zoom In"))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mView_ZoomIn();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(command.equals("Zoom 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mView_ZoomOut();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(command.equals("Show Grid"))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mView_ShowGrid();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(command.equals("Transparency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mView_TransparencyImage();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(command.equals("Next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mView_AnimationGhostNext();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(command.equals("Previous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mView_AnimationGhostPrev();</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(command.contains("%"))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mView_ZoomTo(Integer.parseInt(command.replaceAll("%","")));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(i==4)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(command.equals("Next") || command.equals("Previous"))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mImage_Goto(command);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(command.equals("Canvas 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mImage_CanvasSize();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(command.equals("New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mImage_NewLayer();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(command.equals("Delete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mImage_DeleteLayer();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(command.equals("Up") || command.equals("Down"))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mImage_MergeLayer(command);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(i==5)              //Modifiers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(command.equals("Shift"))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mMods_Shift();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Sprite Horizontally"))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mMods_FlipSpriteHorizontal();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Image Horizontally"))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mMods_FlipImageHorizontal();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Layer Horizontally"))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mMods_FlipLayerHorizontal();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Sprite Vertically"))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mMods_FlipSpriteVertical();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Image Vertically"))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mMods_FlipImageVertical();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(command.equals("Flip Layer Vertically"))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mMods_FlipLayerVertical();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(command.equals("Rotate Sprite by Degrees"))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mMods_RotateSpriteByDegrees();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(command.equals("Rotate Sprite 90\u00b0 Clockwise"))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mMods_RotateSprite90CW();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(command.equals("Rotate Sprite 90\u00b0 Counter-clockwise"))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mMods_RotateSprite90CCW();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(command.equals("Rotate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mMods_RotateImage();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(command.equals("Rotate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mMods_RotateLayer();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(command.equals("Scale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mMods_ScaleSprite();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(command.equals("Stretch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mMods_StretchSprite();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(command.equals("Hue/Saturation"))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mMods_HSV();</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(command.equals("Invert"))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mMods_Invert();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(command.equals("Erase 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mMods_EraseColor();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(command.equals("Anti-Alias"))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mMods_AntiAlias();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(command.equals("Crop To 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mMods_CropToSelection();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(command.equals("Auto-Crop"))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mMods_CropAuto();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(i==6)              //Animation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(command.equals("Left") || command.equals("Right"))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mAnimation_Cycle(command);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(command.equals("Reverse"))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mAnimation_Reverse();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(command.equals("Even") || command.equals("Odd"))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mAnimation_AddReverse(command);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(command.equals("Stretch"))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mAnimation_Stretch();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(command.equals("Set 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mAnimation_SetLength();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(i==7)            //Window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(j&gt;=2 &amp;&amp; j&lt;=4)</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mWindow_ToggleToolBar(command);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(j&gt;=8 &amp;&amp; j&lt;=34)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mWindow_ChangeSkin(command);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(command.equals("About"))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mWindow_About();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(command.equals("Help"))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mWindow_Help();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BUTTON HANDLER METHODS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insertImage()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sprite.insertImage(index,new LayeredImage(sprite.getName() + index, sprite.getSize()));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editImage()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center.setSelectedIndex(0);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updateCurrentComponent();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imageTabActive = 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window.image.repaint();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 = new JSplitPane(JSplitPane.VERTICAL_SPLIT, window.imageTools, window.rgbaPanel);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window.left.setResizeWeight(1);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if(window.showLeft) { window.add(window.left, BorderLayout.WEST);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window.remove(window.right);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 = new JSplitPane(JSplitPane.VERTICAL_SPLIT, window.imagesScrollPane, window.imageLayers);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window.right.setResizeWeight(.75);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right.setPreferredSize(rightSize);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window.add(window.right, BorderLayout.EAST);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duplicateImage()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LayeredImage img = new LayeredImage(sprite.getImages().get(index));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sprite.insertImage(index,img);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copyImage()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imageClipboard = new LayeredImage(sprite.getImages().get(actionManager.getCurrentImage()));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pasteImage()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(imageClipboard != null)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sprite.insertImage(index,imageClipboard);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moveImageRight()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(sprite.getImages().size() &gt; 1)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LayeredImage img = new LayeredImage(sprite.getImages().get(index));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sprite.deleteImage(index);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 = index+1&gt;(sprite.getImages().size()) ? 0 : index+1;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sprite.insertImage(index, img);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moveImageLeft()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(sprite.getImages().size() &gt; 1)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LayeredImage img = new LayeredImage(sprite.getImages().get(index));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sprite.deleteImage(index);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 = index-1&lt;0 ? sprite.getImages().size() : index-1;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sprite.insertImage(index, img);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deleteImage()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(sprite.getImages().size() &gt; 1)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sprite.deleteImage(index);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actionManager.setCurrentImage(Math.max(actionManager.getCurrentImage()-1,0));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MENU HANDLER METHODS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mFile_New()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JTextField nameField = new JTextField(7);</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nameField.setText("newSprite");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SpinnerNumberModel smw = new SpinnerNumberModel(32,1, 1000,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SpinnerNumberModel smh = new SpinnerNumberModel(32,1, 1000,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JSpinner widthField    = new JSpinner(smw);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JSpinner heightField   = new JSpinner(smh);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pnBoxes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pnFields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pnLabels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pnLabels.setLayout(new BoxLayout(pnLabels,BoxLayout.LINE_AXIS));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pnLabels.add(new JLabel("Name: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pnLabels.add(new JLabel("Width(px):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pnLabels.add(new JLabel("Height(px):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pnFields.setLayout(new FlowLayout());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pnFields.add(nameField);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pnFields.add(widthField);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pnFields.add(heightField);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pnBoxes.setLayout(new BoxLayout(pnBoxes,BoxLayout.Y_AXIS));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pnBoxes.add(pnLabels);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pnBoxes.add(pnFields);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Object[] params = {"Enter sprite name, width, and height.",pnBoxes};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exportVal = JOptionPane.showConfirmDialog(this,params,"New Sprite",JOptionPane.OK_CANCEL_OPTION);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if(exportVal == JOptionPane.OK_OPTION)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width  = smw.getNumber().intValue();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height = smh.getNumber().intValue();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String name   = nameField.getText();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 = new Sprite(name, new Dimension(width,height));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mFile_Open()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JFileChooser chooser = new JFileChooser();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FileNameExtensionFilter filter = new FileNameExtensionFilter(".spr","spr");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chooser.setFileFilter(filter);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returnVal = chooser.showOpenDialog(this);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if(returnVal == JFileChooser.APPROVE_OPTION)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//TODO: Michael H add here to open spr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mFile_Save()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new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mFile_SaveAs();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mFile_SaveAs()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mFile_Import(boolean additive)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JFileChooser chooser = new JFileChooser();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FileNameExtensionFilter filter = new FileNameExtensionFilter(".png,.jpg,.gif","png","jpg","gif");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chooser.setFileFilter(filter);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chooser.setMultiSelectionEnabled(true);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chooser.setDialogTitle("Select same-sized images to import");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returnVal = chooser.showOpenDialog(this);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if(returnVal == JFileChooser.APPROVE_OPTION)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String name = chooser.getSelectedFiles()[0].getName();//the first name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files = new BufferedImage[chooser.getSelectedFiles().length];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Dimension lastSize;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 i&lt;files.length; 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files[i] = ImageIO.read(chooser.getSelectedFiles()[i]);</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(i&gt;0){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lastSize = new Dimension(files[i-1].getWidth(),files[i-1].getHeight());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(!lastSize.equals(new Dimension(files[i].getWidth(),files[i].getHeight())))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files[i] = 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//change the length of the array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temp = new BufferedImage[i];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j=0; j&lt;temp.length;j++)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temp[i]=files[i];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files = temp;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//stop the loop and remove the bad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(!additive)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 = new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name.substring(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name.lastIndexOf('.')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new Dimension(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files[0].getWidth(),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files[0].getHeight()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sprite.setImages(files);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images.removeAll();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animationGrid.removeAll();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sprite.addImages(files);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for(BufferedImage image : files)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(new Dimension(image.getWidth(),image.getHeight()).equals(sprite.size))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imagePreview = new ImagePreview(images.getParent().getParent().getWidth()*0.7,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images.add(imagePreview);</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animationPreview = new ImagePreview(animationImageSize.getWidth(),image);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animationGrid.add(animationPreview);</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JOptionPane.showMessageDialog(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this,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"Imported images must be the same size as the current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"Error",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(IOException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Unable to read Image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mFile_ExportAsImages()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LinkedList&lt;String&gt; checkedBoxes = new LinkedList&lt;String&gt;();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String[] ext;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bxPng = new JCheckBox("png",true);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bxGif = new JCheckBox("gif");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bxJpg = new JCheckBox("jpg");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pnBoxes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pnBoxes.setLayout(new FlowLayout());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pnBoxes.add(bxPng);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pnBoxes.add(bxJpg);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Object[] params = {"Select file types to export.",pnBoxes};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exportVal = JOptionPane.showConfirmDialog(this,params,"Export as Images",JOptionPane.OK_CANCEL_OPTION);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if(exportVal == JOptionPane.OK_OPTION)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if(bxPng.isSelected())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checkedBoxes.add("png");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if(bxGif.isSelected())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if(bxJpg.isSelected())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checkedBoxes.add("jpg");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ext = checkedBoxes.toArray(new String[0]);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JFileChooser chooser = new JFileChooser();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FileNameExtensionFilter filter = new FileNameExtensionFilter(".spr,.png,.jpg,.gif","spr","png","jpg","gif");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chooser.setFileFilter(filter);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chooser.setSelectedFile(new File(sprite.getName()));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chooser.setDialogTitle("Export 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returnVal = chooser.showSaveDialog(this);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if(returnVal == JFileChooser.APPROVE_OPTION)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 saveFile;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 i&lt;ext.length; i++)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j=0;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(LayeredImage image : sprite.getImages())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if(chooser.getSelectedFile().getName().contains("."))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saveFile = new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chooser.getSelectedFile().getAbsolutePath().substring(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chooser.getSelectedFile().getAbsolutePath().lastIndexOf('.')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)+j+"."+ext[i]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saveFile=new File(chooser.getSelectedFile().getAbsolutePath() +j+ "."+ext[i]);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ImageIO.write(image.image(),ext[i], saveFile);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(IOException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Unable to write image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mFile_ExportAsSheet()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LinkedList&lt;String&gt; checkedBoxes = new LinkedList&lt;String&gt;();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String[] ext;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Dimension sprSize = sprite.getSize();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sprLength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System.out.println("sprLength:" + sprLength);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bxPng = new JCheckBox("png",true);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bxGif = new JCheckBox("gif");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JCheckBox bxJpg = new JCheckBox("jpg");</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SpinnerNumberModel sm = new SpinnerNumberModel(5,1, 100,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JSpinner columnsField = new JSpinner(sm);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JLabel columnsLabel = new JLabel("Columns");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pnBoxes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pnBoxes.setLayout(new FlowLayout());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pnBoxes.add(bxPng);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pnBoxes.add(bxJpg);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pnBoxes.add(columnsLabel);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pnBoxes.add(columnsField);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Object[] params = {"Select file types to export.",pnBoxes};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exportVal = JOptionPane.showConfirmDialog(this,params,"Export as Sheet",JOptionPane.OK_CANCEL_OPTION);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if(exportVal == JOptionPane.OK_OPTION)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if(bxPng.isSelected())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checkedBoxes.add("png");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if(bxGif.isSelected())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if(bxJpg.isSelected())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checkedBoxes.add("jpg");</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columns = sm.getNumber().intValue();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rows = (int)Math.ceil((double)sprLength/(double)columns);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width = Math.min(sprSize.width*columns,sprSize.width*sprLength);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height = sprSize.height*rows;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System.out.println("--------------"+rows +"/" + columns + "--"+width + "/" + height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sheet = new BufferedImage(width,height,BufferedImage.TYPE_4BYTE_ABGR);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ext = checkedBoxes.toArray(new String[0]);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JFileChooser chooser = new JFileChooser();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FileNameExtensionFilter filter = new FileNameExtensionFilter(".spr,.png,.jpg,.gif","spr","png","jpg","gif");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chooser.setFileFilter(filter);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chooser.setSelectedFile(new File(sprite.getName()));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chooser.setDialogTitle("Export as 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returnVal = chooser.showSaveDialog(this);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if(returnVal == JFileChooser.APPROVE_OPTION)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File saveFile;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//get sprite images array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bImages = new BufferedImage[rows][columns];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 =0; i&lt;rows;i++)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k=0; k&lt;columns; k++)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if((columns*i)+k &gt; sprLength-1)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break;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bImages[i][k] = sprite.getImages().get((columns*i)+k).image();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System.out.println("---addingImage to[" + i+"]["+k+"]:" + ((columns*i)+k));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//construct 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(int x = 0; x &lt; width; 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 (int y = 0; y &lt; height; 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imageY = (int)Math.floor((double)x/(double)bImages[0][0].getWidth());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imageX = (int)Math.floor((double)y/(double)bImages[0][0].getHeight());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offsetX = x%bImages[0][0].getWidth();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offsetY = y%bImages[0][0].getHeight();</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(bImages[imageX][imageY] == null)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continue;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sheet.setRGB( x, y, bImages[imageX][imageY].getRGB(offsetX,offsetY));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 i&lt;ext.length; 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//write the sheet file(s) to disk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if(chooser.getSelectedFile().getName().contains("."))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saveFile = new 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chooser.getSelectedFile().getAbsolutePath().substring(</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chooser.getSelectedFile().getAbsolutePath().lastIndexOf('.')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 "."+ext[i]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saveFile=new File(chooser.getSelectedFile().getAbsolutePath() + "."+ext[i]);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ImageIO.write(sheet,ext[i], saveFile);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catch (IOException 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Unable to write sprite sheet");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mFile_Close()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 = new Sprite("mySprite", NEW_IMAGE_SIZE);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window.repaint();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mFile_Exit()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System.exit(0);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//-----------------EDIT-----------------------//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mEdit_Undo()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mEdit_Redo()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mEdit_Cut()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mEdit_Copy()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mEdit_Paste()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mEdit_Preferences()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//-----------------SELECT---------------------//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mSelect_Deselect()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mSelect_SelectAll()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mSelect_InvertSelection()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mSelect_Expand()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mSelect_Shrink()</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mSelect_ToLayer()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//-----------------VIEW-----------------------//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mView_ZoomIn()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mView_ZoomOut()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mView_ZoomTo(int percent)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System.out.println("Zoom To " + percent + "% -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mView_ShowGrid()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mView_TransparencyImage()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mView_AnimationGhostNext()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index=index+1&gt;sprite.getImages().size()-1 ? 0 : index+1;</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Layer ghost = new Layer(sprite.getName() + "ghost",sprite.getImages().get(index).image()); //neds to be reference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ghost.updateOpacity(0.25f);</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sprite.getImages().get(actionManager.getCurrentImage()).addLayer(ghost,0);*/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mView_AnimationGhostPrev()</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mImage_Goto(String which)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(sprite.getImages().size()&lt;=1)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return;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(which.equals("Next"))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index=index+1&gt;sprite.getImages().size()-1 ? 0 : index+1;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index=index-1&lt;0 ? sprite.getImages().size()-1 : index-1;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actionManager.setCurrentImage(index);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setSelectedImagePreview(index);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mImage_Delete()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deleteImage();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mImage_CanvasSize()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mImage_NewLayer()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mImage_DeleteLayer()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mImage_MergeLayer(String direction)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//direction = "Up" or "Down"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//-----------------MODIFIERS------------------//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mMods_Shift()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mMods_FlipSpriteVertical()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sprite.flipVertical();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mMods_FlipImageVertical()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sprite.getImages().get(actionManager.getCurrentImage()).flipVertical();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mMods_FlipLayerVertical()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sprite.getImages().get(actionManager.getCurrentImage()).getLayers()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.get(actionManager.getCurrentLayer()).flipVertical();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mMods_FlipSpriteHorizontal()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sprite.flipHorizontal();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mMods_FlipImageHorizontal()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sprite.getImages().get(actionManager.getCurrentImage()).flipHorizontal();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mMods_FlipLayerHorizontal()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//flip 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sprite.getImages().get(actionManager.getCurrentImage()).getLayers()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.get(actionManager.getCurrentLayer()).flipHorizontal();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mMods_RotateSpriteByDegrees()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SpinnerNumberModel sm = new SpinnerNumberModel(0, 0, 360, 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JSpinner degreesField = new JSpinner(sm);</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JLabel degreesLabel = new JLabel("Degrees");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JPanel pnBoxes = new JPanel();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pnBoxes.setLayout(new FlowLayout());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pnBoxes.add(degreesLabel);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pnBoxes.add(degreesField);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exportVal = JOptionPane.showConfirmDialog(this,pnBoxes,"Rotate by Degrees",JOptionPane.OK_CANCEL_OPTION);</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if(exportVal == JOptionPane.OK_OPTION)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double degrees = sm.getNumber().intValue();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double radians = Math.toRadians(degrees);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sprite.rotate(radians);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mMods_RotateSprite90CW()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sprite.rotate(Math.toRadians(90));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mMods_RotateSprite90CCW()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sprite.rotate(Math.toRadians(-90));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mMods_RotateImage()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sprite.getImages().get(actionManager.getCurrentImage()).rotate(Math.toRadians(90));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mMods_RotateLayer()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sprite.getImages().get(actionManager.getCurrentImage()).getLayers()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.get(actionManager.getCurrentLayer()).rotate(Math.toRadians(90));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image.updateSprite(sprite);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length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spriteImages = new BufferedImage[length];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i=0;i&lt;length;i++){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window.setSpriteAndUpdate(spriteImages);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mMods_ScaleSprite()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mMods_StretchSprite()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mMods_HSV()</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mMods_Opacity()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mMods_Invert()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//rgb = abs(current - 255)</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mMods_EraseColor()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mMods_AntiAlias()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mMods_CropToSelection()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mMods_CropAuto()</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mAnimation_Cycle(String direction)</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numImages = sprite.getImages().size();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cycled = new BufferedImage[numImages];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 (direction.equals("Left"))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//Go ahead and grab first image and assign to index [length-1].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cycled[numImages-1] = sprite.getImages().get(0).image();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 = 0; i &lt; numImages-1; 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cycled[i] = sprite.getImages().get(i+1).image();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else if (direction.equals("Right"))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//Go ahead and grab last image and assign to index [0].</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cycled[0] = sprite.getImages().get(numImages-1).image();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 = 1; i &lt; numImages; 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cycled[i] = sprite.getImages().get(i-1).image();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setSpriteAndUpdate(cycled);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mAnimation_Reverse()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numImages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reversed = new BufferedImage[numImages];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 = 0; i &lt; numImages; i++){</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reversed[i] = sprite.getImages().get((numImages-1)-i).image();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setSpriteAndUpdate(reversed);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mAnimation_AddReverse(String reverseType)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numImages = 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0;</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revAdd = new BufferedImage[numImages*2];</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//populate first half : same order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for(index = 0; index &lt; numImages; index++)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revAdd[index] = sprite.getImages().get(index).image();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//populate second half : reverse order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j = index; index &gt; 0; j++)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revAdd[j] = sprite.getImages().get(index-1).image();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index--;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setSpriteAndUpdate(revAdd);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//delete duplicate at middle.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if(reverseType.equals("Odd"))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sprite.deleteImage(numImages-1);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updateSpriteComponents();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mAnimation_Stretch()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mAnimation_SetLength()</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mWindow_ToggleToolBar(String window)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mWindow_ChangeSkin(String lookAndFeel)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try</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UIManager.setLookAndFeel(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"org.pushingpixels.substance.api.skin.Substance"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lookAndFeel.replaceAll("\\s",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"LookAndFeel"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catch (Exception ex)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System.err.println("ERROR: Custom Look &amp; Feel not supported.");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window.repaint();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mWindow_About()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JOptionPane.showMessageDialog(this, "MySprite Image Editor\n v0.0.1\n</w:t>
      </w:r>
      <w:r w:rsidRPr="00F35F62">
        <w:rPr>
          <w:rFonts w:ascii="Lucida Grande" w:hAnsi="Lucida Grande" w:cs="Lucida Grande"/>
          <w:snapToGrid w:val="0"/>
          <w:sz w:val="20"/>
          <w:szCs w:val="20"/>
        </w:rPr>
        <w:t>�</w:t>
      </w:r>
      <w:r w:rsidRPr="00F35F62">
        <w:rPr>
          <w:rFonts w:ascii="Courier New" w:hAnsi="Courier New" w:cs="Courier New"/>
          <w:snapToGrid w:val="0"/>
          <w:sz w:val="20"/>
          <w:szCs w:val="20"/>
        </w:rPr>
        <w:t xml:space="preserve"> 5GUISE 2012","About",1);</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mWindow_Help()</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//not implemented</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misc methods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setSpriteAndUpdate(BufferedImage[] newImages)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images.removeAll();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animationGrid.removeAll();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sprite.setImages(newImages);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for(BufferedImage image : newImages)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//update gui elements to reflect sprite structure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imagePreview = new ImagePreview(images.getParent().getParent().getWidth()*0.7,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images.add(imagePreview);</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animationPreview = new ImagePreview(animationImageSize.getWidth(),image);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animationGrid.add(animationPreview);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setSelectedImagePreview(actionManager.getCurrentImage());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updateSpriteComponents()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newImages = new BufferedImage[sprite.getImages().size()];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 =0; i&lt;newImages.length;i++)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lastRenderedPageBreak/>
        <w:t xml:space="preserve">        newImages[i] = sprite.getImages().get(i).image();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images.removeAll();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animationGrid.removeAll();</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animation.updateSprite(sprite);</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for(BufferedImage image : newImages)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imagePreview = new ImagePreview(images.getParent().getParent().getWidth()*0.7, 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images.add(imagePreview);</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animationPreview = new ImagePreview(animationImageSize.getWidth(),image);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animationGrid.add(animationPreview);</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setSelectedImagePreview(actionManager.getCurrentImage());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animationGrid.repaint();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updateCurrentComponent()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int index = actionManager.getCurrentImage();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BufferedImage newImage = sprite.getImages().get(index).image();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ImagePreview preview = (ImagePreview)images.getComponent(index);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preview.updateImage(preview.width, newImage);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preview = (ImagePreview)animationGrid.getComponent(index);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preview.updateImage(preview.width, newImage);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preview.setButtonActionListener(new ImagePreviewListener());</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setSelectedImagePreview(index);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imagesScrollPane.validate();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animationGrid.validate();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animationGrid.repaint();</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private void setSelectedImagePreview(int index)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Component[] allButtons = animationGrid.getComponents();</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Component[] allButtons2 = images.getComponents();</w:t>
      </w:r>
    </w:p>
    <w:p w:rsidR="00976D43" w:rsidRPr="00F35F62" w:rsidRDefault="00976D43" w:rsidP="00976D43">
      <w:pPr>
        <w:ind w:left="-810" w:right="-900" w:firstLine="0"/>
        <w:rPr>
          <w:rFonts w:ascii="Courier New" w:hAnsi="Courier New" w:cs="Courier New"/>
          <w:snapToGrid w:val="0"/>
          <w:sz w:val="20"/>
          <w:szCs w:val="20"/>
        </w:rPr>
      </w:pP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for(int i=0; i &lt; allButtons.length ; i++ )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if(!(i==index)){</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allButtons[i].setBackground(null);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allButtons2[i].setBackground(null);</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 else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allButtons[i].setBackground(Color.WHITE);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allButtons2[i].setBackground(Color.WHITE);</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976D43" w:rsidRPr="00F35F62" w:rsidRDefault="00976D43" w:rsidP="00976D43">
      <w:pPr>
        <w:ind w:left="-810" w:right="-900" w:firstLine="0"/>
        <w:rPr>
          <w:rFonts w:ascii="Courier New" w:hAnsi="Courier New" w:cs="Courier New"/>
          <w:snapToGrid w:val="0"/>
          <w:sz w:val="20"/>
          <w:szCs w:val="20"/>
        </w:rPr>
      </w:pPr>
      <w:r w:rsidRPr="00F35F62">
        <w:rPr>
          <w:rFonts w:ascii="Courier New" w:hAnsi="Courier New" w:cs="Courier New"/>
          <w:snapToGrid w:val="0"/>
          <w:sz w:val="20"/>
          <w:szCs w:val="20"/>
        </w:rPr>
        <w:t xml:space="preserve">    }</w:t>
      </w:r>
    </w:p>
    <w:p w:rsidR="004300E7" w:rsidRPr="00F35F62" w:rsidRDefault="00976D43" w:rsidP="00976D43">
      <w:pPr>
        <w:ind w:left="-810" w:right="-900" w:firstLine="0"/>
        <w:rPr>
          <w:rFonts w:ascii="Courier New" w:hAnsi="Courier New" w:cs="Courier New"/>
          <w:bCs/>
          <w:snapToGrid w:val="0"/>
          <w:color w:val="365F91"/>
          <w:sz w:val="20"/>
          <w:szCs w:val="20"/>
        </w:rPr>
      </w:pPr>
      <w:r w:rsidRPr="00F35F62">
        <w:rPr>
          <w:rFonts w:ascii="Courier New" w:hAnsi="Courier New" w:cs="Courier New"/>
          <w:snapToGrid w:val="0"/>
          <w:sz w:val="20"/>
          <w:szCs w:val="20"/>
        </w:rPr>
        <w:t>}</w:t>
      </w:r>
      <w:r w:rsidR="004300E7" w:rsidRPr="00F35F62">
        <w:rPr>
          <w:rFonts w:ascii="Courier New" w:hAnsi="Courier New" w:cs="Courier New"/>
          <w:snapToGrid w:val="0"/>
          <w:sz w:val="20"/>
          <w:szCs w:val="20"/>
        </w:rPr>
        <w:br w:type="page"/>
      </w:r>
    </w:p>
    <w:p w:rsidR="00054DBF" w:rsidRDefault="009D4D22" w:rsidP="00054DBF">
      <w:pPr>
        <w:pStyle w:val="Heading2"/>
      </w:pPr>
      <w:bookmarkStart w:id="95" w:name="_Toc322536518"/>
      <w:r>
        <w:lastRenderedPageBreak/>
        <w:t>18</w:t>
      </w:r>
      <w:r w:rsidR="00054DBF">
        <w:t>.2 Action.java</w:t>
      </w:r>
      <w:bookmarkEnd w:id="95"/>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Action.java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Michael Hardeman : Mhardeman2@student.gsu.edu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checks syntax and parses out literals from &lt;action&gt; tag in xml tool definiions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package ActionManager;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import java.util.HashMap;</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import java.util.Set;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Action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This class verifies syntax of actions in xml files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each instance must have command and parameters to match a Commands enumerated type.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The constructor requires a command and parameter to be present. They are matched against the enumerated class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to confirm valid syntax. The parameters values are then checked for correctness, and given default values if not.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class Action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Commands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enum Commands{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Enumerated Types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PAINT  ( "paint",  new String[] { "x",          "y",          "size", "opacity",    "color"}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FILL   ( "fill",   new String[] { "selection",                        "opacity",    "color"}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LINE   ( "line",   new String[] { "x",          "y",          "size", "opacity",    "color"}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Instance Variables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private String   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String[] parameters;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Constructor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Commands(String command, String[] 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this.command = 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 = 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matchCommand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static Commands matchCommand(String 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 Commands current : values()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if(current.command.equalsIgnoreCase(command)){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current;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matchParameters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static boolean matchParameters(Commands command, Set&lt;String&gt; 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if(parameters.size() != command.parameters.length){</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System.err.println("not correct length");</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for(String current : command.parameters){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if(!current.contains(current)){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System.err.println(command.command+"::"+current);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Instance Variables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String                 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HashMap&lt;String,String&gt; parameters;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Constructor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Action(String command, HashMap&lt;String,String&gt; 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 = new HashMap&lt;String,String&gt;();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if(!this.validateSyntax(command, parameters)){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action definition.");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validateSyntax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This function takes the input command and parameters and validates the syntax.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the command does not match any Commands.command then false is returned.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the command does match, then the parameters.keys are matched to the Commands.parameters.keys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they keys do not match then false is returned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they do match, check the value of the keys.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the values are correct, only then do we accept and return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boolean validateSyntax(String command, HashMap&lt;String,String&gt; parameters)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check which command they want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switch(Commands.matchCommand(command)){</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paint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case 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this.command = "paint";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if(Commands.matchParameters(Commands.PAINT, parameters.keySet())){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if(parameters.get("x").equalsIgnoreCase("currentx")){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x: "+parameters.get("x"));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 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if(parameters.get("y").equalsIgnoreCase("currenty")){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y: "+parameters.get("y"));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size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if(parameters.get("size").equalsIgnoreCase("currentsize")){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size: "+parameters.get("size"));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opacity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if(parameters.get("opacity").equalsIgnoreCase("currentopacity")){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System.err.println("Error: Invalid value for action parameter 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if(parameters.get("color").equalsIgnoreCase("currentcolor")){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Integer.parseInt(parameters.get("color"),16);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System.out.println("parameters don't match.");</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break;</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fill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case FILL: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this.command = "fill";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if(Commands.matchParameters(Commands.FILL, parameters.keySet())){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selection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if(parameters.get("selection").equalsIgnoreCase("currentselection")){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this.parameters.put("selection", "currentselection");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selection: "+parameters.get("selection"));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this.parameters.put("selection", "currentselection");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opacity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if(parameters.get("opacity").equalsIgnoreCase("currentopacity")){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if(parameters.get("color").equalsIgnoreCase("color")){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Integer.parseInt(parameters.get("color"),16);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System.out.println("parameters don't match.");</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break;</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 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case 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this.command = "line";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if(Commands.matchParameters(Commands.LINE, parameters.keySet())){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if(parameters.get("x").equalsIgnoreCase("currentx")){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x: "+parameters.get("x"));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this.parameters.put("x",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if(parameters.get("y").equalsIgnoreCase("currenty")){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y: "+parameters.get("y"));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size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if(parameters.get("size").equalsIgnoreCase("currentsize")){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size: "+parameters.get("size"));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this.parameters.put("size",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opacity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if(parameters.get("opacity").equalsIgnoreCase("currentopacity")){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opacity: "+parameters.get("opacity"));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this.parameters.put("opacity",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if(parameters.containsKey("color")){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if(parameters.get("color").equalsIgnoreCase("currentcolor")){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try{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Integer.parseInt(parameters.get("color"),16);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catch(NumberFormatException 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value for action parameter color: "+parameters.get("color"));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No action parameter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this.parameters.put("color",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System.out.println("parameters don't match.");</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break;</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default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default: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command: "+command);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C532FE" w:rsidRDefault="00C532FE" w:rsidP="00054DBF">
      <w:pPr>
        <w:pStyle w:val="Heading2"/>
        <w:rPr>
          <w:rFonts w:ascii="Courier New" w:hAnsi="Courier New" w:cs="Courier New"/>
          <w:sz w:val="20"/>
          <w:szCs w:val="20"/>
        </w:rPr>
      </w:pPr>
      <w:r>
        <w:rPr>
          <w:rFonts w:ascii="Courier New" w:hAnsi="Courier New" w:cs="Courier New"/>
          <w:sz w:val="20"/>
          <w:szCs w:val="20"/>
        </w:rPr>
        <w:br w:type="page"/>
      </w:r>
    </w:p>
    <w:p w:rsidR="00054DBF" w:rsidRPr="00C532FE" w:rsidRDefault="009D4D22" w:rsidP="00C532FE">
      <w:pPr>
        <w:pStyle w:val="Heading2"/>
      </w:pPr>
      <w:bookmarkStart w:id="96" w:name="_Toc322536519"/>
      <w:r>
        <w:lastRenderedPageBreak/>
        <w:t>18</w:t>
      </w:r>
      <w:r w:rsidR="00054DBF" w:rsidRPr="00C532FE">
        <w:t>.3 Action Manager.java</w:t>
      </w:r>
      <w:bookmarkEnd w:id="96"/>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ActionManager.java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Michael Hardeman : mhardeman2@student.gsu.edu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Interperates actions read from xml files into operations on the Sprite DataStructure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package ActionManager;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import java.awt.Color;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import DataStructures.Stack;</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import MySpriteLib.GuiElement.ImageCanvas;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ActionManager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This class acts as a bridge between the xml parsing system, the canvas, and DataStructures.Sprite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When the user interacts with the canvas, the methods mouseDown, mouseDrag, and mouseUp are called.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The current tool is retrieved, and the actions stored in it are done to the canvas.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@SuppressWarnings("unused")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class ActionManager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Instance Variables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boolean       ready;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boolean       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currentImage;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currentLayer;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Color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float         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previousX;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int           previousY;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boolean       mouseDown;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boolean       mouseDrag;</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private boolean       mouseUp;</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ToolManager   toolManager;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ImageCanvas   imageCanvas;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Stack&lt;Action&gt; actionsDone;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private Stack&lt;Action&gt; actionsUndone;</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Constructor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When the actionManager is first instantiated, it's not ready to be used yet. It still requires a valid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imageCanvas to work.</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To make the actionManager ready, you have to initialize() it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ActionManager()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this.ready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initialize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A delayed constructor that is called when the imageCanvas is ready.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initalize(ToolManager toolManager, ImageCanvas imageCanvas){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this.ready          =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this.currentImage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this.currentLayer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this.currentColor   = Color.white;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this.currentOpacity = 1.0f;</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this.currentSize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this.x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this.y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this.previousX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this.previousY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this.mouseDown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this.mouseDrag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this.mouseUp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this.toolManager    = toolManager;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this.imageCanvas    = imageCanvas;</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this.actionsDone    = new Stack&lt;Action&gt;();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this.actionsUndone  = new Stack&lt;Action&gt;();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getCurrentImage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public int getCurrentImage(){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currentImage;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getCurrentLayer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int getCurrentLayer(){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currentLayer;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getCurrentColor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Color getCurrentColor(){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return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setCurrentImage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setCurrentImage(int currentImage){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if(currentImage &lt; 0 || currentImage &gt; imageCanvas.sprite.getImages().size()){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Tried to access image not in sprite");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currentImage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this.currentImage = currentImage;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this.imageCanvas.imageIsUpdated();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setCurrentLayer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setCurrentLayer(int currentLayer){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if(currentLayer &gt; 0 || currentLayer &lt; imageCanvas.sprite.getImages().get(currentImage).getLayers().size()){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Tried to access layer not in image");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this.currentLayer = currentLayer;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setCurrentColor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setCurrentColor(Color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this.currentColor =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setCurrentOpacity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setCurrentOpacity(float opacity)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this.currentOpacity = 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mouseDown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called when a mouse button is depressed.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This procedure checks the current tool to see if there are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so it preforms them on the canvas, if not it does nothing</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mouseDown(int x, int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if(this.ready){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check if actions are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if(this.toolManager.currentTool.downActions.size() != 0){</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save mouse position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this.previousX = this.x;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this.previousY = this.y;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this.y         = 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interperate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for(Action current : toolManager.currentTool.downActions){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paint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if(current.command.equals("paint")){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X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Y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S = Integer.parseInt(current.parameters.get("size"));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if(current.parameters.get("opacity").equals("currentopacity")){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(int)(currentOpacity*255);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Integer.parseInt(current.parameters.get("opacity"));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if(current.parameters.get("color").equals("currentcolor")){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currentColor.getRed(),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currentColor.getGreen(),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currentColor.getBlue(),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R = (byte)(Long.parseLong(current.parameters.get("color"),16) &gt;&gt;&gt; 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G = (byte)(Long.parseLong(current.parameters.get("color"),16) &gt;&gt;&gt; 8 );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B = (byte)(Long.parseLong(current.parameters.get("color"),16) &gt;&gt;&gt; 0 );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Color(R,G,B,A);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row = 0; row &lt; S; row++){</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col = 0; col &lt; S; col++){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imageCanvas.sprite.getImages().get(currentImage).paint(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X+row,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Y+col,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fill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if(current.command.equals("fill")){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//don't know what to do yet.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//selections aren't implimented in the canvas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Integer.parseInt(current.parameters.get("size"));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if(current.parameters.get("opacity").equals("currentopacity")){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(int)(currentOpacity*255);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Integer.parseInt(current.parameters.get("opacity"));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if(current.parameters.get("color").equals("currentcolor")){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currentColor.getRed(),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currentColor.getGreen(),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currentColor.getBlue(),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R = (byte)(Long.parseLong(current.parameters.get("color"),16) &gt;&gt;&gt; 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G = (byte)(Long.parseLong(current.parameters.get("color"),16) &gt;&gt;&gt; 8 );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B = (byte)(Long.parseLong(current.parameters.get("color"),16) &gt;&gt;&gt; 0 );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Color(R,G,B,A);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imageCanvas.sprite.getImages().get(currentImage).line(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previousX,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previousY,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Command. This should never happen...");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imageCanvas.imageIsUpdated();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mouseDrag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called when a mouse button is depressed, and the mouse is moving.</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This procedure checks the current tool to see if there are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so it preforms them on the canvas, if not it does nothing</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mouseDrag(int x, int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if(this.ready){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check if actions are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if(this.toolManager.currentTool.dragActions.size() != 0){</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save mouse position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this.previousX = this.x;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this.previousY = this.y;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this.y         = 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interperate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for(Action current : toolManager.currentTool.dragActions){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paint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if(current.command.equals("paint")){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X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Y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S = Integer.parseInt(current.parameters.get("size"));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if(current.parameters.get("opacity").equals("currentopacity")){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(int)(currentOpacity*255);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Integer.parseInt(current.parameters.get("opacity"));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if(current.parameters.get("color").equals("currentcolor")){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currentColor.getRed(),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currentColor.getGreen(),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currentColor.getBlue(),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R = (byte)(Long.parseLong(current.parameters.get("color"),16) &gt;&gt;&gt; 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G = (byte)(Long.parseLong(current.parameters.get("color"),16) &gt;&gt;&gt; 8 );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B = (byte)(Long.parseLong(current.parameters.get("color"),16) &gt;&gt;&gt; 0 );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Color(R,G,B,A);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row = 0; row &lt; S; row++){</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col = 0; col &lt; S; col++){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imageCanvas.sprite.getImages().get(currentImage).paint(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X+row,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Y+col,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fill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if(current.command.equals("fill")){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//don't know what to do yet.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//selections aren't implimented in the canvas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Integer.parseInt(current.parameters.get("size"));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if(current.parameters.get("opacity").equals("currentopacity")){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(int)(currentOpacity*255);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Integer.parseInt(current.parameters.get("opacity"));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}if(current.parameters.get("color").equals("currentcolor")){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currentColor.getRed(),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currentColor.getGreen(),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currentColor.getBlue(),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R = (byte)(Long.parseLong(current.parameters.get("color"),16) &gt;&gt;&gt; 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G = (byte)(Long.parseLong(current.parameters.get("color"),16) &gt;&gt;&gt; 8 );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B = (byte)(Long.parseLong(current.parameters.get("color"),16) &gt;&gt;&gt; 0 );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Color(R,G,B,A);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imageCanvas.sprite.getImages().get(currentImage).line(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previousX,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previousY,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false;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System.err.println("Error: Invalid Command. This should never happen...");</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imageCanvas.imageIsUpdated();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 mouseUp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called when a mouse button is released.</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This procedure checks the current tool to see if there are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if so it preforms them on the canvas, if not it does nothing</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public void mouseUp(int x, int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if(this.ready){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check if actions are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if(this.toolManager.currentTool.upActions.size() != 0){</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save mouse position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this.previousX = this.x;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this.previousY = this.y;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this.y         = y;</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interperate actions to be done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for(Action current : toolManager.currentTool.upActions){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paint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if(current.command.equals("paint")){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X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Y = 0;</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Integer.parseInt(current.parameters.get("size"));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if(current.parameters.get("opacity").equals("currentopacity")){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(int)(currentOpacity*255);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 = Integer.parseInt(current.parameters.get("opacity"));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if(current.parameters.get("color").equals("currentcolor")){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currentColor.getRed(),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currentColor.getGreen(),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currentColor.getBlue(),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R = (byte)(Long.parseLong(current.parameters.get("color"),16) &gt;&gt;&gt; 16);</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G = (byte)(Long.parseLong(current.parameters.get("color"),16) &gt;&gt;&gt; 8 );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B = (byte)(Long.parseLong(current.parameters.get("color"),16) &gt;&gt;&gt; 0 );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 = new Color(R,G,B,A);</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row = 0; row &lt; S; row++){</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for(int col = 0; col &lt; S; col++){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imageCanvas.sprite.getImages().get(currentImage).paint(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currentLayer,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X+row,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Y+col,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CurrentColor</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fill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if(current.command.equals("fill")){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//don't know what to do yet.</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//selections aren't implimented in the canvas</w:t>
      </w:r>
    </w:p>
    <w:p w:rsidR="00054DBF" w:rsidRPr="007C1164" w:rsidRDefault="00054DBF" w:rsidP="00054DBF">
      <w:pPr>
        <w:ind w:firstLine="0"/>
        <w:rPr>
          <w:rFonts w:ascii="Courier New" w:hAnsi="Courier New" w:cs="Courier New"/>
          <w:sz w:val="20"/>
          <w:szCs w:val="20"/>
        </w:rPr>
      </w:pP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if(current.command.equals("line")){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S = 1;</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int A = 255;</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Color CurrentColor = null;</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if(!line){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if(!current.parameters.get("x").equals("currentx")){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x = Integer.parseInt(current.parameters.get("x"));</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if(!current.parameters.get("y").equals("currenty")){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y = Integer.parseInt(current.parameters.get("y"));</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lastRenderedPageBreak/>
        <w:t xml:space="preserv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this.line = true;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 else {</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if(current.parameters.get("size").equals("currentsize")){</w:t>
      </w:r>
    </w:p>
    <w:p w:rsidR="00054DBF" w:rsidRPr="007C1164" w:rsidRDefault="00054DBF" w:rsidP="00054DBF">
      <w:pPr>
        <w:ind w:firstLine="0"/>
        <w:rPr>
          <w:rFonts w:ascii="Courier New" w:hAnsi="Courier New" w:cs="Courier New"/>
          <w:sz w:val="20"/>
          <w:szCs w:val="20"/>
        </w:rPr>
      </w:pPr>
      <w:r w:rsidRPr="007C1164">
        <w:rPr>
          <w:rFonts w:ascii="Courier New" w:hAnsi="Courier New" w:cs="Courier New"/>
          <w:sz w:val="20"/>
          <w:szCs w:val="20"/>
        </w:rPr>
        <w:t xml:space="preserve">                          S = currentSize;</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S = Integer.parseInt(current.parameters.get("size"));</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if(current.parameters.get("opacity").equals("currentopacity")){</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A = (int)(currentOpacity*255);</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A = Integer.parseInt(current.parameters.get("opacity"));</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if(current.parameters.get("color").equals("currentcolor")){</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 = new Color(</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currentColor.getRed(),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currentColor.getGreen(),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currentColor.getBlue(),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A</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int R = (byte)(Long.parseLong(current.parameters.get("color"),16) &gt;&gt;&gt; 16);</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int G = (byte)(Long.parseLong(current.parameters.get("color"),16) &gt;&gt;&gt; 8 );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int B = (byte)(Long.parseLong(current.parameters.get("color"),16) &gt;&gt;&gt; 0 );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 = new Color(R,G,B,A);</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imageCanvas.sprite.getImages().get(currentImage).line(</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currentLayer,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x,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y,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previousX,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previousY,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S,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CurrentColor</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this.line = false;</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System.err.println("Error: Invalid Command. This should never happen...");</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imageCanvas.imageIsUpdated();</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054DBF"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B83E85" w:rsidRPr="000C37F4" w:rsidRDefault="00054DBF" w:rsidP="00054DBF">
      <w:pPr>
        <w:ind w:firstLine="0"/>
        <w:rPr>
          <w:rFonts w:ascii="Courier New" w:hAnsi="Courier New" w:cs="Courier New"/>
          <w:sz w:val="20"/>
          <w:szCs w:val="20"/>
        </w:rPr>
      </w:pPr>
      <w:r w:rsidRPr="000C37F4">
        <w:rPr>
          <w:rFonts w:ascii="Courier New" w:hAnsi="Courier New" w:cs="Courier New"/>
          <w:sz w:val="20"/>
          <w:szCs w:val="20"/>
        </w:rPr>
        <w:t xml:space="preserve">  }</w:t>
      </w:r>
    </w:p>
    <w:p w:rsidR="00B83E85" w:rsidRDefault="00B83E85" w:rsidP="00054DBF">
      <w:pPr>
        <w:ind w:firstLine="0"/>
      </w:pPr>
    </w:p>
    <w:p w:rsidR="00B85925" w:rsidRPr="00853BB2" w:rsidRDefault="00054DBF" w:rsidP="00853BB2">
      <w:pPr>
        <w:pStyle w:val="Heading2"/>
        <w:rPr>
          <w:rFonts w:asciiTheme="minorHAnsi" w:hAnsiTheme="minorHAnsi" w:cs="Courier New"/>
          <w:b/>
          <w:bCs/>
          <w:snapToGrid w:val="0"/>
        </w:rPr>
      </w:pPr>
      <w:r>
        <w:br w:type="page"/>
      </w:r>
      <w:bookmarkStart w:id="97" w:name="_Toc322536520"/>
      <w:r w:rsidR="009D4D22">
        <w:lastRenderedPageBreak/>
        <w:t>18</w:t>
      </w:r>
      <w:r w:rsidR="00B85925">
        <w:t>.4 Tool.java</w:t>
      </w:r>
      <w:bookmarkEnd w:id="97"/>
    </w:p>
    <w:p w:rsidR="00B85925" w:rsidRDefault="00B85925" w:rsidP="00B85925">
      <w:pPr>
        <w:ind w:firstLine="0"/>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ToolManager.java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Initializes all tools in assets\tools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package ActionManager;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java.io.File;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java.util.HashMap;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java.util.LinkedList;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org.w3c.dom.Node;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org.w3c.dom.NodeList;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MySpriteLib.XmlInterface;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javax.management.modelmbean.XMLParseException;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javax.xml.parsers.ParserConfigurationException;</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Tool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Stores name, description, icon, and actions parsed from xml tool definitions in the assets folder.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These objects will be instantiated at the programs start, and the appropriate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data structures initialized. This each valid xml tool definition will spawn an instance of Tool to track it's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information, and generate buttons in the toolbar for user access to that tool.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on mouse canvas interactions, these actions will be be retrieved and processed by the action manager.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class Tool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File   file;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String name        = "default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String description = "default description.";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public String icon        = "default.png";</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LinkedList&lt;Action&gt; downActions;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LinkedList&lt;Action&gt; dragActions;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LinkedList&lt;Action&gt; upActions;</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throws exceptions to notify the ToolManager that this tool isn't usable.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ParserConfigurationException is thrown when the parser breaks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XMLParseException is thrown when there is an invalid tool definition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Tool(File file) throws XMLParseException, ParserConfigurationException{</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this.downActions = new LinkedList&lt;Action&gt;();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this.dragActions = new LinkedList&lt;Action&gt;();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this.upActions   = new LinkedList&lt;Action&gt;();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parse tool definition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this.file = file;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XmlInterface xmlInterface = new XmlInterface();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xmlInterface.parse(file);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if(xmlInterface.getRootTag().equalsIgnoreCase("tool")){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name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name = xmlInterface.getTagValue("name");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'name'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description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description = xmlInterface.getTagValue("description");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'description'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icon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icon = xmlInterface.getTagValue("icon");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'icon'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mousedown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 mousedown = xmlInterface.getNodeWithTag("mousedown");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LinkedList&lt;Node&gt; downActionNodes = xmlInterface.getAllNodesWithTag("action", mousedown);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for(Node current : downActionNodes){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NodeList children = current.getChildNodes();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String command =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HashMap&lt;String,String&gt; parameters = new HashMap&lt;String,String&gt;();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boolean isCommand = true;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i=0; i &lt; children.getLength(); i++ ){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if(children.item(i).getNodeType() == Node.ELEMENT_NODE){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if(isCommand){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command =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isCommand = false;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parameters.put(children.item(i).getNodeName(),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if(command != null &amp;&amp; parameters.size()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downActions.add(new Action(command, parameters));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'mousedown'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mousedrag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 mousedrag = xmlInterface.getNodeWithTag("mousedrag");</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LinkedList&lt;Node&gt; dragActionNodes = xmlInterface.getAllNodesWithTag("action", mousedrag);</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for(Node current : dragActionNodes){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NodeList children = current.getChildNodes();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String command = new String();</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HashMap&lt;String,String&gt; parameters = new HashMap&lt;String,String&gt;();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boolean isCommand = true;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i=0; i &lt; children.getLength(); i++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if(children.item(i).getNodeType() == Node.ELEMENT_NODE){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if(isCommand){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command =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isCommand = false;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parameters.put(children.item(i).getNodeName(),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if(command != null &amp;&amp; parameters.size()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dragActions.add(new Action(command, parameters));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'mousedrag'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mouseup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 mouseup = xmlInterface.getNodeWithTag("mouseup");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LinkedList&lt;Node&gt; upActionNodes = xmlInterface.getAllNodesWithTag("action", mouseup);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for(Node current : upActionNodes){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NodeList children = current.getChildNodes();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String command = new String();</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HashMap&lt;String,String&gt; parameters = new HashMap&lt;String,String&gt;();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boolean isCommand = true;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i=0; i &lt; children.getLength(); i++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if(children.item(i).getNodeType() == Node.ELEMENT_NODE){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if(isCommand){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command =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isCommand = false;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parameters.put(children.item(i).getNodeName(), xmlInterface.getNodeValue(children.item(i)));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if(command != null &amp;&amp; parameters.size()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upActions.add(new Action(command, parameters));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(NullPointerException 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System.err.println("No 'mouseup' definied in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System.err.println("Error: invalid tool definition "+file.getName());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throw new XMLParseException();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r w:rsidRPr="000C37F4">
        <w:rPr>
          <w:rFonts w:ascii="Courier New" w:hAnsi="Courier New" w:cs="Courier New"/>
          <w:sz w:val="20"/>
          <w:szCs w:val="20"/>
        </w:rPr>
        <w:br w:type="page"/>
      </w:r>
    </w:p>
    <w:p w:rsidR="00B85925" w:rsidRDefault="009D4D22" w:rsidP="00B85925">
      <w:pPr>
        <w:pStyle w:val="Heading2"/>
      </w:pPr>
      <w:bookmarkStart w:id="98" w:name="_Toc322536521"/>
      <w:r>
        <w:lastRenderedPageBreak/>
        <w:t>18</w:t>
      </w:r>
      <w:r w:rsidR="00B85925">
        <w:t>.5 ToolManager.java</w:t>
      </w:r>
      <w:bookmarkEnd w:id="98"/>
    </w:p>
    <w:p w:rsidR="00B85925" w:rsidRDefault="00B85925" w:rsidP="00B85925">
      <w:pPr>
        <w:ind w:firstLine="0"/>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ToolManager.java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Initializes all tools in assets\tools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package ActionManager;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java.io.File;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java.util.LinkedList;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javax.management.modelmbean.XMLParseException;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javax.xml.parsers.ParserConfigurationException;</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ToolManager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on program start, this is initialized with all xml files in assets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it creates a tool for all valid tool definitions in assets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and throws a null pointer if there aren't any tool definitions.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class ToolManager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Tool             currentTool;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LinkedList&lt;Tool&gt; tools;</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ToolManager(LinkedList&lt;File&gt; xmlFiles) throws NullPointerException{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tools = new LinkedList&lt;Tool&gt;();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for(File current : xmlFiles){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Tool temp;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temp = new Tool(current);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tools.add(temp);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(XMLParseException 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//invalid tool definition. ignore it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catch (ParserConfigurationException 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//something wrong occurred. ignore it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if(tools.size()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currentTool = tools.element();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throw new NullPointerException();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getTools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LinkedList&lt;Tool&gt; getTools(){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tools;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size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int 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tools.size();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Default="00B85925">
      <w:pPr>
        <w:ind w:firstLine="0"/>
        <w:rPr>
          <w:rFonts w:asciiTheme="minorHAnsi" w:hAnsiTheme="minorHAnsi" w:cs="Courier New"/>
          <w:b/>
          <w:bCs/>
          <w:snapToGrid w:val="0"/>
          <w:color w:val="365F91"/>
          <w:sz w:val="24"/>
          <w:szCs w:val="24"/>
        </w:rPr>
      </w:pPr>
      <w:r>
        <w:br w:type="page"/>
      </w:r>
    </w:p>
    <w:p w:rsidR="00B85925" w:rsidRDefault="009D4D22" w:rsidP="00B85925">
      <w:pPr>
        <w:pStyle w:val="Heading2"/>
      </w:pPr>
      <w:bookmarkStart w:id="99" w:name="_Toc322536522"/>
      <w:r>
        <w:lastRenderedPageBreak/>
        <w:t>18</w:t>
      </w:r>
      <w:r w:rsidR="00B85925">
        <w:t>.6 Layer.java</w:t>
      </w:r>
      <w:bookmarkEnd w:id="99"/>
    </w:p>
    <w:p w:rsidR="00B85925" w:rsidRDefault="00B85925" w:rsidP="00B85925">
      <w:pPr>
        <w:ind w:firstLine="0"/>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Layer.java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Michael Hardeman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Mhardeman2@student.gsu.edu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Represents a matrix of pixels in our Sprite.LayerdImage data structure using a BufferedImage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package DataStructures;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java.awt.BasicStroke;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java.awt.Dimension;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java.awt.Graphics2D;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java.awt.geom.AffineTransform;</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java.awt.image.AffineTransformOp;</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java.awt.image.BufferedImage;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java.awt.image.ColorModel;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java.awt.image.WritableRaster;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java.nio.ByteBuffer;</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Stores pixel information on the current image in the form of a BufferedImage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RGBA is a 4byte integer with 8 bits for each field.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Operations are preformed on this data by procedures at the bottom.</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class Layer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int     MIN_COLOR_RANGE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int     MAX_COLOR_RANGE     = 255;</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int     MIN_DATA_RANGE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float   MIN_OPACITY_RANGE   = 0.0f;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float   MAX_OPACITY_RANGE   = 1.0f;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ERROR_MESSAGE       = "Error:  Illegal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ERROR_DATA_RANGE    = "data 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public final String  ERROR_ALPHA_RANGE   = "alpha  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ERROR_OPACITY_RANGE = "opacity  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ERROR_COLOR_RANGE   = "color range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String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float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BufferedImage data;</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 String name, Dimension size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MAX_OPACITY_RANGE;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new BufferedImage(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size.width,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size.height,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BufferedImage.TYPE_4BYTE_ABGR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Graphics2D g2d = data.createGraphics();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g2d.setColor(Color.white);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g2d.fillRect(0, 0, size.width, size.height);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 String name, BufferedImage data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MAX_OPACITY_RANGE;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 Layer 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layer.name;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layer.opacity;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deepCopy(layer.data);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deepCopy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static BufferedImage deepCopy(BufferedImage bi)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ColorModel cm = bi.getColorModel();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boolean isAlphaPremultiplied = cm.isAlphaPremultiplied();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WritableRaster raster = bi.copyData(null);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new BufferedImage(cm, raster, isAlphaPremultiplied,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updateData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updateData(BufferedImage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 ( this.data.getWidth() != data.getWidth() ) || ( this.data.getHeight() != data.getHeight()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System.err.println(ERROR_MESSAGE + ERROR_DATA_RANGE + "(" + data.getWidth() + "," + data.getHeight() +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data;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updateOpacity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updateOpacity(float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assert(( opacity &gt;= MIN_OPACITY_RANGE ) &amp;&amp; ( opacity &lt;= MAX_OPACITY_RANGE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ERROR_MESSAGE + ERROR_OPACITY_RANGE +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previousOpacity = this.opacity;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 int row = 0; row &lt; data.getWidth(); row++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 int col = 0; col &lt; data.getHeight(); col++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red      = (byte)(data.getRGB(row, col) &gt;&gt;&gt; 24);</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green    = (byte)(data.getRGB(row, col) &gt;&gt;&gt; 16);</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blue     = (byte)(data.getRGB(row, col) &gt;&gt;&gt; 8 );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alpha    = (byte)(data.getRGB(row, col) &gt;&gt;&gt; 0 );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newAlpha = (byte)((alpha/previousOpacity)*opacity);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data.setRGB( row, col, ByteBuffer.wrap(new byte[]{red,green,blue,newAlpha}).getInt());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getOpacity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float getOpacity(){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this.opacity;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BufferedImage getData(){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flipVertical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flipVertical(){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 transformation = AffineTransform.getScaleInstance(1, -1);</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transformation.translate(0, -data.getHeight());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AffineTransformOp transformOperation = new AffineTransformOp(transformation, AffineTransformOp.TYPE_NEAREST_NEIGHBOR);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data = transformOperation.filter(data,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flipHorizontal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flipHorizontal(){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 transformation = AffineTransform.getScaleInstance(-1, 1);</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transformation.translate(-data.getWidth(),0);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AffineTransformOp transformOperation = new AffineTransformOp(transformation, AffineTransformOp.TYPE_NEAREST_NEIGHBOR);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data = transformOperation.filter(data,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rotate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rotate(double radians){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 transformation = new AffineTransform();</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transformation.rotate(radians, data.getWidth()/2, data.getHeight()/2);</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AffineTransformOp transformationOperation = new AffineTransformOp(transformation, AffineTransformOp.TYPE_NEAREST_NEIGHBOR);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data = transformationOperation.filter(data,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paint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paint( int x, int y, Color color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Graphics2D g2d = data.createGraphics();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g2d.setColor(color);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g2d.setStroke(new BasicStroke(1));</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g2d.drawLine(x, y, x, 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g2d.dispose();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line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line( int x, int y, int x2, int y2, int s, Color 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Graphics2D g2d = data.createGraphics();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g2d.setColor(color);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g2d.setStroke(new BasicStroke(s));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g2d.drawLine(x, y, x2, y2);</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g2d.dispose();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Default="00B85925">
      <w:pPr>
        <w:ind w:firstLine="0"/>
        <w:rPr>
          <w:rFonts w:asciiTheme="minorHAnsi" w:hAnsiTheme="minorHAnsi" w:cs="Courier New"/>
          <w:b/>
          <w:bCs/>
          <w:snapToGrid w:val="0"/>
          <w:color w:val="365F91"/>
          <w:sz w:val="24"/>
          <w:szCs w:val="24"/>
        </w:rPr>
      </w:pPr>
      <w:r>
        <w:br w:type="page"/>
      </w:r>
    </w:p>
    <w:p w:rsidR="00B85925" w:rsidRDefault="009D4D22" w:rsidP="00B85925">
      <w:pPr>
        <w:pStyle w:val="Heading2"/>
      </w:pPr>
      <w:bookmarkStart w:id="100" w:name="_Toc322536523"/>
      <w:r>
        <w:lastRenderedPageBreak/>
        <w:t>18</w:t>
      </w:r>
      <w:r w:rsidR="00B85925">
        <w:t>.7 LayeredImage.java</w:t>
      </w:r>
      <w:bookmarkEnd w:id="100"/>
    </w:p>
    <w:p w:rsidR="00B85925" w:rsidRDefault="00B85925" w:rsidP="00B85925">
      <w:pPr>
        <w:ind w:firstLine="0"/>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LayeredImage.java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Michael Hardeman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Mhardeman2@student.gsu.edu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Represents an ArrayList() of Sprite.Layers in our Sprite data structure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package DataStructures;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java.nio.ByteBuffer;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java.util.ArrayList;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java.awt.Dimension;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import java.awt.image.BufferedImage;</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LayeredImage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Stores information on the layers that comprise an 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in a linear arrayList.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This class also contains procedures that manage data manipulation on all layer levels.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class LayeredImage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int              MIN_DATA_RANGE      = 0;</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float            MIN_OPACITY_RANGE   = 0.0f;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float            MAX_OPACITY_RANGE   = 1.0f;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DEFAULT_LAYER_NAME  = "Background";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NEW_LAYER_NAME      = "New Layer";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ERROR_MESSAGE       = "Error: Illegal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ERROR_LAYER_RANGE   = "layer 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ERROR_OPACITY_RANGE = "opacity range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private      String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Dimension        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float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ArrayList&lt;Layer&gt; layers;</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LayeredImage( String name, Dimension size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MAX_OPACITY_RANGE;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this.size     = 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   = new ArrayList&lt;Layer&gt;();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this.layers.add(new Layer(DEFAULT_LAYER_NAME, 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LayeredImage( String name, BufferedImage data ){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MAX_OPACITY_RANGE;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this.size     = new Dimension(data.getWidth(), data.getHeight());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   = new ArrayList&lt;Layer&gt;();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this.layers.add(new Layer(DEFAULT_LAYER_NAME,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LayeredImage(LayeredImage 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image.name;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image.opacity;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this.size = image.size;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 = new ArrayList&lt;Layer&gt;();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for(Layer layer : image.layers)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layers.add(new Layer(layer));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addLayer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addLayer( int position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this.layers.add(position, new Layer(NEW_LAYER_NAME, this.size));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addLayer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addLayer( String name, int position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this.layers.add(position, new Layer(name, this.size));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addLayer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addLayer( Layer layer, int position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this.layers.add(position, layer);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removeLayer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removeLayer( int position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this.layers.remove(position);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moveLayerTo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moveLayerTo( int position, int destination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this.layers.add(destination, layers.remove(position));</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updateName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updateName(String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updateOpacity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updateOpacity(float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 opacity &lt; MIN_OPACITY_RANGE ) || ( opacity &gt; MAX_OPACITY_RANGE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System.err.println(ERROR_MESSAGE + ERROR_OPACITY_RANGE +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previousOpacity = this.opacity;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this.opacity = 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for(Layer current : 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if(previousOpacity != MIN_OPACITY_RANGE){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current.updateOpacity(Math.max(current.getOpacity() - previousOpacity,MIN_OPACITY_RANGE));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current.updateOpacity(Math.min(current.getOpacity() + opacity, MAX_OPACITY_RANGE));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getName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String getName(){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this.name;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getOpacity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float getOpacity(){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this.opacity;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getLayerNames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String[] getLayerNames(){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String[] output = new String[layers.size()];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i=0; i&lt;layers.size(); i++){</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output[i] = layers.get(i).name;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output;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numberOfLayers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ArrayList&lt;Layer&gt; getLayers(){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BufferedImage 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BufferedImage image = layers.get(0).getData();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 int i = 1; i &lt; layers.size(); i++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image = makeComposite(layers.get(i).getData(), 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image;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makeComposite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BufferedImage makeComposite(BufferedImage S, BufferedImage D){</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assert (S.getWidth() == D.getWidth()) &amp;&amp; (S.getHeight() == D.getHeight()):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"Error";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BufferedImage theta = new BufferedImage(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D.getWidth(),</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D.getHeight(),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BufferedImage.TYPE_4BYTE_ABGR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x = 0; x &lt; theta.getWidth(); x++){</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for(int y = 0; y &lt; theta.getHeight(); y++){</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alpha   = ((byte)(S.getRGB(x, y) &gt;&gt;&gt; 0 ))/255.0F;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S_red   = ((byte)(S.getRGB(x, y) &gt;&gt;&gt; 24))/255.0F;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S_green = ((byte)(S.getRGB(x, y) &gt;&gt;&gt; 16))/255.0F;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S_blue  = ((byte)(S.getRGB(x, y) &gt;&gt;&gt; 8 ))/255.0F;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D_red   = ((byte)(D.getRGB(x, y) &gt;&gt;&gt; 24))/255.0F;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D_green = ((byte)(D.getRGB(x, y) &gt;&gt;&gt; 16))/255.0F;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D_blue  = ((byte)(D.getRGB(x, y) &gt;&gt;&gt; 8 ))/255.0F;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T = S*a + D*(1 - 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theta_red   = (S_red   * alpha) + (D_red   * (1-alpha));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theta_green = (S_green * alpha) + (D_green * (1-alpha));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float theta_blue  = (S_blue  * alpha) + (D_blue  * (1-alpha));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r = (byte) (theta_red   * 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byte g = (byte) (theta_green * 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b = (byte) (theta_blue  * 255.0F);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byte a = (byte) 0xff;</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theta.setRGB( x, y, ByteBuffer.wrap(new byte[]{r,g,b,a}).getInt());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theta;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flipVertical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flipVertical(){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for(Layer current : 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current.flipVertical();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flipHorizontal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flipHorizontal(){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for(Layer current : 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current.flipHorizontal();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rotate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rotate(double radians){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for(Layer current : layers){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current.rotate(radians);</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paint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paint( int selectedLayer, int x, int y, Color color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this.layers.get(selectedLayer).paint(x,y,color);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line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line( int selectedLayer, int x, int y, int x2, int y2, int size, Color color){</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this.layers.get(selectedLayer).line(x,y,x2,y2,size,color);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b/>
          <w:bCs/>
          <w:snapToGrid w:val="0"/>
          <w:color w:val="365F91"/>
          <w:sz w:val="20"/>
          <w:szCs w:val="20"/>
        </w:rPr>
      </w:pPr>
      <w:r w:rsidRPr="000C37F4">
        <w:rPr>
          <w:rFonts w:ascii="Courier New" w:hAnsi="Courier New" w:cs="Courier New"/>
          <w:sz w:val="20"/>
          <w:szCs w:val="20"/>
        </w:rPr>
        <w:t xml:space="preserve">  }</w:t>
      </w:r>
      <w:r w:rsidRPr="000C37F4">
        <w:rPr>
          <w:rFonts w:ascii="Courier New" w:hAnsi="Courier New" w:cs="Courier New"/>
          <w:sz w:val="20"/>
          <w:szCs w:val="20"/>
        </w:rPr>
        <w:br w:type="page"/>
      </w:r>
    </w:p>
    <w:p w:rsidR="00B85925" w:rsidRDefault="009D4D22" w:rsidP="00B85925">
      <w:pPr>
        <w:pStyle w:val="Heading2"/>
      </w:pPr>
      <w:bookmarkStart w:id="101" w:name="_Toc322536524"/>
      <w:r>
        <w:lastRenderedPageBreak/>
        <w:t>18</w:t>
      </w:r>
      <w:r w:rsidR="00B85925">
        <w:t>.8 Node.java</w:t>
      </w:r>
      <w:bookmarkEnd w:id="101"/>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Node.java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Basic Linked List data component. Generic.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package DataStructures;</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Node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class Node&lt;E&gt;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E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private Node&lt;E&gt; next;</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Node(){</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this.next = null;</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Node(E data, Node&lt;E&gt; 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this.next = 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getData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E getData(){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this.data;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getNext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Node&lt;E&gt; getNext(){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return this.next;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setData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setData(E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this.data = data;</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 setNext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public void setNext(Node&lt;E&gt; 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this.next = next;</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rsidP="00B85925">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B85925">
      <w:pPr>
        <w:ind w:firstLine="0"/>
        <w:rPr>
          <w:rFonts w:ascii="Courier New" w:hAnsi="Courier New" w:cs="Courier New"/>
          <w:b/>
          <w:bCs/>
          <w:snapToGrid w:val="0"/>
          <w:color w:val="365F91"/>
          <w:sz w:val="20"/>
          <w:szCs w:val="20"/>
        </w:rPr>
      </w:pPr>
      <w:r w:rsidRPr="000C37F4">
        <w:rPr>
          <w:rFonts w:ascii="Courier New" w:hAnsi="Courier New" w:cs="Courier New"/>
          <w:sz w:val="20"/>
          <w:szCs w:val="20"/>
        </w:rPr>
        <w:br w:type="page"/>
      </w:r>
    </w:p>
    <w:p w:rsidR="00B85925" w:rsidRDefault="009D4D22" w:rsidP="00B85925">
      <w:pPr>
        <w:pStyle w:val="Heading2"/>
      </w:pPr>
      <w:bookmarkStart w:id="102" w:name="_Toc322536525"/>
      <w:r>
        <w:lastRenderedPageBreak/>
        <w:t>18</w:t>
      </w:r>
      <w:r w:rsidR="00B85925">
        <w:t>.9 Queue.java</w:t>
      </w:r>
      <w:bookmarkEnd w:id="102"/>
    </w:p>
    <w:p w:rsidR="00D07477" w:rsidRDefault="00D07477" w:rsidP="00D07477">
      <w:pPr>
        <w:ind w:firstLine="0"/>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Queue.java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It's a queue. Generic.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package DataStructures;</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Queue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class Queue&lt;E&gt;{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int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Node&lt;E&gt; 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Node&lt;E&gt; bottom;</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Queue(){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size = 0;</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bottom =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enqueue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enqueue(E input){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if(size == 0){</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new Node&lt;E&gt;(input,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bottom = 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bottom.setNext(new Node&lt;E&gt;(input,null));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bottom = bottom.getNext();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dequeue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E dequeue() throws NullPointerException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 (size == 0)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throw new NullPointerException();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Node&lt;E&gt; temp = 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top.getNext();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temp.getData();</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peek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E peek() throws NullPointerException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top.getData();</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E get(int index) throws NullPointerException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Node&lt;E&gt; current = 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 int i = 0; i &lt; index; i++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 = current.getNext();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current.getData();</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B85925" w:rsidRPr="000C37F4" w:rsidRDefault="00D07477" w:rsidP="00D07477">
      <w:pPr>
        <w:ind w:firstLine="0"/>
        <w:rPr>
          <w:rFonts w:ascii="Courier New" w:hAnsi="Courier New" w:cs="Courier New"/>
          <w:b/>
          <w:bCs/>
          <w:snapToGrid w:val="0"/>
          <w:color w:val="365F91"/>
          <w:sz w:val="20"/>
          <w:szCs w:val="20"/>
        </w:rPr>
      </w:pPr>
      <w:r w:rsidRPr="000C37F4">
        <w:rPr>
          <w:rFonts w:ascii="Courier New" w:hAnsi="Courier New" w:cs="Courier New"/>
          <w:sz w:val="20"/>
          <w:szCs w:val="20"/>
        </w:rPr>
        <w:t xml:space="preserve">  }</w:t>
      </w:r>
      <w:r w:rsidR="00B85925" w:rsidRPr="000C37F4">
        <w:rPr>
          <w:rFonts w:ascii="Courier New" w:hAnsi="Courier New" w:cs="Courier New"/>
          <w:sz w:val="20"/>
          <w:szCs w:val="20"/>
        </w:rPr>
        <w:br w:type="page"/>
      </w:r>
    </w:p>
    <w:p w:rsidR="00D07477" w:rsidRDefault="009D4D22" w:rsidP="00D07477">
      <w:pPr>
        <w:pStyle w:val="Heading2"/>
      </w:pPr>
      <w:bookmarkStart w:id="103" w:name="_Toc322536526"/>
      <w:r>
        <w:lastRenderedPageBreak/>
        <w:t>18</w:t>
      </w:r>
      <w:r w:rsidR="00D07477">
        <w:t>.10 Sprite.java</w:t>
      </w:r>
      <w:bookmarkEnd w:id="103"/>
    </w:p>
    <w:p w:rsidR="00D07477" w:rsidRDefault="00D07477" w:rsidP="00D07477">
      <w:pPr>
        <w:ind w:firstLine="0"/>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Sprite.java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Michael Hardeman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Mhardeman2@student.gsu.edu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The whole shebang, represents an ArrayList&lt;LayeredImages&gt;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package DataStructures;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java.util.ArrayList;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java.awt.Dimension;</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java.awt.image.BufferedImage;</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Sprite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Stores data on the LayeredImages that comprise a sprite in a linear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arrayList of LayeredImages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This class also contains procedures that manages data manipulation on all the layeredImages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in the sprite.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class Sprite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int    MIN_COLOR_RANGE        = 0;</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int    MAX_COLOR_RANGE        = 255;</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float  MIN_OPACITY_RANGE      = 0.0f;</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float  MAX_OPACITY_RANGE      = 1.0f;</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String DEFAULT_IMAGE_NAME     = "New Frame";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ERROR_MESSAGE       = "Error: Illegal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ERROR_LAYER_RANGE   = "layer range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String ERROR_OPACITY_RANGE = "opacity range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String                  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public       Dimension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float                   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ArrayList&lt;LayeredImage&gt; images;</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Sprite( String name, Dimension size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this.opacity  = MAX_OPACITY_RANGE;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this.size     =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   = new ArrayList&lt;LayeredImage&gt;();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this.images.add(new LayeredImage(DEFAULT_IMAGE_NAME,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Sprite(Sprite sprite)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this.name = sprite.getName();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this.size = sprite.getSize();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this.opacity = sprite.getOpacity();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 = new ArrayList&lt;LayeredImage&gt;();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for(LayeredImage image : sprite.getImages()){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this.images.add(new LayeredImage(image));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updateName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updateName(String 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this.name = 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updateOpacity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updateOpacity(float 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 opacity &lt; MIN_OPACITY_RANGE ) || ( opacity &gt; MAX_OPACITY_RANGE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System.err.println(ERROR_MESSAGE + ERROR_OPACITY_RANGE + 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float previousOpacity = this.opacity;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this.opacity = 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for(LayeredImage current :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if(previousOpacity != MIN_OPACITY_RANGE){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current.updateOpacity(Math.max(current.getOpacity() - previousOpacity,MIN_OPACITY_RANGE));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current.updateOpacity(Math.min(current.getOpacity() + opacity, MAX_OPACITY_RANGE));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getImages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ArrayList&lt;LayeredImage&gt; getImages(){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getName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String getName(){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getOpacity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float getOpacity(){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opacity;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getSize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Dimension getSize(){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//setImages//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setImages(BufferedImage[]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 (!this.size.equals( new Dimension(images[0].getWidth(),images[0].getHeight())))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System.out.println("---------Image size does not match sprite. Try setting sprite size first!--------");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else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this.images.clear();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for(int i=0; i&lt;images.length; i++)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this.images.add(new LayeredImage(DEFAULT_IMAGE_NAME + i, images[i]));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//addImages//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addImages(BufferedImage[]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 (!this.size.equals( new Dimension(images[0].getWidth(),images[0].getHeight())))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System.out.println("---------Image size does not match sprite. Try setting sprite size first!--------");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else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for(int i=0; i&lt;images.length; i++)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this.images.add(new LayeredImage(DEFAULT_IMAGE_NAME + i, images[i]));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flipVertical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flipVertical(){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for(LayeredImage current :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current.flipVertical();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flipHorizontal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flipHorizontal(){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for(LayeredImage current :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current.flipHorizontal();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rotate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rotate(double radians){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for(LayeredImage current : images){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current.rotate(radians);</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//insertImage//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insertImage(int index, LayeredImage image)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this.images.add(index, image);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insertImages(int index, LayeredImage[] images)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 (LayeredImage image : images)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insertImage(index, image);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//deleteImage//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deleteImage(int index)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this.images.remove(index);</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Default="00D07477" w:rsidP="00D07477">
      <w:pPr>
        <w:ind w:firstLine="0"/>
        <w:rPr>
          <w:rFonts w:asciiTheme="minorHAnsi" w:hAnsiTheme="minorHAnsi" w:cs="Courier New"/>
          <w:b/>
          <w:bCs/>
          <w:snapToGrid w:val="0"/>
          <w:color w:val="365F91"/>
          <w:sz w:val="24"/>
          <w:szCs w:val="24"/>
        </w:rPr>
      </w:pPr>
      <w:r w:rsidRPr="000C37F4">
        <w:rPr>
          <w:rFonts w:ascii="Courier New" w:hAnsi="Courier New" w:cs="Courier New"/>
          <w:sz w:val="20"/>
          <w:szCs w:val="20"/>
        </w:rPr>
        <w:t xml:space="preserve">  }</w:t>
      </w:r>
      <w:r w:rsidRPr="000C37F4">
        <w:rPr>
          <w:rFonts w:ascii="Courier New" w:hAnsi="Courier New" w:cs="Courier New"/>
          <w:sz w:val="20"/>
          <w:szCs w:val="20"/>
        </w:rPr>
        <w:br w:type="page"/>
      </w:r>
    </w:p>
    <w:p w:rsidR="00D07477" w:rsidRDefault="009D4D22" w:rsidP="00D07477">
      <w:pPr>
        <w:pStyle w:val="Heading2"/>
      </w:pPr>
      <w:bookmarkStart w:id="104" w:name="_Toc322536527"/>
      <w:r>
        <w:lastRenderedPageBreak/>
        <w:t>18</w:t>
      </w:r>
      <w:r w:rsidR="00D07477">
        <w:t>.11 Stack.java</w:t>
      </w:r>
      <w:bookmarkEnd w:id="104"/>
    </w:p>
    <w:p w:rsidR="00D07477" w:rsidRDefault="00D07477" w:rsidP="00D07477">
      <w:pPr>
        <w:ind w:firstLine="0"/>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Stack.java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It's a Stack. Generic.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package DataStructures;</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Stack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class Stack&lt;E&gt;{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int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private Node&lt;E&gt; top;</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Stack(){</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size = 0;</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push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push(E input){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new Node&lt;E&gt;(input,top);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pop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E pop() throws NullPointerException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 (size == 0)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throw new NullPointerException();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Node&lt;E&gt; temp = top;</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top = top.getNext();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size--;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temp.getData();</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peek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E peek() throws NullPointerException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top.getData();</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b/>
          <w:bCs/>
          <w:snapToGrid w:val="0"/>
          <w:color w:val="365F91"/>
          <w:sz w:val="20"/>
          <w:szCs w:val="20"/>
        </w:rPr>
      </w:pPr>
      <w:r w:rsidRPr="000C37F4">
        <w:rPr>
          <w:rFonts w:ascii="Courier New" w:hAnsi="Courier New" w:cs="Courier New"/>
          <w:sz w:val="20"/>
          <w:szCs w:val="20"/>
        </w:rPr>
        <w:t xml:space="preserve">  }</w:t>
      </w:r>
      <w:r w:rsidRPr="000C37F4">
        <w:rPr>
          <w:rFonts w:ascii="Courier New" w:hAnsi="Courier New" w:cs="Courier New"/>
          <w:sz w:val="20"/>
          <w:szCs w:val="20"/>
        </w:rPr>
        <w:br w:type="page"/>
      </w:r>
    </w:p>
    <w:p w:rsidR="00D07477" w:rsidRDefault="009D4D22" w:rsidP="00D07477">
      <w:pPr>
        <w:pStyle w:val="Heading2"/>
      </w:pPr>
      <w:bookmarkStart w:id="105" w:name="_Toc322536528"/>
      <w:r>
        <w:lastRenderedPageBreak/>
        <w:t>18</w:t>
      </w:r>
      <w:r w:rsidR="00D07477">
        <w:t>.12 FileManager.java</w:t>
      </w:r>
      <w:bookmarkEnd w:id="105"/>
    </w:p>
    <w:p w:rsidR="00D07477" w:rsidRDefault="00D07477" w:rsidP="00D07477">
      <w:pPr>
        <w:ind w:firstLine="0"/>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FileManager.java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Reads all ini, xml, png, and spr files in .\assets into default data structures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package MySpriteLib;</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java.io.File;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java.util.LinkedList;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import java.util.ListIterator;</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FileManager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This file is pretty self explanitory. It traverses all files in TOP_DIR and if they match criterion specified</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in searchFolders, it adds them to the data structures ini, xml, png, or spr.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the program can then retrieve the data by using .getIni(), .getXml(), .getPng(), and .getSpr()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class FileManager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final String TOP_DIR =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Data Structures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ini;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xml;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png;</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spr;</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FileManager()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ini = new LinkedList&lt;File&gt;();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xml = new LinkedList&lt;File&gt;();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png = new LinkedList&lt;File&gt;();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spr = new LinkedList&lt;File&gt;();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File start = new File(TOP_DIR);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if(start.exists() &amp;&amp; start.isDirectory()){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searchFolders(start);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searchFolders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void searchFolders(File current)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if(current.isDirectory()){</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String subDirectories[] = current.list();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for(int i=0; i&lt;subDirectories.length; 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searchFolders(new File(current.getAbsolutePath() + File.separator + subDirectories[i]));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String file = current.getName().trim().toLowerCase();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if(file.endsWith(".ini")){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ini.add(current);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else if (file.endsWith(".xml"))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xml.add(current);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else if (file.endsWith(".png"))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png.add(current);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else if (file.endsWith(".spr"))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spr.add(current);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getIni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File getIni(String name)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ListIterator&lt;File&gt; iterator = ini.listIterator();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while(iterator.hasNext()){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File current = iterator.next();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if(current.getName().equals(name)){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getXml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File getXml(String name)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ListIterator&lt;File&gt; iterator = xml.listIterator();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while(iterator.hasNext()){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File current = iterator.next();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if(current.getName().equals(name)){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getPng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File getPng(String name)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ListIterator&lt;File&gt; iterator = png.listIterator();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while(iterator.hasNext()){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File current = iterator.next();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if(current.getName().equals(name)){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getSpr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File getSpr(String name)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ListIterator&lt;File&gt; iterator = spr.listIterator();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while(iterator.hasNext()){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File current = iterator.next();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if(current.getName().equals(name)){</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current;</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getInis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getInis()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ini;</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getXmls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getXmls()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xml;</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 getPngs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getPngs()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png;</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lastRenderedPageBreak/>
        <w:t xml:space="preserve">  // getSprs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public LinkedList&lt;File&gt; getSprs() {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return spr;</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 xml:space="preserve">    }</w:t>
      </w:r>
    </w:p>
    <w:p w:rsidR="00D07477" w:rsidRPr="000C37F4" w:rsidRDefault="00D07477" w:rsidP="00D07477">
      <w:pPr>
        <w:ind w:firstLine="0"/>
        <w:rPr>
          <w:rFonts w:ascii="Courier New" w:hAnsi="Courier New" w:cs="Courier New"/>
          <w:sz w:val="20"/>
          <w:szCs w:val="20"/>
        </w:rPr>
      </w:pPr>
      <w:r w:rsidRPr="000C37F4">
        <w:rPr>
          <w:rFonts w:ascii="Courier New" w:hAnsi="Courier New" w:cs="Courier New"/>
          <w:sz w:val="20"/>
          <w:szCs w:val="20"/>
        </w:rPr>
        <w:t>}</w:t>
      </w:r>
    </w:p>
    <w:p w:rsidR="00D07477" w:rsidRDefault="00D07477">
      <w:pPr>
        <w:ind w:firstLine="0"/>
        <w:rPr>
          <w:rFonts w:asciiTheme="minorHAnsi" w:hAnsiTheme="minorHAnsi" w:cs="Courier New"/>
          <w:b/>
          <w:bCs/>
          <w:snapToGrid w:val="0"/>
          <w:color w:val="365F91"/>
          <w:sz w:val="24"/>
          <w:szCs w:val="24"/>
        </w:rPr>
      </w:pPr>
      <w:r>
        <w:br w:type="page"/>
      </w:r>
    </w:p>
    <w:p w:rsidR="00D07477" w:rsidRDefault="009D4D22" w:rsidP="007C1164">
      <w:pPr>
        <w:pStyle w:val="Heading2"/>
      </w:pPr>
      <w:bookmarkStart w:id="106" w:name="_Toc322536529"/>
      <w:r>
        <w:lastRenderedPageBreak/>
        <w:t>18</w:t>
      </w:r>
      <w:r w:rsidR="00D07477">
        <w:t>.13</w:t>
      </w:r>
      <w:r w:rsidR="007C1164">
        <w:t xml:space="preserve"> GuiElement.java</w:t>
      </w:r>
      <w:bookmarkEnd w:id="106"/>
    </w:p>
    <w:p w:rsidR="007C1164" w:rsidRDefault="007C1164" w:rsidP="007C1164">
      <w:pPr>
        <w:ind w:firstLine="0"/>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GuiElement.java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Matt Gold        : mattbgold@gmail.com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Robert Jenkins   : rjenkins12@student.gsu.edu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Michael Burlison : mburlison@gmail.com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r w:rsidR="000C37F4">
        <w:rPr>
          <w:rFonts w:ascii="Courier New" w:hAnsi="Courier New" w:cs="Courier New"/>
          <w:sz w:val="20"/>
          <w:szCs w:val="20"/>
        </w:rPr>
        <w:t>David Milum      : d.milum@yahoo.com</w:t>
      </w: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MySprite Specific Gui Componets and data structures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package MySpriteLib;</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java.awt.Color;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java.awt.Dimension;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java.awt.Graphics;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java.awt.Graphics2D;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java.awt.GridLayout;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java.awt.image.BufferedImage;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java.awt.event.*;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java.awt.BasicStroke;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javax.swing.ButtonGroup;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javax.swing.ImageIcon;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javax.swing.JButton;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javax.swing.JLabel;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javax.swing.JPanel;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javax.swing.SwingUtilities;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javax.swing.Timer;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ActionManager.ActionManager;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ActionManager.ToolManager;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DataStructures.Sprite;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java.lang.Math;</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GuiElement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 class contains custom written Gui Components, and a weird data structure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that is used to generate the menubar.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That's about it.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class GuiElement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MenuType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ButtonGroup group;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int         key;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MenuType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enum MenuType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Menu,</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MenuItem,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Checkbox,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Radiobutton,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Separator,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EndMenu;</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GuiElement(MenuType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this.value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this.type  =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this.group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this.key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GuiElement(String value, MenuType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this.value =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this.type  =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this.group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this.key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GuiElement(String value, MenuType type, int 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this.value =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this.type  =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this.group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this.key   = 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public GuiElement(String value, MenuType type, ButtonGroup group){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this.value =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this.type  =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this.group = group;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Button Groups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static ButtonGroup skinButtonGroup = new ButtonGroup();</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MenuDesign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data structure utilizes the constructors above to store information.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 information is then read during program initialization by Menu Building code in the MySprite.java</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to create a JMenuBar for the GUI.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Every time a MenuType.Menu is encountered, it is pushed onto the stack.</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every other MenuType is added to the top element until an MenuType.EndMenu is encountered. Then the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Stack is popped.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There is an implicit EndMenu at the end of each row in the array.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static GuiElement[][]  menuDesign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"File",                                       MenuType.Menu,        KeyEvent.VK_F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"New",                                        MenuType.MenuItem,    KeyEvent.VK_N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"Open",                                       MenuType.MenuItem,    KeyEvent.VK_O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"Import",                                     MenuType.Menu,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"Overwrite Current",                          MenuType.MenuItem,    KeyEvent.VK_O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"Add to Current",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"Save",                                       MenuType.MenuItem,    KeyEvent.VK_S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"Save As",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"Export As",                                  MenuType.Menu,        KeyEvent.VK_E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new GuiElement( "Images",                                     MenuType.MenuItem,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"Sheet",                                      MenuType.MenuItem,    KeyEvent.VK_H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"Close",                                      MenuType.MenuItem,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"Exit",                                       MenuType.MenuItem,    KeyEvent.VK_X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"Edit",                                       MenuType.Menu,        KeyEvent.VK_E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"Undo",                                       MenuType.MenuItem,    KeyEvent.VK_U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"Redo",                                       MenuType.MenuItem,    KeyEvent.VK_R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"Cut",                                        MenuType.MenuItem,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"Copy",                                       MenuType.MenuItem,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"Paste",                                      MenuType.MenuItem,    KeyEvent.VK_P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"Delete",                                     MenuType.MenuItem,    KeyEvent.VK_D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"Preferences",                                MenuType.MenuItem,    KeyEvent.VK_F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"Select",                                     MenuType.Menu,        KeyEvent.VK_S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"Deselect",                                   MenuType.MenuItem,    KeyEvent.VK_D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"Select All",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"Invert Selection",                           MenuType.MenuItem,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"Expand",                                     MenuType.MenuItem,    KeyEvent.VK_E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"Shrink",                                     MenuType.MenuItem,    KeyEvent.VK_S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"To Layer",                                   MenuType.MenuItem,    KeyEvent.VK_L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new GuiElement( "View",                                       MenuType.Menu,        KeyEvent.VK_V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"Zoom In",                                    MenuType.MenuItem,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"Zoom Out",                                   MenuType.MenuItem,    KeyEvent.VK_O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"Zoom To",                                    MenuType.Menu,        KeyEvent.VK_Z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"100%",                                       MenuType.MenuItem,    KeyEvent.VK_1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"200%",                                       MenuType.MenuItem,    KeyEvent.VK_2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"300%",                                       MenuType.MenuItem,    KeyEvent.VK_3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"400%",                                       MenuType.MenuItem,    KeyEvent.VK_4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"500%",                                       MenuType.MenuItem,    KeyEvent.VK_5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"1000%",                                      MenuType.MenuItem,    KeyEvent.VK_0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"Show Grid",                                  MenuType.Checkbox,    KeyEvent.VK_G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"Transparency Image",                         MenuType.MenuItem,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"Animation Ghosting",                         MenuType.Menu,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"Next Image",                                 MenuType.Checkbox,    KeyEvent.VK_N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"Previous Image",                             MenuType.Checkbox,    KeyEvent.VK_P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"Image",                                      MenuType.Menu,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"Goto",                                       MenuType.Menu,        KeyEvent.VK_G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"Next",                                       MenuType.MenuItem,    KeyEvent.VK_N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"Previous",                                   MenuType.MenuItem,    KeyEvent.VK_P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"Delete",                                     MenuType.MenuItem,    KeyEvent.VK_D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"Canvas Size",                                MenuType.MenuItem,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"New Layer",                                  MenuType.MenuItem,    KeyEvent.VK_L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"Delete Layer",                               MenuType.MenuItem,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"Merge Layer",                                MenuType.Menu,        KeyEvent.VK_M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"Up",                                         MenuType.MenuItem,    KeyEvent.VK_U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"Down",                                       MenuType.MenuItem,    KeyEvent.VK_D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"Modifiers",                                MenuType.Menu,        KeyEvent.VK_M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"Transform",                                MenuType.Menu,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"Sprite",                                   MenuType.Menu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"Shift",                                    MenuType.MenuItem,    KeyEvent.VK_S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"Flip Sprite Vertically",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"Flip Sprite Horizontally",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"Rotate Sprite by Degrees",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"Rotate Sprite 90\u00b0 Clockwise",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"Rotate Sprite 90\u00b0 Counter-clockwise",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"Scale Sprite",                             MenuType.MenuItem,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"Stretch Sprite",                           MenuType.MenuItem,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"Image",                                    MenuType.Menu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"Shift Image",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"Flip Image Vertically",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"Flip Image Horizontally",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"Rotate Image",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"Layer",                                    MenuType.Menu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"Shift Layer",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new GuiElement( "Flip Layer Vertically",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"Flip Layer Horizontally",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"Rotate Layer",                             MenuType.MenuItem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"Hue/Saturation",                           MenuType.MenuItem,    KeyEvent.VK_H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"Opacity",                                  MenuType.MenuItem,    KeyEvent.VK_O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"Invert",                                   MenuType.MenuItem,    KeyEvent.VK_I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"Erase Color",                              MenuType.MenuItem,    KeyEvent.VK_E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"Anti-Alias",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"Crop To Selection",                        MenuType.MenuItem,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"Auto-Crop",                                MenuType.MenuItem,    KeyEvent.VK_U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"Animation",                                MenuType.Menu,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"Cycle Images",                             MenuType.Menu,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"Left",                                     MenuType.MenuItem,    KeyEvent.VK_L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"Right",                                    MenuType.MenuItem,    KeyEvent.VK_R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"Reverse",                                  MenuType.MenuItem,    KeyEvent.VK_R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"Add Reverse",                              MenuType.Menu,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"Even",                                     MenuType.MenuItem,    KeyEvent.VK_E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"Odd",                                      MenuType.MenuItem,    KeyEvent.VK_O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"Add Reverse",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"Stretch",                                  MenuType.MenuItem,    KeyEvent.VK_S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"Set Length",                               MenuType.MenuItem,    KeyEvent.VK_L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"Window",                                     MenuType.Menu,        KeyEvent.VK_W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"Toolbars",                                   MenuType.Menu,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"Instant Tools",                              MenuType.Checkbox,    KeyEvent.VK_T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"Color Picker",                               MenuType.Checkbox,    KeyEvent.VK_C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"Pallet",                                     MenuType.Checkbox,    KeyEvent.VK_P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"GUI Skin",                                   MenuType.Menu,        KeyEvent.VK_G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"Autumn",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"Business Black Steel",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"Business Blue Steel",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"Business",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"Challenger Deep",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"Creme Coffee",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"Creme",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"Dust Coffee",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"Dust",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"Emerald Dusk",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"Gemini",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"Graphite Aqua",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"Graphite Glass",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"Graphite",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"Magellan",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"Mariner",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"Mist Aqua",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"Mist Silver",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new GuiElement( "Moderate",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"Nebula Brick Wall",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"Nebula",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"Office Black 2007",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"Office Blue 2007",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"Office Silver 2007",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"Raven",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"Sahara",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"Twilight",                                   MenuType.Radiobutton, skinButtonGroup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MenuType.EndMenu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MenuType.Separator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"About",                                      MenuType.MenuItem,    KeyEvent.VK_A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GuiElement( "Help",                                       MenuType.MenuItem,    KeyEvent.VK_H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ImageCanvas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Interface between DataStrucutre.Sprite, ActionManager.ActionManager, and the user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 the paint() procedure, the canvas is drawn, and appropriate gridlines are added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procedure is invoked by using component.repaint().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class also contains mouse listening procedures that monitor mouse movement and interaction.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these procedures fire procedures mouseDown(), mouseDrag(), and mouseUp() in actionManager at the appropriate times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allowing DataStructure.Sprite to be changed, and handle mouse scrolling for zooming.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static class ImageCanvas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extends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JPanel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implements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MouseMotionListener,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MouseListener,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MouseWheelListener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static final long          serialVersionUID = 1L;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final float         MAXIMUM_ZOOM     = 64.0f;</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final float         MINIMUM_ZOOM     = 1.0f;</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final float         INITIAL_ZOOM     = 10.0f;</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final float         ZOOM_INCRIMENTS  = 1.0f;</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final float         GRID_THREASHOLD  = 4.0f;</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displacementX;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displacementY;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float         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boolean       rightMouseDown;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boolean       leftMouseDown;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mousePreviousX;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mousePreviousY;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mouseCurrentX;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canvasWidth;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canvasHeight;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pixelWidth;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pixelHeight;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boolean       updated;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Dimension     size;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Sprite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ActionManager actionManager;</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Initializes all instance variables and sets them to default values.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Initializes actionManager, and passes relevant parameters.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ImageCanvas(ActionManager actionManager, ToolManager toolManager, Sprite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this.setDoubleBuffered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this.setFocusable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this.setBackground     (Color.gray);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this.displacementX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this.displacementY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this.currentZoom    = INITIAL_ZOOM;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this.rightMouseDown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this.leftMouseDown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this.mousePreviousX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this.mousePreviousY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this.mouseCurrentX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this.mouseCurrentY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this.canvasWidth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this.canvasHeight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this.pixelWidth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this.pixelHeight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this.sprite         =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this.size           = sprite.size;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this.actionManager  = actionManager;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this.actionManager.initalize(toolManager, this);</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this.addMouseListener       (this);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this.addMouseMotionListener (this);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this.addMouseWheelListener  (this);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updateSprite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is called by MySprite.java every time the sprite is changed.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resets zoom, and canvas position values. When displacementX and displacementY are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set to Integer.MIN_VALUE, the canvas is centered by 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updateSprite(Sprite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this.displacementX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this.displacementY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this.currentZoom   = INITIAL_ZOOM;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this.sprite        =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this.size          = sprite.size;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this.actionManager.setCurrentImage(actionManager.getCurrentImage());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this.actionManager.setCurrentLayer(actionManager.getCurrentLayer());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this.repaint();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imageIsUpdated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imageIsUpdated(){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paint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invoked with component.repaint();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 calculates all displcements, widths and heights,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sets all variables, then paints the sprite, then the grid overlay.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paint(Graphics 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initialize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super.paint(g);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Graphics2D g2d    = (Graphics2D)g;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this.canvasWidth  = (int)(this.size.getWidth()*currentZoom);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this.canvasHeight = (int)(this.size.getHeight()*currentZoom);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this.pixelWidth   = canvasWidth/this.size.width;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this.pixelHeight  = canvasHeight/this.size.height;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center canvas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if(this.displacementX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this.displacementX   = (this.getWidth()/2 )-(canvasWidth/2 );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if(this.displacementY == Integer.MIN_VALUE)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this.displacementY   = (this.getHeight()/2)-(canvasHeight/2);</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draw sprite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g2d.setBackground(Color.gray);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g2d.drawImage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sprite.getImages().get(actionManager.getCurrentImage()).image(),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displacementX,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canvasWidth,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canvasHeight,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draw gird overlay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g2d.setColor(Color.BLACK);</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g2d.setStroke(new BasicStroke(1));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if(currentZoom &gt;= GRID_THREASHOLD){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i=0; i &lt; this.size.width+1; 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g2d.drawLine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displacementX + i*pixelWidth,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displacementX + i*pixelWidth,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displacementY + canvasHeight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j=0; j &lt; this.size.height+1; j++){</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g2d.drawLine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displacementX,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displacementY + j*pixelHeight,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displacementX + canvasWidth,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displacementY + j*pixelHeight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clean exit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g.dispose();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g2d.dispose();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mouseToPixel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This function converts the mouse coordinates to sprite pixels.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input is mouse coordinates relative to the top left corner of the canvas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output is pixel coordinates relative to the top left corner of the 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output is null if the mouse is not over a pixel.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Dimension mouseToPixel(int mouseX, int mouseY){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check bounds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if(mouseX &lt; displacementX || mouseX &gt; displacementX+canvasWidth)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if(mouseY &lt; displacementY || mouseY &gt; displacementY+canvasHeight)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calculate cell coordinates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pixelX = (mouseX - displacementX)/pixelWidth;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pixelY = (mouseY - displacementY)/pixelHeight;</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new Dimension(pixelX, pixelY);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mouseWheelMoved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Invoked on mouse scroll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the mouse wheel is moved, calculate the new 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ignore the commented out lines, i was playing with making the canvas zoom to the pixel you were over with your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mouse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mouseWheelMoved(MouseWheelEvent event)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if(event.getWheelRotation() == 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this.currentZoom = Math.max(MINIMUM_ZOOM, currentZoom - ZOOM_INCRIMENTS);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int oldPixelWidth   = pixelWidth;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oldPixelHeight  = pixelHeight;//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this.canvasWidth  = (int)(this.size.getWidth()*currentZoom);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this.canvasHeight = (int)(this.size.getHeight()*currentZoom);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this.pixelWidth   = canvasWidth/this.size.width;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this.pixelHeight  = canvasHeight/this.size.height;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if(mouseCurrentX &lt; displacementX+canvasWidth/2 &amp;&amp; mouseCurrentY &lt;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(oldPixelWidth  - pixelWidth )*this.size.width;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(oldPixelHeight - 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&lt; displacementX+canvasWidth/2 &amp;&amp; mouseCurrentY &gt;=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(oldPixelWidth - pixelWidth)*this.size.width;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(oldPixelHeight - 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&gt;= displacementX+canvasWidth/2 &amp;&amp; mouseCurrentY &lt;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(oldPixelWidth - pixelWidth)*this.size.width;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(oldPixelHeight - 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&gt;= displacementX+canvasWidth/2 &amp;&amp; mouseCurrentY &gt;=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(oldPixelWidth - pixelWidth)*this.size.width;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(oldPixelHeight - 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//should never happen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this.currentZoom = Math.min(MAXIMUM_ZOOM, currentZoom + ZOOM_INCRIMENTS);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int oldPixelWidth   = pixelWidth;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int oldPixelHeight  = pixelHeight;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this.canvasWidth  = (int)(this.size.getWidth()*currentZoom);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this.canvasHeight = (int)(this.size.getHeight()*currentZoom);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this.pixelWidth   = canvasWidth/this.size.width;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this.pixelHeight  = canvasHeight/this.size.height;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if(mouseCurrentX &lt; displacementX+canvasWidth/2 &amp;&amp; mouseCurrentY &lt;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(pixelWidth  - oldPixelWidth )*this.size.width;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(pixelHeight - oldPixelHeight)*this.size.height;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&lt; displacementX+canvasWidth/2 &amp;&amp; mouseCurrentY &gt;=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displacementX -= (pixelWidth  - oldPixelWidth )*this.size.width;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(pixelHeight - oldPixelHeight)*this.size.height;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&gt;= displacementX+canvasWidth/2 &amp;&amp; mouseCurrentY &lt;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(pixelWidth  - oldPixelWidth )*this.size.width;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(pixelHeight - oldPixelHeight)*this.size.height;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if(mouseCurrentX &gt;= displacementX+canvasWidth/2 &amp;&amp; mouseCurrentY &gt;= displacementY+canvasWidth/2){</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displacementX += (pixelWidth  - oldPixelWidth )*this.size.width;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displacementY += (pixelHeight - oldPixelHeight)*this.size.height;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//should never happen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mousePressed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Invoked on mouse button down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the user right clicks, don't do anything yet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the user left clicks, then inform the actionManager a tool action needs to happen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mousePressed(MouseEvent event)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this.mousePreviousX = this.mouseCurrentX;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this.mousePreviousY = this.mouseCurrentY;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this.mouseCurrentX  = event.getX();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this.mouseCurrentY  = event.getY();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(SwingUtilities.isLeftMouseButton(event)){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this.leftMouseDown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Dimension pixel = mouseToPixel(mouseCurrentX, 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if(pixel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actionManager.mouseDown(pixel.width, pixel.height);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if (SwingUtilities.isRightMouseButton(event)){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this.rightMouseDown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middle mouse button ignore for now</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mouseReleased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Invoked on mouse button up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it's the right mouse button, don't do anything yet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it's the left mouse button, inform the actionManager a tool action needs to happen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mouseReleased(MouseEvent event)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this.mousePreviousX = this.mouseCurrentX;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this.mousePreviousY = this.mouseCurrentY;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this.mouseCurrentX  = event.getX();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this.mouseCurrentY  = event.getY();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(SwingUtilities.isLeftMouseButton(event)){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this.leftMouseDown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Dimension pixel = mouseToPixel(mouseCurrentX, 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if(pixel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actionManager.mouseUp(pixel.width, pixel.height);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if (SwingUtilities.isRightMouseButton(event)){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this.rightMouseDown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middle mouse button ignore for now</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mosueDragged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Invoked on mouse movement while a button is depressed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it's the right mouse button, move the canvas relative to the mouse movement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if it's the left mouse button, don't do anything yet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mouseDragged(MouseEvent event)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this.mousePreviousX = this.mouseCurrentX;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this.mousePreviousY = this.mouseCurrentY;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this.mouseCurrentX  = event.getX();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this.mouseCurrentY  = event.getY();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if(leftMouseDown &amp;&amp; !rightMouseDown){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Dimension previousCell = mouseToPixel(mousePreviousX, mousePreviousY);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Dimension currentCell  = mouseToPixel(mouseCurrentX,  mouseCurrentY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if(previousCell != null &amp;&amp; currentCell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if(previousCell.width != currentCell.width || previousCell.height != currentCell.height){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this.updated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actionManager.mouseDrag(currentCell.width, currentCell.height);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if(!leftMouseDown &amp;&amp; rightMouseDown){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this.displacementX += (mouseCurrentX - mousePreviousX);</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this.displacementY += (mouseCurrentY - mousePreviousY);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if(leftMouseDown &amp;&amp; rightMouseDown){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ignored for now</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should never happen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unused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mouseClicked (MouseEvent event)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mouseEntered (MouseEvent event)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mouseExited  (MouseEvent event)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mouseMoved   (MouseEvent event)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AnimationCanvas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static class AnimationCanvas extends JPanel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static final long serialVersionUID = 1L;</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BufferedImage[] images;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boolean         frozen;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Timer           animationTimer;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int             width;</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public AnimationCanvas(Sprite sprite, int width)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this.width=width;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this.setBackground(Color.GRAY);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this.setDoubleBuffered(true);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this.current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this.frozen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this.animationTimer =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Timer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(int)(1000/30),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new ActionListener()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actionPerformed(ActionEvent 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nextImage();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updateSprite(sprite);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setBackgroundColor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setBackgroundColor(Color c)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this.setBackground(c);</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updateSprite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updateSprite(Sprite images){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length = images.getImages().size();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BufferedImage[] spriteImages = new BufferedImage[length];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i=0;i&lt;length;i++){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spriteImages[i] = images.getImages().get(i).image();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this.images = spriteImages;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rateRefresh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rateRefresh(int fps)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(fps&gt;0)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animationTimer.setDelay((int)Math.ceil(1000/fps));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(!animationTimer.isRunning() &amp;&amp; frozen == false)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animationTimer.start(); //this starts again after setting fps to 0 without clicking stop button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animationTimer.stop(); //it is imperative we keep frozen = false in this case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 stop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stop()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(frozen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frozen = true;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animationTimer.stop();</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start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start()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(frozen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frozen =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animationTimer.start();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nextImage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nextImage(){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if(current &gt;= images.length - 1){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prevImage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prevImage(){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if(current == 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 = images.length - 1;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repaint();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System.out.println(current);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paint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paint(Graphics 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super.paint(g);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Graphics2D g2d = (Graphics2D)g;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double sc =width/(double)images[current].getWidth();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 (images != null)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g2d.drawImage(images[current], 0, 0, width, (int)(images[current].getHeight()*sc), 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g2d.dispose();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ImagePreview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static class ImagePreview extends JPanel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Constants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static final long serialVersionUID = 1L;</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JPanel  icon;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JButton wrapper;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double  width;</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ImagePreview(double width, BufferedImage 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this.width = width;</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  = new JPanel();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this.icon.setLayout(new GridLayout(0,1));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double iscale = ((double)width/(double)image.getWidth());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this.icon.add(new JLabel(scale(image,iscale)));</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 = new JButton();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this.wrapper.add                  (icon);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this.wrapper.setOpaque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this.wrapper.setBorderPainted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this.wrapper.setContentAreaFilled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this.add(wrapper);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setButtonActionListener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setButtonActionListener(ActionListener actionListener){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wrapper.addActionListener(actionListener);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updateImage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updateImage(double width, BufferedImage image)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this.removeAll();</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this.width = width;</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 = new JPanel();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this.icon.setLayout(new GridLayout(0,1));</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double iscale = ((double)width/(double)image.getWidth());</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this.icon.add(new JLabel(scale(image,iscale)));</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 = new JButton();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this.wrapper.add                  (icon);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this.wrapper.setOpaque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this.wrapper.setBorderPainted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this.wrapper.setContentAreaFilled (false);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this.add(wrapper);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scale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ImageIcon scale(Image src, double scale)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w = (int)(scale*src.getWidth(this));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h = (int)(scale*src.getHeight(this));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int type = BufferedImage.TYPE_INT_RGB;</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BufferedImage dst = new BufferedImage(w, h, type);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Graphics2D g2d = dst.createGraphics();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g2d.drawImage(src, 0, 0, w, h, this);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g2d.dispose();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new ImageIcon(dst);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D07477" w:rsidRDefault="00D07477">
      <w:pPr>
        <w:ind w:firstLine="0"/>
        <w:rPr>
          <w:rFonts w:asciiTheme="minorHAnsi" w:hAnsiTheme="minorHAnsi" w:cs="Courier New"/>
          <w:b/>
          <w:bCs/>
          <w:snapToGrid w:val="0"/>
          <w:color w:val="365F91"/>
          <w:sz w:val="24"/>
          <w:szCs w:val="24"/>
        </w:rPr>
      </w:pPr>
      <w:r>
        <w:br w:type="page"/>
      </w:r>
    </w:p>
    <w:p w:rsidR="007C1164" w:rsidRDefault="009D4D22" w:rsidP="007C1164">
      <w:pPr>
        <w:pStyle w:val="Heading2"/>
      </w:pPr>
      <w:bookmarkStart w:id="107" w:name="_Toc322536530"/>
      <w:r>
        <w:lastRenderedPageBreak/>
        <w:t>18</w:t>
      </w:r>
      <w:r w:rsidR="007C1164">
        <w:t>.14 IniInterface.java</w:t>
      </w:r>
      <w:bookmarkEnd w:id="107"/>
    </w:p>
    <w:p w:rsidR="007C1164" w:rsidRDefault="007C1164" w:rsidP="007C1164">
      <w:pPr>
        <w:ind w:firstLine="0"/>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IniInterface.java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Just a front end for properties. I didn't actually have to do much. Thought it would be harder.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package MySpriteLib;</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java.io.FileInputStream;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java.io.FileOutputStream;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java.io.IOException;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java.util.Properties;</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IniInterface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class IniInterface{</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Properties properties;</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IniInterface(){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 = new Properties();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load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load(FileInputStream inStream){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try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this.properties.load(inStream);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inStream.close();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catch (IOException 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e.printStackTrace();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save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save(FileOutputStream outStream){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try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this.properties.store(outStream, "Auto-Generated Configuration File");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outStream.close();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catch (IOException 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e.printStackTrace();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getValue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getValue(String 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if(this.properties.containsKey(key)){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(String)this.properties.get(key);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"Key not found";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addKey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addKey(String key, String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if(!this.properties.containsKey(key)){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this.properties.put(key,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else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setKey(key,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setKey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setKey(String key, String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if(this.properties.containsKey(key)){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this.properties.setProperty(key, 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removeKey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removeKey(String 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if(this.properties.containsKey(key)){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this.properties.remove(key);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clear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clear(){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this.properties.clear();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print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print(){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System.out.println();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this.properties.list(System.out);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System.out.println();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Default="007C1164">
      <w:pPr>
        <w:ind w:firstLine="0"/>
        <w:rPr>
          <w:rFonts w:asciiTheme="minorHAnsi" w:hAnsiTheme="minorHAnsi" w:cs="Courier New"/>
          <w:b/>
          <w:bCs/>
          <w:snapToGrid w:val="0"/>
          <w:color w:val="365F91"/>
          <w:sz w:val="24"/>
          <w:szCs w:val="24"/>
        </w:rPr>
      </w:pPr>
      <w:r>
        <w:br w:type="page"/>
      </w:r>
    </w:p>
    <w:p w:rsidR="007C1164" w:rsidRDefault="009D4D22" w:rsidP="007C1164">
      <w:pPr>
        <w:pStyle w:val="Heading2"/>
      </w:pPr>
      <w:bookmarkStart w:id="108" w:name="_Toc322536531"/>
      <w:r>
        <w:lastRenderedPageBreak/>
        <w:t>18</w:t>
      </w:r>
      <w:r w:rsidR="007C1164">
        <w:t>.15 XmlInterface.java</w:t>
      </w:r>
      <w:bookmarkEnd w:id="108"/>
    </w:p>
    <w:p w:rsidR="007C1164" w:rsidRDefault="007C1164" w:rsidP="007C1164">
      <w:pPr>
        <w:ind w:firstLine="0"/>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XmlInterface.java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Michael Hardeman : Mhardeman2@student.gsu.edu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Abstracts XmlParsing Library with standard function calls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package MySpriteLib;</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java.io.File;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java.io.IOException;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java.util.LinkedList;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javax.xml.parsers.DocumentBuilder;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javax.xml.parsers.DocumentBuilderFactory;</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javax.xml.parsers.ParserConfigurationException;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org.w3c.dom.Document;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org.w3c.dom.Element;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org.w3c.dom.Node;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org.w3c.dom.NodeList;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import org.xml.sax.SAXException;</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XmlInterface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 am not a fan of java's docmuent Builder.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I'm baffled by it's obtuse design, and wonder why it parses out such usless information as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blank spaces and new lines, and why it's structure is so nested and nodes don't have relevant data in them,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the data is stored in children nodes along with other tags and blank spaces and junk.</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This tries to remedy that by making getting tags, and info out of tags easier.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class XmlInterface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Instance Variables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Node                   rootNode;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Document               currentDocument;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private DocumentBuilder        documentBuilder;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private DocumentBuilderFactory documentBuilderFactory;</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Constructor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God damit, who thought that it was a good idea to have a documentBuilder facotry, that you use to build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documentBuilders, that you then use to buildDocuments... That's some of the most non-sensical design i've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ever seen.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XmlInterface() throws ParserConfigurationException{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try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rootNode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currentDocument =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documentBuilderFactory = DocumentBuilderFactory.newInstance();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documentBuilder = documentBuilderFactory.newDocumentBuilder();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catch (ParserConfigurationException 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System.err.println("Error: Parser unable to be configured");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throw e; // notify calling program of error</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parse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Asswiper myAssWiper = new Asswiper(this.ass);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myAssWiper.wipeAss();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that's basically the jist of this function. Goddamit java, you make things too easy. Nobody will ever learn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anything using you because you do everything for them.</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parse(File file)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try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if(file.exists() &amp;&amp; file.canRead() &amp;&amp; file.isFile() &amp;&amp; file.getName().endsWith(".xml"))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currentDocument = documentBuilder.parse(file);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nodeList = currentDocument.getChildNodes();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i=0; i&lt;nodeList.getLength(); 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 current = nodeList.item(i);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if(current.getNodeType() == Node.ELEMENT_NODE){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rootNode =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break;</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catch(IOException 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e.printStackTrace();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 catch (SAXException e) {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e.printStackTrace();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These are getters that try and extract data from the retarded tree structure that the dom parser makes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They attempt to discards dummy data, which for some reason, is included in the tree; and</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they extract the info contained in the tags from the obtuse design.</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getRootTag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getRootTag(){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rootNode.getNodeName();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getAllNodesWithTag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LinkedList&lt;Node&gt; getAllNodesWithTag(String tag){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LinkedList&lt;Node&gt; output = new LinkedList&lt;Node&gt;();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search(output, tag, rootNode);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output;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getAllNodesWithTag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LinkedList&lt;Node&gt; getAllNodesWithTag(String tag, Node start){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LinkedList&lt;Node&gt; output = new LinkedList&lt;Node&gt;();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search(output, tag, start);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output;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search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search(LinkedList&lt;Node&gt; nodes, String tag, Node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children = current.getChildNodes();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i=0; i&lt;children.getLength(); 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if(children.item(i).getNodeType() == Node.ELEMENT_NODE){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if(children.item(i).getNodeName().equals(tag)){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nodes.add(children.item(i));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search(nodes, tag, children.item(i));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getNodeWithTag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Node getNodeWithTag(String tag, Node start){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search(tag, start);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getNodeWithTag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Node getNodeWithTag(String tag){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search(tag, rootNode);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search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Node search(String tag, Node current){</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children = current.getChildNodes();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for(int i=0; i&lt;children.getLength(); 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if(children.item(i).getNodeType() == Node.ELEMENT_NODE){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if(children.item(i).getNodeName().equals(tag)){</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children.item(i);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search(tag, children.item(i));</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null;</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getTagValue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getTagValue(String tag)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list = ((Element)rootNode).getElementsByTagName(tag).item(0).getChildNodes();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 value = (Node) list.item(0);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value.getNodeValue();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getTagValue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getTagValue(String tag, Node node)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Element element = (Element) 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list = element.getElementsByTagName(tag).item(0).getChildNodes();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 value = (Node) list.item(0);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value.getNodeValue();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getNodeValue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String getNodeValue(Node 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Element element = (Element) 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NodeList list = element.getChildNodes();</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lastRenderedPageBreak/>
        <w:t xml:space="preserve">        Node value = (Node) list.item(0);</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return value.getNodeValue();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 printNode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public void printNode(Node 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System.out.println(node.getNodeName()+" : "+getNodeValue(node));</w:t>
      </w:r>
    </w:p>
    <w:p w:rsidR="007C1164" w:rsidRPr="000C37F4" w:rsidRDefault="007C1164" w:rsidP="007C1164">
      <w:pPr>
        <w:ind w:firstLine="0"/>
        <w:rPr>
          <w:rFonts w:ascii="Courier New" w:hAnsi="Courier New" w:cs="Courier New"/>
          <w:sz w:val="20"/>
          <w:szCs w:val="20"/>
        </w:rPr>
      </w:pPr>
      <w:r w:rsidRPr="000C37F4">
        <w:rPr>
          <w:rFonts w:ascii="Courier New" w:hAnsi="Courier New" w:cs="Courier New"/>
          <w:sz w:val="20"/>
          <w:szCs w:val="20"/>
        </w:rPr>
        <w:t xml:space="preserve">      }</w:t>
      </w:r>
    </w:p>
    <w:p w:rsidR="007C1164" w:rsidRDefault="007C1164" w:rsidP="007C1164">
      <w:pPr>
        <w:ind w:firstLine="0"/>
        <w:rPr>
          <w:rFonts w:asciiTheme="minorHAnsi" w:hAnsiTheme="minorHAnsi" w:cs="Courier New"/>
          <w:b/>
          <w:bCs/>
          <w:snapToGrid w:val="0"/>
          <w:color w:val="365F91"/>
          <w:sz w:val="24"/>
          <w:szCs w:val="24"/>
        </w:rPr>
      </w:pPr>
      <w:r w:rsidRPr="000C37F4">
        <w:rPr>
          <w:rFonts w:ascii="Courier New" w:hAnsi="Courier New" w:cs="Courier New"/>
          <w:sz w:val="20"/>
          <w:szCs w:val="20"/>
        </w:rPr>
        <w:t>}</w:t>
      </w:r>
      <w:r>
        <w:br w:type="page"/>
      </w:r>
    </w:p>
    <w:p w:rsidR="009D4D22" w:rsidRDefault="009D4D22" w:rsidP="009D4D22">
      <w:pPr>
        <w:pStyle w:val="Heading1"/>
      </w:pPr>
      <w:bookmarkStart w:id="109" w:name="_Toc322536532"/>
      <w:r>
        <w:lastRenderedPageBreak/>
        <w:t>19.0 Project Legacy</w:t>
      </w:r>
      <w:bookmarkEnd w:id="109"/>
    </w:p>
    <w:p w:rsidR="00A478DA" w:rsidRDefault="00A478DA" w:rsidP="00A478DA">
      <w:pPr>
        <w:autoSpaceDE w:val="0"/>
        <w:autoSpaceDN w:val="0"/>
        <w:adjustRightInd w:val="0"/>
        <w:spacing w:after="120" w:line="360" w:lineRule="auto"/>
        <w:ind w:firstLine="0"/>
        <w:rPr>
          <w:rFonts w:ascii="Times-Roman" w:hAnsi="Times-Roman" w:cs="Times-Roman"/>
          <w:sz w:val="24"/>
          <w:szCs w:val="24"/>
        </w:rPr>
      </w:pPr>
      <w:r>
        <w:rPr>
          <w:rFonts w:ascii="Times-Roman" w:hAnsi="Times-Roman" w:cs="Times-Roman"/>
          <w:sz w:val="24"/>
          <w:szCs w:val="24"/>
        </w:rPr>
        <w:tab/>
        <w:t>There were many things about this project, that our group enjoyed overcoming. Working on a non trivial project, implementing interesting image algorithms, learning to handle errors with grace to name a few, however, It was not the things we enjoyed that taught us the most; it was those things we disliked doing that were the best for us. One hard lesson we learned early on, was that things will never turn out exactly as you design it. Our project initially included some interesting features like multi-threading and a java OpenGL binding known as JOGL. While cool, neither of these features made it into the final product, as both added unnecessary complexity, without adding speed or reactivity. We learned that we had to keep our designs fluid from this, and began to change them as needed throughout the implementation of our final program.</w:t>
      </w:r>
    </w:p>
    <w:p w:rsidR="00A478DA" w:rsidRDefault="00A478DA" w:rsidP="00A478DA">
      <w:pPr>
        <w:autoSpaceDE w:val="0"/>
        <w:autoSpaceDN w:val="0"/>
        <w:adjustRightInd w:val="0"/>
        <w:spacing w:after="120" w:line="360" w:lineRule="auto"/>
        <w:ind w:firstLine="0"/>
        <w:rPr>
          <w:rFonts w:ascii="Times-Roman" w:hAnsi="Times-Roman" w:cs="Times-Roman"/>
          <w:sz w:val="24"/>
          <w:szCs w:val="24"/>
        </w:rPr>
      </w:pPr>
      <w:r>
        <w:rPr>
          <w:rFonts w:ascii="Times-Roman" w:hAnsi="Times-Roman" w:cs="Times-Roman"/>
          <w:sz w:val="24"/>
          <w:szCs w:val="24"/>
        </w:rPr>
        <w:tab/>
        <w:t>The second lesson we pulled from this project, is to keep it simple stupid. In the first design and implementation of the Sprite data structure, there were functions that exported the sprite at different zoom levels, with and without grids. This was backwards design, a data structure should be simple, and should contain only the data, and functions that perform operations on it. Formatting the data for display is something better handled by the gui. Keep it simple.</w:t>
      </w:r>
    </w:p>
    <w:p w:rsidR="009D4D22" w:rsidRDefault="009D4D22">
      <w:pPr>
        <w:ind w:firstLine="0"/>
        <w:rPr>
          <w:rFonts w:asciiTheme="minorHAnsi" w:hAnsiTheme="minorHAnsi" w:cs="Courier New"/>
          <w:b/>
          <w:bCs/>
          <w:snapToGrid w:val="0"/>
          <w:color w:val="365F91"/>
          <w:sz w:val="24"/>
          <w:szCs w:val="24"/>
        </w:rPr>
      </w:pPr>
      <w:r>
        <w:br w:type="page"/>
      </w:r>
    </w:p>
    <w:p w:rsidR="00976107" w:rsidRPr="006F7E26" w:rsidRDefault="000726AF" w:rsidP="00976107">
      <w:pPr>
        <w:pStyle w:val="Heading1"/>
      </w:pPr>
      <w:bookmarkStart w:id="110" w:name="_Toc322536533"/>
      <w:r>
        <w:lastRenderedPageBreak/>
        <w:t>20</w:t>
      </w:r>
      <w:r w:rsidR="00976107">
        <w:t>.0 Glossary</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8"/>
        <w:gridCol w:w="6678"/>
      </w:tblGrid>
      <w:tr w:rsidR="00976107" w:rsidTr="00E93605">
        <w:tc>
          <w:tcPr>
            <w:tcW w:w="2898" w:type="dxa"/>
          </w:tcPr>
          <w:p w:rsidR="00976107" w:rsidRDefault="00976107" w:rsidP="00230ACE">
            <w:r>
              <w:t>Term</w:t>
            </w:r>
          </w:p>
        </w:tc>
        <w:tc>
          <w:tcPr>
            <w:tcW w:w="6678" w:type="dxa"/>
          </w:tcPr>
          <w:p w:rsidR="00976107" w:rsidRDefault="00976107" w:rsidP="00230ACE">
            <w:r>
              <w:t>Definition</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animation</w:t>
            </w:r>
          </w:p>
        </w:tc>
        <w:tc>
          <w:tcPr>
            <w:tcW w:w="6678" w:type="dxa"/>
          </w:tcPr>
          <w:p w:rsidR="00976107" w:rsidRPr="00335E8D" w:rsidRDefault="00976107" w:rsidP="00E93605">
            <w:pPr>
              <w:ind w:left="342" w:firstLine="18"/>
            </w:pPr>
            <w:r w:rsidRPr="00335E8D">
              <w:t>The rapid display of a sequence of images of 2-D or 3-D artwork or model positions in order to create an illusion of movement.</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canvas</w:t>
            </w:r>
          </w:p>
        </w:tc>
        <w:tc>
          <w:tcPr>
            <w:tcW w:w="6678" w:type="dxa"/>
          </w:tcPr>
          <w:p w:rsidR="00976107" w:rsidRPr="00335E8D" w:rsidRDefault="00976107" w:rsidP="00230ACE">
            <w:r w:rsidRPr="00335E8D">
              <w:t>The visible area or workspace of an image.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color pallet</w:t>
            </w:r>
          </w:p>
        </w:tc>
        <w:tc>
          <w:tcPr>
            <w:tcW w:w="6678" w:type="dxa"/>
          </w:tcPr>
          <w:p w:rsidR="00976107" w:rsidRPr="00335E8D" w:rsidRDefault="00976107" w:rsidP="00230ACE">
            <w:r w:rsidRPr="00335E8D">
              <w:t>A given, finite set of colors for the management of digital images.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 xml:space="preserve">color picker </w:t>
            </w:r>
          </w:p>
        </w:tc>
        <w:tc>
          <w:tcPr>
            <w:tcW w:w="6678" w:type="dxa"/>
          </w:tcPr>
          <w:p w:rsidR="00976107" w:rsidRPr="00335E8D" w:rsidRDefault="00976107" w:rsidP="00230ACE">
            <w:r w:rsidRPr="00335E8D">
              <w:t>A utility used to preview/choose colors or create color schemes.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coordinates</w:t>
            </w:r>
          </w:p>
        </w:tc>
        <w:tc>
          <w:tcPr>
            <w:tcW w:w="6678" w:type="dxa"/>
          </w:tcPr>
          <w:p w:rsidR="00976107" w:rsidRPr="00335E8D" w:rsidRDefault="00976107" w:rsidP="00E93605">
            <w:pPr>
              <w:ind w:left="342" w:firstLine="18"/>
            </w:pPr>
            <w:r w:rsidRPr="00335E8D">
              <w:t>Any of a set of numbers used in specifying the location of a pixel on the canvas.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flip</w:t>
            </w:r>
          </w:p>
        </w:tc>
        <w:tc>
          <w:tcPr>
            <w:tcW w:w="6678" w:type="dxa"/>
          </w:tcPr>
          <w:p w:rsidR="00976107" w:rsidRPr="00335E8D" w:rsidRDefault="00976107" w:rsidP="00230ACE">
            <w:r w:rsidRPr="00EC5AD5">
              <w:rPr>
                <w:rFonts w:cs="Arial"/>
              </w:rPr>
              <w:t>flip image on either a horizontal or vertical axis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frame</w:t>
            </w:r>
          </w:p>
        </w:tc>
        <w:tc>
          <w:tcPr>
            <w:tcW w:w="6678" w:type="dxa"/>
          </w:tcPr>
          <w:p w:rsidR="00976107" w:rsidRPr="00335E8D" w:rsidRDefault="00976107" w:rsidP="00E93605">
            <w:pPr>
              <w:ind w:left="342" w:firstLine="18"/>
            </w:pPr>
            <w:r w:rsidRPr="00335E8D">
              <w:t>A frame is one of the many still images which compose a complete moving sprite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frame rate</w:t>
            </w:r>
          </w:p>
        </w:tc>
        <w:tc>
          <w:tcPr>
            <w:tcW w:w="6678" w:type="dxa"/>
          </w:tcPr>
          <w:p w:rsidR="00976107" w:rsidRPr="00335E8D" w:rsidRDefault="00976107" w:rsidP="00E93605">
            <w:pPr>
              <w:ind w:left="342" w:firstLine="18"/>
            </w:pPr>
            <w:r w:rsidRPr="00EC5AD5">
              <w:rPr>
                <w:rFonts w:cs="Arial"/>
              </w:rPr>
              <w:t>The rate at which individual images (frames) in a sprite sequence are displayed when animated. Frame rate is measured in frames per second (fps).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graphical user interface</w:t>
            </w:r>
          </w:p>
        </w:tc>
        <w:tc>
          <w:tcPr>
            <w:tcW w:w="6678" w:type="dxa"/>
          </w:tcPr>
          <w:p w:rsidR="00976107" w:rsidRPr="00335E8D" w:rsidRDefault="00976107" w:rsidP="00E93605">
            <w:pPr>
              <w:ind w:left="342" w:firstLine="18"/>
            </w:pPr>
            <w:r w:rsidRPr="00EC5AD5">
              <w:rPr>
                <w:rFonts w:cs="Arial"/>
              </w:rPr>
              <w:t>a user interface based on graphics (icons and pictures and menus) instead of text; uses a mouse as well as a keyboard as an input device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GUI</w:t>
            </w:r>
          </w:p>
        </w:tc>
        <w:tc>
          <w:tcPr>
            <w:tcW w:w="6678" w:type="dxa"/>
          </w:tcPr>
          <w:p w:rsidR="00976107" w:rsidRPr="00335E8D" w:rsidRDefault="00976107" w:rsidP="00230ACE">
            <w:r w:rsidRPr="00335E8D">
              <w:t>see Graphical User Interface</w:t>
            </w:r>
          </w:p>
        </w:tc>
      </w:tr>
      <w:tr w:rsidR="00976107" w:rsidRPr="00335E8D" w:rsidTr="00E93605">
        <w:tc>
          <w:tcPr>
            <w:tcW w:w="2898" w:type="dxa"/>
          </w:tcPr>
          <w:p w:rsidR="00976107" w:rsidRPr="00EC5AD5" w:rsidRDefault="00976107" w:rsidP="00230ACE">
            <w:pPr>
              <w:rPr>
                <w:b/>
                <w:color w:val="000000" w:themeColor="text1"/>
              </w:rPr>
            </w:pPr>
            <w:r w:rsidRPr="00EC5AD5">
              <w:rPr>
                <w:rFonts w:cs="Arial"/>
                <w:color w:val="000000" w:themeColor="text1"/>
              </w:rPr>
              <w:t>independent game</w:t>
            </w:r>
          </w:p>
        </w:tc>
        <w:tc>
          <w:tcPr>
            <w:tcW w:w="6678" w:type="dxa"/>
          </w:tcPr>
          <w:p w:rsidR="00976107" w:rsidRPr="00335E8D" w:rsidRDefault="00976107" w:rsidP="00E93605">
            <w:pPr>
              <w:ind w:left="342" w:firstLine="18"/>
            </w:pPr>
            <w:r w:rsidRPr="00335E8D">
              <w:t>Video games created by individuals or small teams without video game publisher financial support.</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indie game</w:t>
            </w:r>
          </w:p>
        </w:tc>
        <w:tc>
          <w:tcPr>
            <w:tcW w:w="6678" w:type="dxa"/>
          </w:tcPr>
          <w:p w:rsidR="00976107" w:rsidRPr="00335E8D" w:rsidRDefault="00976107" w:rsidP="00230ACE">
            <w:r w:rsidRPr="00335E8D">
              <w:t xml:space="preserve">See </w:t>
            </w:r>
            <w:r w:rsidRPr="00EC5AD5">
              <w:rPr>
                <w:i/>
                <w:iCs/>
              </w:rPr>
              <w:t>independent game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JFileChooser</w:t>
            </w:r>
          </w:p>
        </w:tc>
        <w:tc>
          <w:tcPr>
            <w:tcW w:w="6678" w:type="dxa"/>
          </w:tcPr>
          <w:p w:rsidR="00976107" w:rsidRPr="00335E8D" w:rsidRDefault="00976107" w:rsidP="00230ACE">
            <w:r w:rsidRPr="00335E8D">
              <w:t>provides a simple mechanism for the user to choose a file.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layer</w:t>
            </w:r>
          </w:p>
        </w:tc>
        <w:tc>
          <w:tcPr>
            <w:tcW w:w="6678" w:type="dxa"/>
          </w:tcPr>
          <w:p w:rsidR="00976107" w:rsidRPr="00335E8D" w:rsidRDefault="00976107" w:rsidP="00E93605">
            <w:pPr>
              <w:ind w:left="342" w:firstLine="18"/>
            </w:pPr>
            <w:r w:rsidRPr="00EC5AD5">
              <w:rPr>
                <w:rFonts w:cs="Arial"/>
              </w:rPr>
              <w:t>a discrete container for pieces of an image which can be superimposed on other layers in any user specified order to create one final image.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matrix</w:t>
            </w:r>
          </w:p>
        </w:tc>
        <w:tc>
          <w:tcPr>
            <w:tcW w:w="6678" w:type="dxa"/>
          </w:tcPr>
          <w:p w:rsidR="00976107" w:rsidRPr="00335E8D" w:rsidRDefault="00976107" w:rsidP="00E93605">
            <w:pPr>
              <w:ind w:left="342" w:firstLine="18"/>
            </w:pPr>
            <w:r w:rsidRPr="00335E8D">
              <w:t>A data structure with corresponding number values in which pixel data is stored.</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MPSE</w:t>
            </w:r>
          </w:p>
        </w:tc>
        <w:tc>
          <w:tcPr>
            <w:tcW w:w="6678" w:type="dxa"/>
          </w:tcPr>
          <w:p w:rsidR="00976107" w:rsidRPr="00335E8D" w:rsidRDefault="00976107" w:rsidP="00230ACE">
            <w:r w:rsidRPr="00335E8D">
              <w:t>MyPixel Sprite Editor</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opacity</w:t>
            </w:r>
          </w:p>
        </w:tc>
        <w:tc>
          <w:tcPr>
            <w:tcW w:w="6678" w:type="dxa"/>
          </w:tcPr>
          <w:p w:rsidR="00976107" w:rsidRPr="00335E8D" w:rsidRDefault="00976107" w:rsidP="00230ACE">
            <w:r w:rsidRPr="00335E8D">
              <w:t>The condition of lacking transparency or translucence.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pallet</w:t>
            </w:r>
          </w:p>
        </w:tc>
        <w:tc>
          <w:tcPr>
            <w:tcW w:w="6678" w:type="dxa"/>
          </w:tcPr>
          <w:p w:rsidR="00976107" w:rsidRPr="00335E8D" w:rsidRDefault="00976107" w:rsidP="00230ACE"/>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pixel</w:t>
            </w:r>
          </w:p>
        </w:tc>
        <w:tc>
          <w:tcPr>
            <w:tcW w:w="6678" w:type="dxa"/>
          </w:tcPr>
          <w:p w:rsidR="00976107" w:rsidRPr="00335E8D" w:rsidRDefault="00976107" w:rsidP="00E93605">
            <w:pPr>
              <w:ind w:left="342" w:firstLine="18"/>
            </w:pPr>
            <w:r w:rsidRPr="00335E8D">
              <w:t>A minute, discreet, and often square area of an image. A pixel can be assigned a RGB value to determine its color when displayed on screen.</w:t>
            </w:r>
          </w:p>
        </w:tc>
      </w:tr>
      <w:tr w:rsidR="00976107" w:rsidRPr="00335E8D" w:rsidTr="00E93605">
        <w:tc>
          <w:tcPr>
            <w:tcW w:w="2898" w:type="dxa"/>
          </w:tcPr>
          <w:p w:rsidR="00976107" w:rsidRPr="00EC5AD5" w:rsidRDefault="00976107" w:rsidP="00230ACE">
            <w:pPr>
              <w:rPr>
                <w:b/>
                <w:color w:val="000000" w:themeColor="text1"/>
              </w:rPr>
            </w:pPr>
            <w:r w:rsidRPr="00EC5AD5">
              <w:rPr>
                <w:rFonts w:cs="Arial"/>
                <w:color w:val="000000" w:themeColor="text1"/>
              </w:rPr>
              <w:t xml:space="preserve">pixel art </w:t>
            </w:r>
          </w:p>
        </w:tc>
        <w:tc>
          <w:tcPr>
            <w:tcW w:w="6678" w:type="dxa"/>
          </w:tcPr>
          <w:p w:rsidR="00976107" w:rsidRPr="00335E8D" w:rsidRDefault="00976107" w:rsidP="00E93605">
            <w:pPr>
              <w:ind w:left="342" w:firstLine="18"/>
            </w:pPr>
            <w:r w:rsidRPr="00335E8D">
              <w:t>a form of digital art, created through the use of raster graphics software, where images are edited on the pixel level.</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raster graphic</w:t>
            </w:r>
          </w:p>
        </w:tc>
        <w:tc>
          <w:tcPr>
            <w:tcW w:w="6678" w:type="dxa"/>
          </w:tcPr>
          <w:p w:rsidR="00976107" w:rsidRPr="00335E8D" w:rsidRDefault="00976107" w:rsidP="00E93605">
            <w:pPr>
              <w:ind w:left="342" w:firstLine="18"/>
            </w:pPr>
            <w:r w:rsidRPr="00335E8D">
              <w:t>A data structure representing a generally rectangular grid of pixels, or points of color, viewable via a monitor, paper, or other display medium.</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RGB value</w:t>
            </w:r>
          </w:p>
        </w:tc>
        <w:tc>
          <w:tcPr>
            <w:tcW w:w="6678" w:type="dxa"/>
          </w:tcPr>
          <w:p w:rsidR="00976107" w:rsidRPr="00335E8D" w:rsidRDefault="00976107" w:rsidP="00E93605">
            <w:pPr>
              <w:ind w:left="342" w:firstLine="18"/>
            </w:pPr>
            <w:r w:rsidRPr="00335E8D">
              <w:t>Stands for the red, green, blue color space where colors are specified as triples of numbers typically between 0 and 100. The number triple gives the intensities for the red, green, and blue components of a color. The RGB value (100, 0, 0) would indicate red, for example.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rotate</w:t>
            </w:r>
          </w:p>
        </w:tc>
        <w:tc>
          <w:tcPr>
            <w:tcW w:w="6678" w:type="dxa"/>
          </w:tcPr>
          <w:p w:rsidR="00976107" w:rsidRPr="00335E8D" w:rsidRDefault="00976107" w:rsidP="00230ACE">
            <w:r w:rsidRPr="00EC5AD5">
              <w:rPr>
                <w:rFonts w:cs="Arial"/>
              </w:rPr>
              <w:t>rotate image clockwise a user specified amount of degrees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scale</w:t>
            </w:r>
          </w:p>
        </w:tc>
        <w:tc>
          <w:tcPr>
            <w:tcW w:w="6678" w:type="dxa"/>
          </w:tcPr>
          <w:p w:rsidR="00976107" w:rsidRPr="00335E8D" w:rsidRDefault="00976107" w:rsidP="00230ACE">
            <w:r w:rsidRPr="00EC5AD5">
              <w:rPr>
                <w:rFonts w:cs="Arial"/>
              </w:rPr>
              <w:t>scale image to a user specified percentage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lastRenderedPageBreak/>
              <w:t>shift</w:t>
            </w:r>
          </w:p>
        </w:tc>
        <w:tc>
          <w:tcPr>
            <w:tcW w:w="6678" w:type="dxa"/>
          </w:tcPr>
          <w:p w:rsidR="00976107" w:rsidRPr="00335E8D" w:rsidRDefault="00976107" w:rsidP="00E93605">
            <w:pPr>
              <w:ind w:left="342" w:firstLine="18"/>
            </w:pPr>
            <w:r w:rsidRPr="00EC5AD5">
              <w:rPr>
                <w:rFonts w:cs="Arial"/>
              </w:rPr>
              <w:t>shift image by a user specified amount of pixels in a user specified direction</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sprite</w:t>
            </w:r>
          </w:p>
        </w:tc>
        <w:tc>
          <w:tcPr>
            <w:tcW w:w="6678" w:type="dxa"/>
          </w:tcPr>
          <w:p w:rsidR="00976107" w:rsidRPr="00335E8D" w:rsidRDefault="00976107" w:rsidP="00E93605">
            <w:pPr>
              <w:ind w:left="342" w:firstLine="18"/>
            </w:pPr>
            <w:r w:rsidRPr="00335E8D">
              <w:t>A computer graphic that may be moved on-screen and otherwise manipulated as a single entity.</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sprite animation</w:t>
            </w:r>
          </w:p>
        </w:tc>
        <w:tc>
          <w:tcPr>
            <w:tcW w:w="6678" w:type="dxa"/>
          </w:tcPr>
          <w:p w:rsidR="00976107" w:rsidRPr="00335E8D" w:rsidRDefault="00976107" w:rsidP="00230ACE">
            <w:r w:rsidRPr="00335E8D">
              <w:t xml:space="preserve">See </w:t>
            </w:r>
            <w:r w:rsidRPr="00EC5AD5">
              <w:rPr>
                <w:i/>
                <w:iCs/>
              </w:rPr>
              <w:t>animation</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 xml:space="preserve">square matrix </w:t>
            </w:r>
          </w:p>
        </w:tc>
        <w:tc>
          <w:tcPr>
            <w:tcW w:w="6678" w:type="dxa"/>
          </w:tcPr>
          <w:p w:rsidR="00976107" w:rsidRPr="00335E8D" w:rsidRDefault="00976107" w:rsidP="00230ACE">
            <w:r w:rsidRPr="00335E8D">
              <w:t>A two-dimensional matrix.</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toolbar</w:t>
            </w:r>
          </w:p>
        </w:tc>
        <w:tc>
          <w:tcPr>
            <w:tcW w:w="6678" w:type="dxa"/>
          </w:tcPr>
          <w:p w:rsidR="00976107" w:rsidRPr="00335E8D" w:rsidRDefault="00976107" w:rsidP="00E93605">
            <w:pPr>
              <w:ind w:left="342" w:firstLine="18"/>
            </w:pPr>
            <w:r w:rsidRPr="00335E8D">
              <w:t>A strip of GUI buttons labeled with descriptive icons used to perform specific functions.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transparency</w:t>
            </w:r>
          </w:p>
        </w:tc>
        <w:tc>
          <w:tcPr>
            <w:tcW w:w="6678" w:type="dxa"/>
          </w:tcPr>
          <w:p w:rsidR="00976107" w:rsidRPr="00335E8D" w:rsidRDefault="00976107" w:rsidP="00E93605">
            <w:pPr>
              <w:ind w:left="342" w:firstLine="18"/>
            </w:pPr>
            <w:r w:rsidRPr="00335E8D">
              <w:t>An adjustable level of image visibility that ranges from invisible to 100% visible.</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x,y coordinates</w:t>
            </w:r>
          </w:p>
        </w:tc>
        <w:tc>
          <w:tcPr>
            <w:tcW w:w="6678" w:type="dxa"/>
          </w:tcPr>
          <w:p w:rsidR="00976107" w:rsidRPr="00335E8D" w:rsidRDefault="00976107" w:rsidP="00230ACE">
            <w:r w:rsidRPr="00335E8D">
              <w:t xml:space="preserve">See </w:t>
            </w:r>
            <w:r w:rsidRPr="00EC5AD5">
              <w:rPr>
                <w:i/>
                <w:iCs/>
              </w:rPr>
              <w:t>coordinates</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xml</w:t>
            </w:r>
          </w:p>
        </w:tc>
        <w:tc>
          <w:tcPr>
            <w:tcW w:w="6678" w:type="dxa"/>
          </w:tcPr>
          <w:p w:rsidR="00976107" w:rsidRPr="00335E8D" w:rsidRDefault="00976107" w:rsidP="00E93605">
            <w:pPr>
              <w:ind w:left="342" w:firstLine="18"/>
            </w:pPr>
            <w:r w:rsidRPr="00EC5AD5">
              <w:rPr>
                <w:rFonts w:cs="Arial"/>
              </w:rPr>
              <w:t>A flexible text format for creating structured computer documents in machine-readable form</w:t>
            </w:r>
          </w:p>
        </w:tc>
      </w:tr>
      <w:tr w:rsidR="00976107" w:rsidRPr="00335E8D" w:rsidTr="00E93605">
        <w:tc>
          <w:tcPr>
            <w:tcW w:w="2898" w:type="dxa"/>
          </w:tcPr>
          <w:p w:rsidR="00976107" w:rsidRPr="00EC5AD5" w:rsidRDefault="00976107" w:rsidP="00230ACE">
            <w:pPr>
              <w:rPr>
                <w:b/>
                <w:color w:val="000000" w:themeColor="text1"/>
              </w:rPr>
            </w:pPr>
            <w:r w:rsidRPr="00EC5AD5">
              <w:rPr>
                <w:color w:val="000000" w:themeColor="text1"/>
              </w:rPr>
              <w:t>xml file</w:t>
            </w:r>
          </w:p>
        </w:tc>
        <w:tc>
          <w:tcPr>
            <w:tcW w:w="6678" w:type="dxa"/>
          </w:tcPr>
          <w:p w:rsidR="00976107" w:rsidRPr="00335E8D" w:rsidRDefault="00976107" w:rsidP="00230ACE">
            <w:pPr>
              <w:tabs>
                <w:tab w:val="left" w:pos="1685"/>
              </w:tabs>
            </w:pPr>
            <w:r w:rsidRPr="00335E8D">
              <w:t>see XML</w:t>
            </w:r>
            <w:r w:rsidRPr="00335E8D">
              <w:tab/>
            </w:r>
          </w:p>
        </w:tc>
      </w:tr>
    </w:tbl>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8A703A" w:rsidRDefault="008A703A" w:rsidP="000127E9"/>
    <w:p w:rsidR="000127E9" w:rsidRDefault="000127E9" w:rsidP="00976107">
      <w:pPr>
        <w:pStyle w:val="Heading1"/>
      </w:pPr>
      <w:r>
        <w:br w:type="page"/>
      </w:r>
    </w:p>
    <w:p w:rsidR="00976107" w:rsidRDefault="000726AF" w:rsidP="00976107">
      <w:pPr>
        <w:pStyle w:val="Heading1"/>
      </w:pPr>
      <w:bookmarkStart w:id="111" w:name="_Toc322536534"/>
      <w:r>
        <w:lastRenderedPageBreak/>
        <w:t>21</w:t>
      </w:r>
      <w:r w:rsidR="00976107">
        <w:t>.0 Appendix</w:t>
      </w:r>
      <w:bookmarkEnd w:id="111"/>
    </w:p>
    <w:p w:rsidR="000726AF" w:rsidRDefault="000726AF" w:rsidP="002C07D4">
      <w:pPr>
        <w:pStyle w:val="Heading3"/>
        <w:rPr>
          <w:rStyle w:val="Emphasis"/>
        </w:rPr>
      </w:pPr>
      <w:bookmarkStart w:id="112" w:name="_Toc322536535"/>
      <w:r>
        <w:rPr>
          <w:rStyle w:val="Emphasis"/>
        </w:rPr>
        <w:t>User Manual</w:t>
      </w:r>
      <w:bookmarkEnd w:id="112"/>
    </w:p>
    <w:p w:rsidR="009D4D22" w:rsidRDefault="009D4D22" w:rsidP="002C07D4">
      <w:pPr>
        <w:pStyle w:val="Heading3"/>
        <w:rPr>
          <w:rStyle w:val="Emphasis"/>
        </w:rPr>
      </w:pPr>
      <w:bookmarkStart w:id="113" w:name="_Toc322536536"/>
      <w:r>
        <w:rPr>
          <w:rStyle w:val="Emphasis"/>
        </w:rPr>
        <w:t>Prototype Demo</w:t>
      </w:r>
      <w:bookmarkEnd w:id="113"/>
    </w:p>
    <w:p w:rsidR="002C07D4" w:rsidRDefault="00976107" w:rsidP="002C07D4">
      <w:pPr>
        <w:pStyle w:val="Heading3"/>
        <w:rPr>
          <w:rStyle w:val="Emphasis"/>
        </w:rPr>
      </w:pPr>
      <w:bookmarkStart w:id="114" w:name="_Toc322536537"/>
      <w:r w:rsidRPr="00691F9D">
        <w:rPr>
          <w:rStyle w:val="Emphasis"/>
        </w:rPr>
        <w:t>Software Engineering Course Project Contrac</w:t>
      </w:r>
      <w:r w:rsidR="00734598">
        <w:rPr>
          <w:rStyle w:val="Emphasis"/>
        </w:rPr>
        <w:t>t</w:t>
      </w:r>
      <w:bookmarkEnd w:id="114"/>
    </w:p>
    <w:p w:rsidR="009D4D22" w:rsidRPr="009D4D22" w:rsidRDefault="009D4D22" w:rsidP="009D4D22"/>
    <w:p w:rsidR="002C07D4" w:rsidRPr="002C07D4" w:rsidRDefault="002C07D4" w:rsidP="002C07D4"/>
    <w:p w:rsidR="003C67F3" w:rsidRPr="002C07D4" w:rsidRDefault="003C67F3" w:rsidP="002C07D4">
      <w:pPr>
        <w:sectPr w:rsidR="003C67F3" w:rsidRPr="002C07D4" w:rsidSect="00F6772E">
          <w:pgSz w:w="12240" w:h="15840"/>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cols w:space="720"/>
          <w:docGrid w:linePitch="360" w:charSpace="-6350"/>
        </w:sectPr>
      </w:pPr>
    </w:p>
    <w:p w:rsidR="00852685" w:rsidRPr="00976107" w:rsidRDefault="00852685" w:rsidP="002C07D4">
      <w:pPr>
        <w:ind w:firstLine="0"/>
      </w:pPr>
    </w:p>
    <w:sectPr w:rsidR="00852685" w:rsidRPr="00976107" w:rsidSect="00F6772E">
      <w:pgSz w:w="12240" w:h="15840" w:code="1"/>
      <w:pgMar w:top="1440" w:right="1440" w:bottom="1440" w:left="1440" w:header="720" w:footer="720" w:gutter="0"/>
      <w:pgBorders w:offsetFrom="page">
        <w:top w:val="single" w:sz="8" w:space="24" w:color="4F81BD"/>
        <w:left w:val="single" w:sz="8" w:space="20" w:color="4F81BD"/>
        <w:bottom w:val="single" w:sz="8" w:space="24" w:color="4F81BD"/>
        <w:right w:val="single" w:sz="8" w:space="15" w:color="4F81BD"/>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6C3E" w:rsidRDefault="00376C3E">
      <w:r>
        <w:separator/>
      </w:r>
    </w:p>
  </w:endnote>
  <w:endnote w:type="continuationSeparator" w:id="1">
    <w:p w:rsidR="00376C3E" w:rsidRDefault="00376C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Linux Libertine G">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entaur">
    <w:altName w:val="Copperplate"/>
    <w:panose1 w:val="0203050405020502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CenturyGothic">
    <w:altName w:val="Century Gothic"/>
    <w:panose1 w:val="00000000000000000000"/>
    <w:charset w:val="00"/>
    <w:family w:val="swiss"/>
    <w:notTrueType/>
    <w:pitch w:val="default"/>
    <w:sig w:usb0="00000003" w:usb1="00000000" w:usb2="00000000" w:usb3="00000000" w:csb0="00000001" w:csb1="00000000"/>
  </w:font>
  <w:font w:name="CenturyGothic-Bold">
    <w:altName w:val="Century Gothic"/>
    <w:panose1 w:val="00000000000000000000"/>
    <w:charset w:val="00"/>
    <w:family w:val="swiss"/>
    <w:notTrueType/>
    <w:pitch w:val="default"/>
    <w:sig w:usb0="00000003" w:usb1="00000000" w:usb2="00000000" w:usb3="00000000" w:csb0="00000001" w:csb1="00000000"/>
  </w:font>
  <w:font w:name="CenturyGothic-BoldItalic">
    <w:altName w:val="Century Goth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Arial"/>
    <w:charset w:val="00"/>
    <w:family w:val="auto"/>
    <w:pitch w:val="variable"/>
    <w:sig w:usb0="00000000" w:usb1="5000A1FF" w:usb2="00000000" w:usb3="00000000" w:csb0="000001B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FC9" w:rsidRDefault="00C21581" w:rsidP="000F79D0">
    <w:pPr>
      <w:pStyle w:val="Footer"/>
      <w:pBdr>
        <w:top w:val="single" w:sz="4" w:space="1" w:color="D9D9D9"/>
      </w:pBdr>
      <w:rPr>
        <w:b/>
      </w:rPr>
    </w:pPr>
    <w:r w:rsidRPr="00C21581">
      <w:fldChar w:fldCharType="begin"/>
    </w:r>
    <w:r w:rsidR="00A61FC9">
      <w:instrText xml:space="preserve"> PAGE   \* MERGEFORMAT </w:instrText>
    </w:r>
    <w:r w:rsidRPr="00C21581">
      <w:fldChar w:fldCharType="separate"/>
    </w:r>
    <w:r w:rsidR="00F6772E" w:rsidRPr="00F6772E">
      <w:rPr>
        <w:b/>
        <w:noProof/>
      </w:rPr>
      <w:t>219</w:t>
    </w:r>
    <w:r>
      <w:rPr>
        <w:b/>
        <w:noProof/>
      </w:rPr>
      <w:fldChar w:fldCharType="end"/>
    </w:r>
    <w:r w:rsidR="00A61FC9">
      <w:rPr>
        <w:b/>
      </w:rPr>
      <w:t xml:space="preserve"> | </w:t>
    </w:r>
    <w:r w:rsidR="00A61FC9">
      <w:rPr>
        <w:color w:val="7F7F7F"/>
        <w:spacing w:val="60"/>
      </w:rPr>
      <w:t>Page</w:t>
    </w:r>
  </w:p>
  <w:p w:rsidR="00A61FC9" w:rsidRDefault="00A61F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6C3E" w:rsidRDefault="00376C3E">
      <w:r>
        <w:separator/>
      </w:r>
    </w:p>
  </w:footnote>
  <w:footnote w:type="continuationSeparator" w:id="1">
    <w:p w:rsidR="00376C3E" w:rsidRDefault="00376C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7545CAA"/>
    <w:lvl w:ilvl="0">
      <w:numFmt w:val="decimal"/>
      <w:pStyle w:val="Checklistitem"/>
      <w:lvlText w:val="*"/>
      <w:lvlJc w:val="left"/>
      <w:rPr>
        <w:rFonts w:cs="Times New Roman"/>
      </w:rPr>
    </w:lvl>
  </w:abstractNum>
  <w:abstractNum w:abstractNumId="1">
    <w:nsid w:val="00000001"/>
    <w:multiLevelType w:val="multilevel"/>
    <w:tmpl w:val="00000001"/>
    <w:name w:val="WW8Num1"/>
    <w:lvl w:ilvl="0">
      <w:start w:val="1"/>
      <w:numFmt w:val="bullet"/>
      <w:lvlText w:val=""/>
      <w:lvlJc w:val="left"/>
      <w:pPr>
        <w:tabs>
          <w:tab w:val="num" w:pos="707"/>
        </w:tabs>
        <w:ind w:left="707" w:hanging="283"/>
      </w:pPr>
      <w:rPr>
        <w:rFonts w:ascii="Wingdings 2" w:hAnsi="Wingdings 2"/>
        <w:b w:val="0"/>
        <w:sz w:val="20"/>
      </w:rPr>
    </w:lvl>
    <w:lvl w:ilvl="1">
      <w:start w:val="1"/>
      <w:numFmt w:val="bullet"/>
      <w:lvlText w:val=""/>
      <w:lvlJc w:val="left"/>
      <w:pPr>
        <w:tabs>
          <w:tab w:val="num" w:pos="1414"/>
        </w:tabs>
        <w:ind w:left="1414" w:hanging="283"/>
      </w:pPr>
      <w:rPr>
        <w:rFonts w:ascii="Wingdings 2" w:hAnsi="Wingdings 2"/>
        <w:b w:val="0"/>
        <w:sz w:val="20"/>
      </w:rPr>
    </w:lvl>
    <w:lvl w:ilvl="2">
      <w:start w:val="1"/>
      <w:numFmt w:val="bullet"/>
      <w:lvlText w:val=""/>
      <w:lvlJc w:val="left"/>
      <w:pPr>
        <w:tabs>
          <w:tab w:val="num" w:pos="2121"/>
        </w:tabs>
        <w:ind w:left="2121" w:hanging="283"/>
      </w:pPr>
      <w:rPr>
        <w:rFonts w:ascii="Wingdings 2" w:hAnsi="Wingdings 2"/>
        <w:b w:val="0"/>
        <w:sz w:val="20"/>
      </w:rPr>
    </w:lvl>
    <w:lvl w:ilvl="3">
      <w:start w:val="1"/>
      <w:numFmt w:val="bullet"/>
      <w:lvlText w:val=""/>
      <w:lvlJc w:val="left"/>
      <w:pPr>
        <w:tabs>
          <w:tab w:val="num" w:pos="2828"/>
        </w:tabs>
        <w:ind w:left="2828" w:hanging="283"/>
      </w:pPr>
      <w:rPr>
        <w:rFonts w:ascii="Wingdings 2" w:hAnsi="Wingdings 2"/>
        <w:b w:val="0"/>
        <w:sz w:val="20"/>
      </w:rPr>
    </w:lvl>
    <w:lvl w:ilvl="4">
      <w:start w:val="1"/>
      <w:numFmt w:val="bullet"/>
      <w:lvlText w:val=""/>
      <w:lvlJc w:val="left"/>
      <w:pPr>
        <w:tabs>
          <w:tab w:val="num" w:pos="3535"/>
        </w:tabs>
        <w:ind w:left="3535" w:hanging="283"/>
      </w:pPr>
      <w:rPr>
        <w:rFonts w:ascii="Wingdings 2" w:hAnsi="Wingdings 2"/>
        <w:b w:val="0"/>
        <w:sz w:val="20"/>
      </w:rPr>
    </w:lvl>
    <w:lvl w:ilvl="5">
      <w:start w:val="1"/>
      <w:numFmt w:val="bullet"/>
      <w:lvlText w:val=""/>
      <w:lvlJc w:val="left"/>
      <w:pPr>
        <w:tabs>
          <w:tab w:val="num" w:pos="4242"/>
        </w:tabs>
        <w:ind w:left="4242" w:hanging="283"/>
      </w:pPr>
      <w:rPr>
        <w:rFonts w:ascii="Wingdings 2" w:hAnsi="Wingdings 2"/>
        <w:b w:val="0"/>
        <w:sz w:val="20"/>
      </w:rPr>
    </w:lvl>
    <w:lvl w:ilvl="6">
      <w:start w:val="1"/>
      <w:numFmt w:val="bullet"/>
      <w:lvlText w:val=""/>
      <w:lvlJc w:val="left"/>
      <w:pPr>
        <w:tabs>
          <w:tab w:val="num" w:pos="4949"/>
        </w:tabs>
        <w:ind w:left="4949" w:hanging="283"/>
      </w:pPr>
      <w:rPr>
        <w:rFonts w:ascii="Wingdings 2" w:hAnsi="Wingdings 2"/>
        <w:b w:val="0"/>
        <w:sz w:val="20"/>
      </w:rPr>
    </w:lvl>
    <w:lvl w:ilvl="7">
      <w:start w:val="1"/>
      <w:numFmt w:val="bullet"/>
      <w:lvlText w:val=""/>
      <w:lvlJc w:val="left"/>
      <w:pPr>
        <w:tabs>
          <w:tab w:val="num" w:pos="5656"/>
        </w:tabs>
        <w:ind w:left="5656" w:hanging="283"/>
      </w:pPr>
      <w:rPr>
        <w:rFonts w:ascii="Wingdings 2" w:hAnsi="Wingdings 2"/>
        <w:b w:val="0"/>
        <w:sz w:val="20"/>
      </w:rPr>
    </w:lvl>
    <w:lvl w:ilvl="8">
      <w:start w:val="1"/>
      <w:numFmt w:val="bullet"/>
      <w:lvlText w:val=""/>
      <w:lvlJc w:val="left"/>
      <w:pPr>
        <w:tabs>
          <w:tab w:val="num" w:pos="6363"/>
        </w:tabs>
        <w:ind w:left="6363" w:hanging="283"/>
      </w:pPr>
      <w:rPr>
        <w:rFonts w:ascii="Wingdings 2" w:hAnsi="Wingdings 2"/>
        <w:b w:val="0"/>
        <w:sz w:val="20"/>
      </w:rPr>
    </w:lvl>
  </w:abstractNum>
  <w:abstractNum w:abstractNumId="2">
    <w:nsid w:val="00000002"/>
    <w:multiLevelType w:val="multilevel"/>
    <w:tmpl w:val="00000002"/>
    <w:name w:val="WW8Num2"/>
    <w:lvl w:ilvl="0">
      <w:start w:val="1"/>
      <w:numFmt w:val="bullet"/>
      <w:lvlText w:val=""/>
      <w:lvlJc w:val="left"/>
      <w:pPr>
        <w:tabs>
          <w:tab w:val="num" w:pos="707"/>
        </w:tabs>
        <w:ind w:left="707" w:hanging="283"/>
      </w:pPr>
      <w:rPr>
        <w:rFonts w:ascii="Wingdings 2" w:hAnsi="Wingdings 2"/>
        <w:b w:val="0"/>
        <w:sz w:val="20"/>
      </w:rPr>
    </w:lvl>
    <w:lvl w:ilvl="1">
      <w:start w:val="1"/>
      <w:numFmt w:val="bullet"/>
      <w:lvlText w:val=""/>
      <w:lvlJc w:val="left"/>
      <w:pPr>
        <w:tabs>
          <w:tab w:val="num" w:pos="1414"/>
        </w:tabs>
        <w:ind w:left="1414" w:hanging="283"/>
      </w:pPr>
      <w:rPr>
        <w:rFonts w:ascii="Wingdings 2" w:hAnsi="Wingdings 2"/>
        <w:b w:val="0"/>
        <w:sz w:val="20"/>
      </w:rPr>
    </w:lvl>
    <w:lvl w:ilvl="2">
      <w:start w:val="1"/>
      <w:numFmt w:val="bullet"/>
      <w:lvlText w:val=""/>
      <w:lvlJc w:val="left"/>
      <w:pPr>
        <w:tabs>
          <w:tab w:val="num" w:pos="2121"/>
        </w:tabs>
        <w:ind w:left="2121" w:hanging="283"/>
      </w:pPr>
      <w:rPr>
        <w:rFonts w:ascii="Wingdings 2" w:hAnsi="Wingdings 2"/>
        <w:b w:val="0"/>
        <w:sz w:val="20"/>
      </w:rPr>
    </w:lvl>
    <w:lvl w:ilvl="3">
      <w:start w:val="1"/>
      <w:numFmt w:val="bullet"/>
      <w:lvlText w:val=""/>
      <w:lvlJc w:val="left"/>
      <w:pPr>
        <w:tabs>
          <w:tab w:val="num" w:pos="2828"/>
        </w:tabs>
        <w:ind w:left="2828" w:hanging="283"/>
      </w:pPr>
      <w:rPr>
        <w:rFonts w:ascii="Wingdings 2" w:hAnsi="Wingdings 2"/>
        <w:b w:val="0"/>
        <w:sz w:val="20"/>
      </w:rPr>
    </w:lvl>
    <w:lvl w:ilvl="4">
      <w:start w:val="1"/>
      <w:numFmt w:val="bullet"/>
      <w:lvlText w:val=""/>
      <w:lvlJc w:val="left"/>
      <w:pPr>
        <w:tabs>
          <w:tab w:val="num" w:pos="3535"/>
        </w:tabs>
        <w:ind w:left="3535" w:hanging="283"/>
      </w:pPr>
      <w:rPr>
        <w:rFonts w:ascii="Wingdings 2" w:hAnsi="Wingdings 2"/>
        <w:b w:val="0"/>
        <w:sz w:val="20"/>
      </w:rPr>
    </w:lvl>
    <w:lvl w:ilvl="5">
      <w:start w:val="1"/>
      <w:numFmt w:val="bullet"/>
      <w:lvlText w:val=""/>
      <w:lvlJc w:val="left"/>
      <w:pPr>
        <w:tabs>
          <w:tab w:val="num" w:pos="4242"/>
        </w:tabs>
        <w:ind w:left="4242" w:hanging="283"/>
      </w:pPr>
      <w:rPr>
        <w:rFonts w:ascii="Wingdings 2" w:hAnsi="Wingdings 2"/>
        <w:b w:val="0"/>
        <w:sz w:val="20"/>
      </w:rPr>
    </w:lvl>
    <w:lvl w:ilvl="6">
      <w:start w:val="1"/>
      <w:numFmt w:val="bullet"/>
      <w:lvlText w:val=""/>
      <w:lvlJc w:val="left"/>
      <w:pPr>
        <w:tabs>
          <w:tab w:val="num" w:pos="4949"/>
        </w:tabs>
        <w:ind w:left="4949" w:hanging="283"/>
      </w:pPr>
      <w:rPr>
        <w:rFonts w:ascii="Wingdings 2" w:hAnsi="Wingdings 2"/>
        <w:b w:val="0"/>
        <w:sz w:val="20"/>
      </w:rPr>
    </w:lvl>
    <w:lvl w:ilvl="7">
      <w:start w:val="1"/>
      <w:numFmt w:val="bullet"/>
      <w:lvlText w:val=""/>
      <w:lvlJc w:val="left"/>
      <w:pPr>
        <w:tabs>
          <w:tab w:val="num" w:pos="5656"/>
        </w:tabs>
        <w:ind w:left="5656" w:hanging="283"/>
      </w:pPr>
      <w:rPr>
        <w:rFonts w:ascii="Wingdings 2" w:hAnsi="Wingdings 2"/>
        <w:b w:val="0"/>
        <w:sz w:val="20"/>
      </w:rPr>
    </w:lvl>
    <w:lvl w:ilvl="8">
      <w:start w:val="1"/>
      <w:numFmt w:val="bullet"/>
      <w:lvlText w:val=""/>
      <w:lvlJc w:val="left"/>
      <w:pPr>
        <w:tabs>
          <w:tab w:val="num" w:pos="6363"/>
        </w:tabs>
        <w:ind w:left="6363" w:hanging="283"/>
      </w:pPr>
      <w:rPr>
        <w:rFonts w:ascii="Wingdings 2" w:hAnsi="Wingdings 2"/>
        <w:b w:val="0"/>
        <w:sz w:val="20"/>
      </w:r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b w:val="0"/>
        <w:sz w:val="20"/>
      </w:rPr>
    </w:lvl>
    <w:lvl w:ilvl="1">
      <w:start w:val="1"/>
      <w:numFmt w:val="bullet"/>
      <w:lvlText w:val="◦"/>
      <w:lvlJc w:val="left"/>
      <w:pPr>
        <w:tabs>
          <w:tab w:val="num" w:pos="1080"/>
        </w:tabs>
        <w:ind w:left="1080" w:hanging="360"/>
      </w:pPr>
      <w:rPr>
        <w:rFonts w:ascii="OpenSymbol" w:hAnsi="OpenSymbol"/>
        <w:b w:val="0"/>
        <w:sz w:val="20"/>
      </w:rPr>
    </w:lvl>
    <w:lvl w:ilvl="2">
      <w:start w:val="1"/>
      <w:numFmt w:val="bullet"/>
      <w:lvlText w:val="▪"/>
      <w:lvlJc w:val="left"/>
      <w:pPr>
        <w:tabs>
          <w:tab w:val="num" w:pos="1440"/>
        </w:tabs>
        <w:ind w:left="1440" w:hanging="360"/>
      </w:pPr>
      <w:rPr>
        <w:rFonts w:ascii="OpenSymbol" w:hAnsi="OpenSymbol"/>
        <w:b w:val="0"/>
        <w:sz w:val="20"/>
      </w:rPr>
    </w:lvl>
    <w:lvl w:ilvl="3">
      <w:start w:val="1"/>
      <w:numFmt w:val="bullet"/>
      <w:lvlText w:val=""/>
      <w:lvlJc w:val="left"/>
      <w:pPr>
        <w:tabs>
          <w:tab w:val="num" w:pos="1800"/>
        </w:tabs>
        <w:ind w:left="1800" w:hanging="360"/>
      </w:pPr>
      <w:rPr>
        <w:rFonts w:ascii="Wingdings 2" w:hAnsi="Wingdings 2"/>
        <w:b w:val="0"/>
        <w:sz w:val="20"/>
      </w:rPr>
    </w:lvl>
    <w:lvl w:ilvl="4">
      <w:start w:val="1"/>
      <w:numFmt w:val="bullet"/>
      <w:lvlText w:val="◦"/>
      <w:lvlJc w:val="left"/>
      <w:pPr>
        <w:tabs>
          <w:tab w:val="num" w:pos="2160"/>
        </w:tabs>
        <w:ind w:left="2160" w:hanging="360"/>
      </w:pPr>
      <w:rPr>
        <w:rFonts w:ascii="OpenSymbol" w:hAnsi="OpenSymbol"/>
        <w:b w:val="0"/>
        <w:sz w:val="20"/>
      </w:rPr>
    </w:lvl>
    <w:lvl w:ilvl="5">
      <w:start w:val="1"/>
      <w:numFmt w:val="bullet"/>
      <w:lvlText w:val="▪"/>
      <w:lvlJc w:val="left"/>
      <w:pPr>
        <w:tabs>
          <w:tab w:val="num" w:pos="2520"/>
        </w:tabs>
        <w:ind w:left="2520" w:hanging="360"/>
      </w:pPr>
      <w:rPr>
        <w:rFonts w:ascii="OpenSymbol" w:hAnsi="OpenSymbol"/>
        <w:b w:val="0"/>
        <w:sz w:val="20"/>
      </w:rPr>
    </w:lvl>
    <w:lvl w:ilvl="6">
      <w:start w:val="1"/>
      <w:numFmt w:val="bullet"/>
      <w:lvlText w:val=""/>
      <w:lvlJc w:val="left"/>
      <w:pPr>
        <w:tabs>
          <w:tab w:val="num" w:pos="2880"/>
        </w:tabs>
        <w:ind w:left="2880" w:hanging="360"/>
      </w:pPr>
      <w:rPr>
        <w:rFonts w:ascii="Wingdings 2" w:hAnsi="Wingdings 2"/>
        <w:b w:val="0"/>
        <w:sz w:val="20"/>
      </w:rPr>
    </w:lvl>
    <w:lvl w:ilvl="7">
      <w:start w:val="1"/>
      <w:numFmt w:val="bullet"/>
      <w:lvlText w:val="◦"/>
      <w:lvlJc w:val="left"/>
      <w:pPr>
        <w:tabs>
          <w:tab w:val="num" w:pos="3240"/>
        </w:tabs>
        <w:ind w:left="3240" w:hanging="360"/>
      </w:pPr>
      <w:rPr>
        <w:rFonts w:ascii="OpenSymbol" w:hAnsi="OpenSymbol"/>
        <w:b w:val="0"/>
        <w:sz w:val="20"/>
      </w:rPr>
    </w:lvl>
    <w:lvl w:ilvl="8">
      <w:start w:val="1"/>
      <w:numFmt w:val="bullet"/>
      <w:lvlText w:val="▪"/>
      <w:lvlJc w:val="left"/>
      <w:pPr>
        <w:tabs>
          <w:tab w:val="num" w:pos="3600"/>
        </w:tabs>
        <w:ind w:left="3600" w:hanging="360"/>
      </w:pPr>
      <w:rPr>
        <w:rFonts w:ascii="OpenSymbol" w:hAnsi="OpenSymbol"/>
        <w:b w:val="0"/>
        <w:sz w:val="20"/>
      </w:rPr>
    </w:lvl>
  </w:abstractNum>
  <w:abstractNum w:abstractNumId="4">
    <w:nsid w:val="00000004"/>
    <w:multiLevelType w:val="multilevel"/>
    <w:tmpl w:val="00000004"/>
    <w:name w:val="WW8Num4"/>
    <w:lvl w:ilvl="0">
      <w:start w:val="1"/>
      <w:numFmt w:val="bullet"/>
      <w:lvlText w:val=""/>
      <w:lvlJc w:val="left"/>
      <w:pPr>
        <w:tabs>
          <w:tab w:val="num" w:pos="720"/>
        </w:tabs>
        <w:ind w:left="720" w:hanging="360"/>
      </w:pPr>
      <w:rPr>
        <w:rFonts w:ascii="Wingdings 2" w:hAnsi="Wingdings 2"/>
        <w:b w:val="0"/>
        <w:sz w:val="20"/>
      </w:rPr>
    </w:lvl>
    <w:lvl w:ilvl="1">
      <w:start w:val="1"/>
      <w:numFmt w:val="bullet"/>
      <w:lvlText w:val="◦"/>
      <w:lvlJc w:val="left"/>
      <w:pPr>
        <w:tabs>
          <w:tab w:val="num" w:pos="1080"/>
        </w:tabs>
        <w:ind w:left="1080" w:hanging="360"/>
      </w:pPr>
      <w:rPr>
        <w:rFonts w:ascii="OpenSymbol" w:hAnsi="OpenSymbol"/>
        <w:b w:val="0"/>
        <w:sz w:val="20"/>
      </w:rPr>
    </w:lvl>
    <w:lvl w:ilvl="2">
      <w:start w:val="1"/>
      <w:numFmt w:val="bullet"/>
      <w:lvlText w:val="▪"/>
      <w:lvlJc w:val="left"/>
      <w:pPr>
        <w:tabs>
          <w:tab w:val="num" w:pos="1440"/>
        </w:tabs>
        <w:ind w:left="1440" w:hanging="360"/>
      </w:pPr>
      <w:rPr>
        <w:rFonts w:ascii="OpenSymbol" w:hAnsi="OpenSymbol"/>
        <w:b w:val="0"/>
        <w:sz w:val="20"/>
      </w:rPr>
    </w:lvl>
    <w:lvl w:ilvl="3">
      <w:start w:val="1"/>
      <w:numFmt w:val="bullet"/>
      <w:lvlText w:val=""/>
      <w:lvlJc w:val="left"/>
      <w:pPr>
        <w:tabs>
          <w:tab w:val="num" w:pos="1800"/>
        </w:tabs>
        <w:ind w:left="1800" w:hanging="360"/>
      </w:pPr>
      <w:rPr>
        <w:rFonts w:ascii="Wingdings 2" w:hAnsi="Wingdings 2"/>
        <w:b w:val="0"/>
        <w:sz w:val="20"/>
      </w:rPr>
    </w:lvl>
    <w:lvl w:ilvl="4">
      <w:start w:val="1"/>
      <w:numFmt w:val="bullet"/>
      <w:lvlText w:val="◦"/>
      <w:lvlJc w:val="left"/>
      <w:pPr>
        <w:tabs>
          <w:tab w:val="num" w:pos="2160"/>
        </w:tabs>
        <w:ind w:left="2160" w:hanging="360"/>
      </w:pPr>
      <w:rPr>
        <w:rFonts w:ascii="OpenSymbol" w:hAnsi="OpenSymbol"/>
        <w:b w:val="0"/>
        <w:sz w:val="20"/>
      </w:rPr>
    </w:lvl>
    <w:lvl w:ilvl="5">
      <w:start w:val="1"/>
      <w:numFmt w:val="bullet"/>
      <w:lvlText w:val="▪"/>
      <w:lvlJc w:val="left"/>
      <w:pPr>
        <w:tabs>
          <w:tab w:val="num" w:pos="2520"/>
        </w:tabs>
        <w:ind w:left="2520" w:hanging="360"/>
      </w:pPr>
      <w:rPr>
        <w:rFonts w:ascii="OpenSymbol" w:hAnsi="OpenSymbol"/>
        <w:b w:val="0"/>
        <w:sz w:val="20"/>
      </w:rPr>
    </w:lvl>
    <w:lvl w:ilvl="6">
      <w:start w:val="1"/>
      <w:numFmt w:val="bullet"/>
      <w:lvlText w:val=""/>
      <w:lvlJc w:val="left"/>
      <w:pPr>
        <w:tabs>
          <w:tab w:val="num" w:pos="2880"/>
        </w:tabs>
        <w:ind w:left="2880" w:hanging="360"/>
      </w:pPr>
      <w:rPr>
        <w:rFonts w:ascii="Wingdings 2" w:hAnsi="Wingdings 2"/>
        <w:b w:val="0"/>
        <w:sz w:val="20"/>
      </w:rPr>
    </w:lvl>
    <w:lvl w:ilvl="7">
      <w:start w:val="1"/>
      <w:numFmt w:val="bullet"/>
      <w:lvlText w:val="◦"/>
      <w:lvlJc w:val="left"/>
      <w:pPr>
        <w:tabs>
          <w:tab w:val="num" w:pos="3240"/>
        </w:tabs>
        <w:ind w:left="3240" w:hanging="360"/>
      </w:pPr>
      <w:rPr>
        <w:rFonts w:ascii="OpenSymbol" w:hAnsi="OpenSymbol"/>
        <w:b w:val="0"/>
        <w:sz w:val="20"/>
      </w:rPr>
    </w:lvl>
    <w:lvl w:ilvl="8">
      <w:start w:val="1"/>
      <w:numFmt w:val="bullet"/>
      <w:lvlText w:val="▪"/>
      <w:lvlJc w:val="left"/>
      <w:pPr>
        <w:tabs>
          <w:tab w:val="num" w:pos="3600"/>
        </w:tabs>
        <w:ind w:left="3600" w:hanging="360"/>
      </w:pPr>
      <w:rPr>
        <w:rFonts w:ascii="OpenSymbol" w:hAnsi="OpenSymbol"/>
        <w:b w:val="0"/>
        <w:sz w:val="20"/>
      </w:rPr>
    </w:lvl>
  </w:abstractNum>
  <w:abstractNum w:abstractNumId="5">
    <w:nsid w:val="00000005"/>
    <w:multiLevelType w:val="multilevel"/>
    <w:tmpl w:val="00000005"/>
    <w:name w:val="WW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6">
    <w:nsid w:val="00000006"/>
    <w:multiLevelType w:val="multilevel"/>
    <w:tmpl w:val="00000006"/>
    <w:name w:val="WW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7">
    <w:nsid w:val="00000007"/>
    <w:multiLevelType w:val="multilevel"/>
    <w:tmpl w:val="00000007"/>
    <w:name w:val="WW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8">
    <w:nsid w:val="00000008"/>
    <w:multiLevelType w:val="multilevel"/>
    <w:tmpl w:val="00000008"/>
    <w:name w:val="WWNum11"/>
    <w:lvl w:ilvl="0">
      <w:start w:val="1"/>
      <w:numFmt w:val="decimal"/>
      <w:lvlText w:val="%1."/>
      <w:lvlJc w:val="left"/>
      <w:pPr>
        <w:tabs>
          <w:tab w:val="num" w:pos="360"/>
        </w:tabs>
        <w:ind w:left="810" w:hanging="360"/>
      </w:pPr>
    </w:lvl>
    <w:lvl w:ilvl="1">
      <w:start w:val="1"/>
      <w:numFmt w:val="lowerLetter"/>
      <w:lvlText w:val="%2."/>
      <w:lvlJc w:val="left"/>
      <w:pPr>
        <w:tabs>
          <w:tab w:val="num" w:pos="360"/>
        </w:tabs>
        <w:ind w:left="1530" w:hanging="360"/>
      </w:pPr>
    </w:lvl>
    <w:lvl w:ilvl="2">
      <w:start w:val="1"/>
      <w:numFmt w:val="lowerRoman"/>
      <w:lvlText w:val="%2.%3."/>
      <w:lvlJc w:val="left"/>
      <w:pPr>
        <w:tabs>
          <w:tab w:val="num" w:pos="360"/>
        </w:tabs>
        <w:ind w:left="2250" w:hanging="180"/>
      </w:pPr>
    </w:lvl>
    <w:lvl w:ilvl="3">
      <w:start w:val="1"/>
      <w:numFmt w:val="decimal"/>
      <w:lvlText w:val="%2.%3.%4."/>
      <w:lvlJc w:val="left"/>
      <w:pPr>
        <w:tabs>
          <w:tab w:val="num" w:pos="360"/>
        </w:tabs>
        <w:ind w:left="2970" w:hanging="360"/>
      </w:pPr>
    </w:lvl>
    <w:lvl w:ilvl="4">
      <w:start w:val="1"/>
      <w:numFmt w:val="lowerLetter"/>
      <w:lvlText w:val="%2.%3.%4.%5."/>
      <w:lvlJc w:val="left"/>
      <w:pPr>
        <w:tabs>
          <w:tab w:val="num" w:pos="360"/>
        </w:tabs>
        <w:ind w:left="3690" w:hanging="360"/>
      </w:pPr>
    </w:lvl>
    <w:lvl w:ilvl="5">
      <w:start w:val="1"/>
      <w:numFmt w:val="lowerRoman"/>
      <w:lvlText w:val="%2.%3.%4.%5.%6."/>
      <w:lvlJc w:val="left"/>
      <w:pPr>
        <w:tabs>
          <w:tab w:val="num" w:pos="360"/>
        </w:tabs>
        <w:ind w:left="4410" w:hanging="180"/>
      </w:pPr>
    </w:lvl>
    <w:lvl w:ilvl="6">
      <w:start w:val="1"/>
      <w:numFmt w:val="decimal"/>
      <w:lvlText w:val="%2.%3.%4.%5.%6.%7."/>
      <w:lvlJc w:val="left"/>
      <w:pPr>
        <w:tabs>
          <w:tab w:val="num" w:pos="360"/>
        </w:tabs>
        <w:ind w:left="5130" w:hanging="360"/>
      </w:pPr>
    </w:lvl>
    <w:lvl w:ilvl="7">
      <w:start w:val="1"/>
      <w:numFmt w:val="lowerLetter"/>
      <w:lvlText w:val="%2.%3.%4.%5.%6.%7.%8."/>
      <w:lvlJc w:val="left"/>
      <w:pPr>
        <w:tabs>
          <w:tab w:val="num" w:pos="360"/>
        </w:tabs>
        <w:ind w:left="5850" w:hanging="360"/>
      </w:pPr>
    </w:lvl>
    <w:lvl w:ilvl="8">
      <w:start w:val="1"/>
      <w:numFmt w:val="lowerRoman"/>
      <w:lvlText w:val="%2.%3.%4.%5.%6.%7.%8.%9."/>
      <w:lvlJc w:val="left"/>
      <w:pPr>
        <w:tabs>
          <w:tab w:val="num" w:pos="360"/>
        </w:tabs>
        <w:ind w:left="6570" w:hanging="180"/>
      </w:pPr>
    </w:lvl>
  </w:abstractNum>
  <w:abstractNum w:abstractNumId="9">
    <w:nsid w:val="00000009"/>
    <w:multiLevelType w:val="multilevel"/>
    <w:tmpl w:val="00000009"/>
    <w:name w:val="WWNum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10">
    <w:nsid w:val="0000000A"/>
    <w:multiLevelType w:val="multilevel"/>
    <w:tmpl w:val="0000000A"/>
    <w:name w:val="WWNum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11">
    <w:nsid w:val="00CC36EB"/>
    <w:multiLevelType w:val="multilevel"/>
    <w:tmpl w:val="41B8A480"/>
    <w:lvl w:ilvl="0">
      <w:start w:val="1"/>
      <w:numFmt w:val="upperLetter"/>
      <w:pStyle w:val="Listlevel2"/>
      <w:lvlText w:val="%1."/>
      <w:lvlJc w:val="left"/>
      <w:pPr>
        <w:tabs>
          <w:tab w:val="num" w:pos="936"/>
        </w:tabs>
        <w:ind w:left="576"/>
      </w:pPr>
      <w:rPr>
        <w:rFonts w:cs="Times New Roman" w:hint="default"/>
      </w:rPr>
    </w:lvl>
    <w:lvl w:ilvl="1">
      <w:start w:val="1"/>
      <w:numFmt w:val="upperLetter"/>
      <w:lvlText w:val="%2."/>
      <w:lvlJc w:val="left"/>
      <w:pPr>
        <w:tabs>
          <w:tab w:val="num" w:pos="1656"/>
        </w:tabs>
        <w:ind w:left="1296"/>
      </w:pPr>
      <w:rPr>
        <w:rFonts w:cs="Times New Roman" w:hint="default"/>
      </w:rPr>
    </w:lvl>
    <w:lvl w:ilvl="2">
      <w:start w:val="1"/>
      <w:numFmt w:val="decimal"/>
      <w:lvlText w:val="%3."/>
      <w:lvlJc w:val="left"/>
      <w:pPr>
        <w:tabs>
          <w:tab w:val="num" w:pos="2376"/>
        </w:tabs>
        <w:ind w:left="2016"/>
      </w:pPr>
      <w:rPr>
        <w:rFonts w:cs="Times New Roman" w:hint="default"/>
      </w:rPr>
    </w:lvl>
    <w:lvl w:ilvl="3">
      <w:start w:val="1"/>
      <w:numFmt w:val="lowerLetter"/>
      <w:lvlText w:val="%4)"/>
      <w:lvlJc w:val="left"/>
      <w:pPr>
        <w:tabs>
          <w:tab w:val="num" w:pos="3096"/>
        </w:tabs>
        <w:ind w:left="2736"/>
      </w:pPr>
      <w:rPr>
        <w:rFonts w:cs="Times New Roman" w:hint="default"/>
      </w:rPr>
    </w:lvl>
    <w:lvl w:ilvl="4">
      <w:start w:val="1"/>
      <w:numFmt w:val="decimal"/>
      <w:lvlText w:val="(%5)"/>
      <w:lvlJc w:val="left"/>
      <w:pPr>
        <w:tabs>
          <w:tab w:val="num" w:pos="3816"/>
        </w:tabs>
        <w:ind w:left="3456"/>
      </w:pPr>
      <w:rPr>
        <w:rFonts w:cs="Times New Roman" w:hint="default"/>
      </w:rPr>
    </w:lvl>
    <w:lvl w:ilvl="5">
      <w:start w:val="1"/>
      <w:numFmt w:val="lowerLetter"/>
      <w:lvlText w:val="(%6)"/>
      <w:lvlJc w:val="left"/>
      <w:pPr>
        <w:tabs>
          <w:tab w:val="num" w:pos="4536"/>
        </w:tabs>
        <w:ind w:left="4176"/>
      </w:pPr>
      <w:rPr>
        <w:rFonts w:cs="Times New Roman" w:hint="default"/>
      </w:rPr>
    </w:lvl>
    <w:lvl w:ilvl="6">
      <w:start w:val="1"/>
      <w:numFmt w:val="lowerRoman"/>
      <w:lvlText w:val="(%7)"/>
      <w:lvlJc w:val="left"/>
      <w:pPr>
        <w:tabs>
          <w:tab w:val="num" w:pos="5256"/>
        </w:tabs>
        <w:ind w:left="4896"/>
      </w:pPr>
      <w:rPr>
        <w:rFonts w:cs="Times New Roman" w:hint="default"/>
      </w:rPr>
    </w:lvl>
    <w:lvl w:ilvl="7">
      <w:start w:val="1"/>
      <w:numFmt w:val="lowerLetter"/>
      <w:lvlText w:val="(%8)"/>
      <w:lvlJc w:val="left"/>
      <w:pPr>
        <w:tabs>
          <w:tab w:val="num" w:pos="5976"/>
        </w:tabs>
        <w:ind w:left="5616"/>
      </w:pPr>
      <w:rPr>
        <w:rFonts w:cs="Times New Roman" w:hint="default"/>
      </w:rPr>
    </w:lvl>
    <w:lvl w:ilvl="8">
      <w:start w:val="1"/>
      <w:numFmt w:val="lowerRoman"/>
      <w:lvlText w:val="(%9)"/>
      <w:lvlJc w:val="left"/>
      <w:pPr>
        <w:tabs>
          <w:tab w:val="num" w:pos="6696"/>
        </w:tabs>
        <w:ind w:left="6336"/>
      </w:pPr>
      <w:rPr>
        <w:rFonts w:cs="Times New Roman" w:hint="default"/>
      </w:rPr>
    </w:lvl>
  </w:abstractNum>
  <w:abstractNum w:abstractNumId="12">
    <w:nsid w:val="04514850"/>
    <w:multiLevelType w:val="hybridMultilevel"/>
    <w:tmpl w:val="BDB2020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04FC58C9"/>
    <w:multiLevelType w:val="hybridMultilevel"/>
    <w:tmpl w:val="CA1ADA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A573A92"/>
    <w:multiLevelType w:val="hybridMultilevel"/>
    <w:tmpl w:val="439C2B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E1C4632"/>
    <w:multiLevelType w:val="hybridMultilevel"/>
    <w:tmpl w:val="A4025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8637DC"/>
    <w:multiLevelType w:val="hybridMultilevel"/>
    <w:tmpl w:val="68588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6B247C"/>
    <w:multiLevelType w:val="hybridMultilevel"/>
    <w:tmpl w:val="CC9AD55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D0E3482"/>
    <w:multiLevelType w:val="hybridMultilevel"/>
    <w:tmpl w:val="1744D6EA"/>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943FEE"/>
    <w:multiLevelType w:val="multilevel"/>
    <w:tmpl w:val="90D8424A"/>
    <w:lvl w:ilvl="0">
      <w:start w:val="1"/>
      <w:numFmt w:val="bullet"/>
      <w:lvlText w:val=""/>
      <w:lvlJc w:val="left"/>
      <w:pPr>
        <w:tabs>
          <w:tab w:val="num" w:pos="1437"/>
        </w:tabs>
        <w:ind w:left="1437" w:hanging="360"/>
      </w:pPr>
      <w:rPr>
        <w:rFonts w:ascii="Wingdings 2" w:hAnsi="Wingdings 2" w:cs="Wingdings 2"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Wingdings 2" w:hAnsi="Wingdings 2" w:cs="Wingdings 2"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Wingdings 2" w:hAnsi="Wingdings 2" w:cs="Wingdings 2"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20">
    <w:nsid w:val="325A687E"/>
    <w:multiLevelType w:val="hybridMultilevel"/>
    <w:tmpl w:val="9DEE3AD6"/>
    <w:lvl w:ilvl="0" w:tplc="338029E8">
      <w:start w:val="1"/>
      <w:numFmt w:val="decimal"/>
      <w:pStyle w:val="Checklistnumberedheading"/>
      <w:lvlText w:val="%1"/>
      <w:lvlJc w:val="left"/>
      <w:pPr>
        <w:tabs>
          <w:tab w:val="num" w:pos="720"/>
        </w:tabs>
        <w:ind w:left="720" w:hanging="360"/>
      </w:pPr>
      <w:rPr>
        <w:rFonts w:ascii="Arial" w:hAnsi="Arial" w:cs="Times New Roman" w:hint="default"/>
        <w:color w:val="008080"/>
        <w:sz w:val="48"/>
        <w:szCs w:val="4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35AB0F8D"/>
    <w:multiLevelType w:val="multilevel"/>
    <w:tmpl w:val="AFD6573A"/>
    <w:lvl w:ilvl="0">
      <w:start w:val="1"/>
      <w:numFmt w:val="bullet"/>
      <w:lvlText w:val=""/>
      <w:lvlJc w:val="left"/>
      <w:pPr>
        <w:tabs>
          <w:tab w:val="num" w:pos="1437"/>
        </w:tabs>
        <w:ind w:left="1437" w:hanging="360"/>
      </w:pPr>
      <w:rPr>
        <w:rFonts w:ascii="Wingdings 2" w:hAnsi="Wingdings 2" w:cs="Wingdings 2"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Wingdings 2" w:hAnsi="Wingdings 2" w:cs="Wingdings 2"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Wingdings 2" w:hAnsi="Wingdings 2" w:cs="Wingdings 2"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22">
    <w:nsid w:val="3A5E73D4"/>
    <w:multiLevelType w:val="hybridMultilevel"/>
    <w:tmpl w:val="CF62846A"/>
    <w:lvl w:ilvl="0" w:tplc="25E2D4A2">
      <w:start w:val="1999"/>
      <w:numFmt w:val="bullet"/>
      <w:lvlText w:val=""/>
      <w:lvlJc w:val="left"/>
      <w:pPr>
        <w:ind w:left="1022" w:hanging="360"/>
      </w:pPr>
      <w:rPr>
        <w:rFonts w:ascii="Dotum" w:eastAsia="Dotum" w:hAnsi="Dotum" w:hint="eastAsia"/>
      </w:rPr>
    </w:lvl>
    <w:lvl w:ilvl="1" w:tplc="04090003">
      <w:start w:val="1"/>
      <w:numFmt w:val="bullet"/>
      <w:lvlText w:val="o"/>
      <w:lvlJc w:val="left"/>
      <w:pPr>
        <w:ind w:left="1742" w:hanging="360"/>
      </w:pPr>
      <w:rPr>
        <w:rFonts w:ascii="Courier New" w:hAnsi="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23">
    <w:nsid w:val="3B031C85"/>
    <w:multiLevelType w:val="multilevel"/>
    <w:tmpl w:val="B37C4982"/>
    <w:lvl w:ilvl="0">
      <w:start w:val="1"/>
      <w:numFmt w:val="none"/>
      <w:suff w:val="nothing"/>
      <w:lvlText w:val=""/>
      <w:lvlJc w:val="left"/>
      <w:pPr>
        <w:tabs>
          <w:tab w:val="num" w:pos="432"/>
        </w:tabs>
        <w:ind w:left="432" w:hanging="432"/>
      </w:pPr>
    </w:lvl>
    <w:lvl w:ilvl="1">
      <w:start w:val="1"/>
      <w:numFmt w:val="bullet"/>
      <w:lvlText w:val=""/>
      <w:lvlJc w:val="left"/>
      <w:pPr>
        <w:tabs>
          <w:tab w:val="num" w:pos="576"/>
        </w:tabs>
        <w:ind w:left="576" w:hanging="576"/>
      </w:pPr>
      <w:rPr>
        <w:rFonts w:ascii="Wingdings" w:hAnsi="Wingdings" w:cs="Wingding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45BD3569"/>
    <w:multiLevelType w:val="hybridMultilevel"/>
    <w:tmpl w:val="86C00E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55D17105"/>
    <w:multiLevelType w:val="multilevel"/>
    <w:tmpl w:val="6CA472C6"/>
    <w:lvl w:ilvl="0">
      <w:start w:val="1"/>
      <w:numFmt w:val="decimal"/>
      <w:pStyle w:val="Listlevel3"/>
      <w:lvlText w:val="%1."/>
      <w:lvlJc w:val="left"/>
      <w:pPr>
        <w:tabs>
          <w:tab w:val="num" w:pos="2088"/>
        </w:tabs>
        <w:ind w:left="1728"/>
      </w:pPr>
      <w:rPr>
        <w:rFonts w:cs="Times New Roman" w:hint="default"/>
      </w:rPr>
    </w:lvl>
    <w:lvl w:ilvl="1">
      <w:start w:val="1"/>
      <w:numFmt w:val="upperLetter"/>
      <w:lvlText w:val="%2."/>
      <w:lvlJc w:val="left"/>
      <w:pPr>
        <w:tabs>
          <w:tab w:val="num" w:pos="2808"/>
        </w:tabs>
        <w:ind w:left="2448"/>
      </w:pPr>
      <w:rPr>
        <w:rFonts w:cs="Times New Roman" w:hint="default"/>
      </w:rPr>
    </w:lvl>
    <w:lvl w:ilvl="2">
      <w:start w:val="1"/>
      <w:numFmt w:val="decimal"/>
      <w:lvlText w:val="%3."/>
      <w:lvlJc w:val="left"/>
      <w:pPr>
        <w:tabs>
          <w:tab w:val="num" w:pos="3528"/>
        </w:tabs>
        <w:ind w:left="3168"/>
      </w:pPr>
      <w:rPr>
        <w:rFonts w:cs="Times New Roman" w:hint="default"/>
      </w:rPr>
    </w:lvl>
    <w:lvl w:ilvl="3">
      <w:start w:val="1"/>
      <w:numFmt w:val="lowerLetter"/>
      <w:lvlText w:val="%4)"/>
      <w:lvlJc w:val="left"/>
      <w:pPr>
        <w:tabs>
          <w:tab w:val="num" w:pos="4248"/>
        </w:tabs>
        <w:ind w:left="3888"/>
      </w:pPr>
      <w:rPr>
        <w:rFonts w:cs="Times New Roman" w:hint="default"/>
      </w:rPr>
    </w:lvl>
    <w:lvl w:ilvl="4">
      <w:start w:val="1"/>
      <w:numFmt w:val="decimal"/>
      <w:lvlText w:val="(%5)"/>
      <w:lvlJc w:val="left"/>
      <w:pPr>
        <w:tabs>
          <w:tab w:val="num" w:pos="4968"/>
        </w:tabs>
        <w:ind w:left="4608"/>
      </w:pPr>
      <w:rPr>
        <w:rFonts w:cs="Times New Roman" w:hint="default"/>
      </w:rPr>
    </w:lvl>
    <w:lvl w:ilvl="5">
      <w:start w:val="1"/>
      <w:numFmt w:val="lowerLetter"/>
      <w:lvlText w:val="(%6)"/>
      <w:lvlJc w:val="left"/>
      <w:pPr>
        <w:tabs>
          <w:tab w:val="num" w:pos="5688"/>
        </w:tabs>
        <w:ind w:left="5328"/>
      </w:pPr>
      <w:rPr>
        <w:rFonts w:cs="Times New Roman" w:hint="default"/>
      </w:rPr>
    </w:lvl>
    <w:lvl w:ilvl="6">
      <w:start w:val="1"/>
      <w:numFmt w:val="lowerRoman"/>
      <w:lvlText w:val="(%7)"/>
      <w:lvlJc w:val="left"/>
      <w:pPr>
        <w:tabs>
          <w:tab w:val="num" w:pos="6408"/>
        </w:tabs>
        <w:ind w:left="6048"/>
      </w:pPr>
      <w:rPr>
        <w:rFonts w:cs="Times New Roman" w:hint="default"/>
      </w:rPr>
    </w:lvl>
    <w:lvl w:ilvl="7">
      <w:start w:val="1"/>
      <w:numFmt w:val="lowerLetter"/>
      <w:lvlText w:val="(%8)"/>
      <w:lvlJc w:val="left"/>
      <w:pPr>
        <w:tabs>
          <w:tab w:val="num" w:pos="7128"/>
        </w:tabs>
        <w:ind w:left="6768"/>
      </w:pPr>
      <w:rPr>
        <w:rFonts w:cs="Times New Roman" w:hint="default"/>
      </w:rPr>
    </w:lvl>
    <w:lvl w:ilvl="8">
      <w:start w:val="1"/>
      <w:numFmt w:val="lowerRoman"/>
      <w:lvlText w:val="(%9)"/>
      <w:lvlJc w:val="left"/>
      <w:pPr>
        <w:tabs>
          <w:tab w:val="num" w:pos="7848"/>
        </w:tabs>
        <w:ind w:left="7488"/>
      </w:pPr>
      <w:rPr>
        <w:rFonts w:cs="Times New Roman" w:hint="default"/>
      </w:rPr>
    </w:lvl>
  </w:abstractNum>
  <w:abstractNum w:abstractNumId="26">
    <w:nsid w:val="5C4B008F"/>
    <w:multiLevelType w:val="hybridMultilevel"/>
    <w:tmpl w:val="1B060AC2"/>
    <w:lvl w:ilvl="0" w:tplc="3B685A7E">
      <w:start w:val="1"/>
      <w:numFmt w:val="decimal"/>
      <w:lvlText w:val="%1."/>
      <w:lvlJc w:val="left"/>
      <w:pPr>
        <w:ind w:left="1800" w:hanging="360"/>
      </w:pPr>
      <w:rPr>
        <w:rFonts w:ascii="Linux Libertine G" w:hAnsi="Linux Libertine G"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5D90FB1"/>
    <w:multiLevelType w:val="multilevel"/>
    <w:tmpl w:val="4142F30C"/>
    <w:lvl w:ilvl="0">
      <w:start w:val="1"/>
      <w:numFmt w:val="none"/>
      <w:suff w:val="nothing"/>
      <w:lvlText w:val=""/>
      <w:lvlJc w:val="left"/>
      <w:pPr>
        <w:tabs>
          <w:tab w:val="num" w:pos="432"/>
        </w:tabs>
        <w:ind w:left="432" w:hanging="432"/>
      </w:pPr>
    </w:lvl>
    <w:lvl w:ilvl="1">
      <w:start w:val="1"/>
      <w:numFmt w:val="bullet"/>
      <w:lvlText w:val=""/>
      <w:lvlJc w:val="left"/>
      <w:pPr>
        <w:tabs>
          <w:tab w:val="num" w:pos="576"/>
        </w:tabs>
        <w:ind w:left="576" w:hanging="576"/>
      </w:pPr>
      <w:rPr>
        <w:rFonts w:ascii="Wingdings" w:hAnsi="Wingdings" w:cs="Wingding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7802325B"/>
    <w:multiLevelType w:val="hybridMultilevel"/>
    <w:tmpl w:val="1D1E56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BB06994"/>
    <w:multiLevelType w:val="multilevel"/>
    <w:tmpl w:val="E7C64E9A"/>
    <w:lvl w:ilvl="0">
      <w:start w:val="1"/>
      <w:numFmt w:val="upperRoman"/>
      <w:pStyle w:val="Listlevel1"/>
      <w:lvlText w:val="%1."/>
      <w:lvlJc w:val="left"/>
      <w:pPr>
        <w:tabs>
          <w:tab w:val="num" w:pos="360"/>
        </w:tabs>
      </w:pPr>
      <w:rPr>
        <w:rFonts w:cs="Times New Roman"/>
      </w:rPr>
    </w:lvl>
    <w:lvl w:ilvl="1">
      <w:start w:val="1"/>
      <w:numFmt w:val="upperLetter"/>
      <w:lvlText w:val="%2."/>
      <w:lvlJc w:val="left"/>
      <w:pPr>
        <w:tabs>
          <w:tab w:val="num" w:pos="1080"/>
        </w:tabs>
        <w:ind w:left="720"/>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num w:numId="1">
    <w:abstractNumId w:val="0"/>
    <w:lvlOverride w:ilvl="0">
      <w:lvl w:ilvl="0">
        <w:start w:val="1"/>
        <w:numFmt w:val="bullet"/>
        <w:pStyle w:val="Checklistitem"/>
        <w:lvlText w:val=""/>
        <w:legacy w:legacy="1" w:legacySpace="0" w:legacyIndent="360"/>
        <w:lvlJc w:val="left"/>
        <w:pPr>
          <w:ind w:left="1253" w:hanging="360"/>
        </w:pPr>
        <w:rPr>
          <w:rFonts w:ascii="Wingdings" w:hAnsi="Wingdings" w:hint="default"/>
        </w:rPr>
      </w:lvl>
    </w:lvlOverride>
  </w:num>
  <w:num w:numId="2">
    <w:abstractNumId w:val="20"/>
  </w:num>
  <w:num w:numId="3">
    <w:abstractNumId w:val="29"/>
  </w:num>
  <w:num w:numId="4">
    <w:abstractNumId w:val="11"/>
  </w:num>
  <w:num w:numId="5">
    <w:abstractNumId w:val="25"/>
  </w:num>
  <w:num w:numId="6">
    <w:abstractNumId w:val="22"/>
  </w:num>
  <w:num w:numId="7">
    <w:abstractNumId w:val="1"/>
  </w:num>
  <w:num w:numId="8">
    <w:abstractNumId w:val="2"/>
  </w:num>
  <w:num w:numId="9">
    <w:abstractNumId w:val="3"/>
  </w:num>
  <w:num w:numId="10">
    <w:abstractNumId w:val="4"/>
  </w:num>
  <w:num w:numId="11">
    <w:abstractNumId w:val="16"/>
  </w:num>
  <w:num w:numId="12">
    <w:abstractNumId w:val="13"/>
  </w:num>
  <w:num w:numId="13">
    <w:abstractNumId w:val="24"/>
  </w:num>
  <w:num w:numId="14">
    <w:abstractNumId w:val="17"/>
  </w:num>
  <w:num w:numId="15">
    <w:abstractNumId w:val="12"/>
  </w:num>
  <w:num w:numId="16">
    <w:abstractNumId w:val="18"/>
  </w:num>
  <w:num w:numId="17">
    <w:abstractNumId w:val="28"/>
  </w:num>
  <w:num w:numId="18">
    <w:abstractNumId w:val="14"/>
  </w:num>
  <w:num w:numId="19">
    <w:abstractNumId w:val="23"/>
  </w:num>
  <w:num w:numId="20">
    <w:abstractNumId w:val="19"/>
  </w:num>
  <w:num w:numId="21">
    <w:abstractNumId w:val="21"/>
  </w:num>
  <w:num w:numId="22">
    <w:abstractNumId w:val="27"/>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26"/>
  </w:num>
  <w:num w:numId="30">
    <w:abstractNumId w:val="1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attachedTemplate r:id="rId1"/>
  <w:stylePaneFormatFilter w:val="3F01"/>
  <w:defaultTabStop w:val="720"/>
  <w:drawingGridHorizontalSpacing w:val="99"/>
  <w:displayHorizontalDrawingGridEvery w:val="2"/>
  <w:noPunctuationKerning/>
  <w:characterSpacingControl w:val="doNotCompress"/>
  <w:hdrShapeDefaults>
    <o:shapedefaults v:ext="edit" spidmax="11266"/>
  </w:hdrShapeDefaults>
  <w:footnotePr>
    <w:footnote w:id="0"/>
    <w:footnote w:id="1"/>
  </w:footnotePr>
  <w:endnotePr>
    <w:endnote w:id="0"/>
    <w:endnote w:id="1"/>
  </w:endnotePr>
  <w:compat/>
  <w:rsids>
    <w:rsidRoot w:val="00682B14"/>
    <w:rsid w:val="00000845"/>
    <w:rsid w:val="0001234B"/>
    <w:rsid w:val="000127E9"/>
    <w:rsid w:val="00017AC6"/>
    <w:rsid w:val="000210CD"/>
    <w:rsid w:val="0002183C"/>
    <w:rsid w:val="00027702"/>
    <w:rsid w:val="00035A92"/>
    <w:rsid w:val="00037B34"/>
    <w:rsid w:val="00054DBF"/>
    <w:rsid w:val="000726AF"/>
    <w:rsid w:val="0008261B"/>
    <w:rsid w:val="000A4092"/>
    <w:rsid w:val="000B3F69"/>
    <w:rsid w:val="000B68E9"/>
    <w:rsid w:val="000C37F4"/>
    <w:rsid w:val="000C675D"/>
    <w:rsid w:val="000D6FDB"/>
    <w:rsid w:val="000E4421"/>
    <w:rsid w:val="000F37F1"/>
    <w:rsid w:val="000F7809"/>
    <w:rsid w:val="000F79D0"/>
    <w:rsid w:val="00120A09"/>
    <w:rsid w:val="001210A7"/>
    <w:rsid w:val="00135C56"/>
    <w:rsid w:val="001417F9"/>
    <w:rsid w:val="00144C24"/>
    <w:rsid w:val="001455BD"/>
    <w:rsid w:val="001473EB"/>
    <w:rsid w:val="00161D8B"/>
    <w:rsid w:val="00174CE2"/>
    <w:rsid w:val="00176046"/>
    <w:rsid w:val="00183F99"/>
    <w:rsid w:val="001853FE"/>
    <w:rsid w:val="0019515E"/>
    <w:rsid w:val="001A4FB9"/>
    <w:rsid w:val="001A6C86"/>
    <w:rsid w:val="001B0F1B"/>
    <w:rsid w:val="001B1426"/>
    <w:rsid w:val="001B5692"/>
    <w:rsid w:val="001C00E5"/>
    <w:rsid w:val="001D4941"/>
    <w:rsid w:val="001D6C7B"/>
    <w:rsid w:val="001E291F"/>
    <w:rsid w:val="00200817"/>
    <w:rsid w:val="0020381D"/>
    <w:rsid w:val="002212E4"/>
    <w:rsid w:val="00222068"/>
    <w:rsid w:val="00230ACE"/>
    <w:rsid w:val="0023180F"/>
    <w:rsid w:val="00231AE6"/>
    <w:rsid w:val="002455E8"/>
    <w:rsid w:val="0025780F"/>
    <w:rsid w:val="0026230B"/>
    <w:rsid w:val="00265B41"/>
    <w:rsid w:val="00280898"/>
    <w:rsid w:val="00292C43"/>
    <w:rsid w:val="00293DD1"/>
    <w:rsid w:val="002947C7"/>
    <w:rsid w:val="00295D68"/>
    <w:rsid w:val="00296416"/>
    <w:rsid w:val="00297BE6"/>
    <w:rsid w:val="002A3E94"/>
    <w:rsid w:val="002B29A7"/>
    <w:rsid w:val="002B6AE1"/>
    <w:rsid w:val="002C07D4"/>
    <w:rsid w:val="002C24F1"/>
    <w:rsid w:val="002C37E8"/>
    <w:rsid w:val="002C782F"/>
    <w:rsid w:val="002D0B64"/>
    <w:rsid w:val="002D2AC0"/>
    <w:rsid w:val="002D52FE"/>
    <w:rsid w:val="002E551E"/>
    <w:rsid w:val="00304D7B"/>
    <w:rsid w:val="00307011"/>
    <w:rsid w:val="003108C8"/>
    <w:rsid w:val="00312AA7"/>
    <w:rsid w:val="0031482F"/>
    <w:rsid w:val="00315DA9"/>
    <w:rsid w:val="00317C66"/>
    <w:rsid w:val="00335678"/>
    <w:rsid w:val="003358F2"/>
    <w:rsid w:val="00351713"/>
    <w:rsid w:val="00376C3E"/>
    <w:rsid w:val="003815EB"/>
    <w:rsid w:val="003953A5"/>
    <w:rsid w:val="003B54DD"/>
    <w:rsid w:val="003C381D"/>
    <w:rsid w:val="003C3FDE"/>
    <w:rsid w:val="003C67F3"/>
    <w:rsid w:val="003D21A1"/>
    <w:rsid w:val="003D27AC"/>
    <w:rsid w:val="003D6CCC"/>
    <w:rsid w:val="0041181E"/>
    <w:rsid w:val="00425A74"/>
    <w:rsid w:val="004300E7"/>
    <w:rsid w:val="00431926"/>
    <w:rsid w:val="00431EF4"/>
    <w:rsid w:val="004476C0"/>
    <w:rsid w:val="004538DF"/>
    <w:rsid w:val="004618DB"/>
    <w:rsid w:val="00476227"/>
    <w:rsid w:val="00481F3E"/>
    <w:rsid w:val="004867E6"/>
    <w:rsid w:val="00486FCA"/>
    <w:rsid w:val="004C3711"/>
    <w:rsid w:val="004C737B"/>
    <w:rsid w:val="004F359C"/>
    <w:rsid w:val="004F41C1"/>
    <w:rsid w:val="00501BD2"/>
    <w:rsid w:val="00507D5E"/>
    <w:rsid w:val="005648DF"/>
    <w:rsid w:val="00565DC8"/>
    <w:rsid w:val="00576E98"/>
    <w:rsid w:val="00591C79"/>
    <w:rsid w:val="005B10A0"/>
    <w:rsid w:val="005B7C4A"/>
    <w:rsid w:val="005D4A3A"/>
    <w:rsid w:val="005E2362"/>
    <w:rsid w:val="005E447F"/>
    <w:rsid w:val="005F4FEE"/>
    <w:rsid w:val="005F68AB"/>
    <w:rsid w:val="006132EE"/>
    <w:rsid w:val="00620844"/>
    <w:rsid w:val="00620997"/>
    <w:rsid w:val="00637F8F"/>
    <w:rsid w:val="00642FAA"/>
    <w:rsid w:val="00650492"/>
    <w:rsid w:val="00651189"/>
    <w:rsid w:val="006723DD"/>
    <w:rsid w:val="00682B14"/>
    <w:rsid w:val="00687CEC"/>
    <w:rsid w:val="00691F9D"/>
    <w:rsid w:val="0069599C"/>
    <w:rsid w:val="006A130F"/>
    <w:rsid w:val="006A354E"/>
    <w:rsid w:val="006A7A53"/>
    <w:rsid w:val="006B0D39"/>
    <w:rsid w:val="006E0363"/>
    <w:rsid w:val="006E0BDD"/>
    <w:rsid w:val="00701D5F"/>
    <w:rsid w:val="00727A0B"/>
    <w:rsid w:val="00731B0B"/>
    <w:rsid w:val="00734598"/>
    <w:rsid w:val="00753201"/>
    <w:rsid w:val="00764470"/>
    <w:rsid w:val="00765EC5"/>
    <w:rsid w:val="00780347"/>
    <w:rsid w:val="00784494"/>
    <w:rsid w:val="00796844"/>
    <w:rsid w:val="007978CE"/>
    <w:rsid w:val="007A00AB"/>
    <w:rsid w:val="007B2335"/>
    <w:rsid w:val="007C1164"/>
    <w:rsid w:val="007C6375"/>
    <w:rsid w:val="007D04BF"/>
    <w:rsid w:val="007D1EFF"/>
    <w:rsid w:val="007D29C4"/>
    <w:rsid w:val="007D7595"/>
    <w:rsid w:val="007E551F"/>
    <w:rsid w:val="007F0E56"/>
    <w:rsid w:val="007F2FCB"/>
    <w:rsid w:val="00815298"/>
    <w:rsid w:val="00822CE2"/>
    <w:rsid w:val="00823DEF"/>
    <w:rsid w:val="0082504C"/>
    <w:rsid w:val="0084166F"/>
    <w:rsid w:val="00842FF6"/>
    <w:rsid w:val="0084649D"/>
    <w:rsid w:val="00847A63"/>
    <w:rsid w:val="0085169E"/>
    <w:rsid w:val="00851F44"/>
    <w:rsid w:val="00852685"/>
    <w:rsid w:val="00853BB2"/>
    <w:rsid w:val="00872716"/>
    <w:rsid w:val="0087413B"/>
    <w:rsid w:val="008829AC"/>
    <w:rsid w:val="008A050B"/>
    <w:rsid w:val="008A703A"/>
    <w:rsid w:val="008D0253"/>
    <w:rsid w:val="008D050C"/>
    <w:rsid w:val="008D6538"/>
    <w:rsid w:val="008E4D19"/>
    <w:rsid w:val="008F0124"/>
    <w:rsid w:val="00904538"/>
    <w:rsid w:val="00914BBD"/>
    <w:rsid w:val="0091612F"/>
    <w:rsid w:val="009627A9"/>
    <w:rsid w:val="009732BA"/>
    <w:rsid w:val="00976107"/>
    <w:rsid w:val="00976D43"/>
    <w:rsid w:val="009A331E"/>
    <w:rsid w:val="009A4973"/>
    <w:rsid w:val="009A4BA5"/>
    <w:rsid w:val="009B04E2"/>
    <w:rsid w:val="009B5152"/>
    <w:rsid w:val="009D4184"/>
    <w:rsid w:val="009D4D22"/>
    <w:rsid w:val="009E44CF"/>
    <w:rsid w:val="009E640D"/>
    <w:rsid w:val="009E6D89"/>
    <w:rsid w:val="009F1F8C"/>
    <w:rsid w:val="00A05F16"/>
    <w:rsid w:val="00A15DE6"/>
    <w:rsid w:val="00A24B29"/>
    <w:rsid w:val="00A263F9"/>
    <w:rsid w:val="00A37AC7"/>
    <w:rsid w:val="00A47627"/>
    <w:rsid w:val="00A478DA"/>
    <w:rsid w:val="00A51B0F"/>
    <w:rsid w:val="00A51C9B"/>
    <w:rsid w:val="00A5762D"/>
    <w:rsid w:val="00A61FC9"/>
    <w:rsid w:val="00A64F1F"/>
    <w:rsid w:val="00A76544"/>
    <w:rsid w:val="00A87826"/>
    <w:rsid w:val="00A95B81"/>
    <w:rsid w:val="00AA430F"/>
    <w:rsid w:val="00AB0A8B"/>
    <w:rsid w:val="00AB3FF2"/>
    <w:rsid w:val="00AB5576"/>
    <w:rsid w:val="00AC0D62"/>
    <w:rsid w:val="00AD45D7"/>
    <w:rsid w:val="00AD69E8"/>
    <w:rsid w:val="00AF0A2A"/>
    <w:rsid w:val="00B11E75"/>
    <w:rsid w:val="00B25589"/>
    <w:rsid w:val="00B31A40"/>
    <w:rsid w:val="00B3536B"/>
    <w:rsid w:val="00B42F09"/>
    <w:rsid w:val="00B62FB4"/>
    <w:rsid w:val="00B82881"/>
    <w:rsid w:val="00B83E85"/>
    <w:rsid w:val="00B85925"/>
    <w:rsid w:val="00B913DF"/>
    <w:rsid w:val="00B91435"/>
    <w:rsid w:val="00B9201C"/>
    <w:rsid w:val="00B955FD"/>
    <w:rsid w:val="00BA6730"/>
    <w:rsid w:val="00BA7D2D"/>
    <w:rsid w:val="00BC0F80"/>
    <w:rsid w:val="00BC3D47"/>
    <w:rsid w:val="00BC3DDE"/>
    <w:rsid w:val="00BC5DBE"/>
    <w:rsid w:val="00BF4BAE"/>
    <w:rsid w:val="00C06916"/>
    <w:rsid w:val="00C20DA6"/>
    <w:rsid w:val="00C21581"/>
    <w:rsid w:val="00C42250"/>
    <w:rsid w:val="00C440F5"/>
    <w:rsid w:val="00C50B59"/>
    <w:rsid w:val="00C532FE"/>
    <w:rsid w:val="00C6359A"/>
    <w:rsid w:val="00C85F15"/>
    <w:rsid w:val="00C940B5"/>
    <w:rsid w:val="00C94CBA"/>
    <w:rsid w:val="00C95596"/>
    <w:rsid w:val="00CB0B99"/>
    <w:rsid w:val="00CB23EE"/>
    <w:rsid w:val="00CB2BFA"/>
    <w:rsid w:val="00CC6A80"/>
    <w:rsid w:val="00CF27D3"/>
    <w:rsid w:val="00CF34D5"/>
    <w:rsid w:val="00CF6D3F"/>
    <w:rsid w:val="00D0221A"/>
    <w:rsid w:val="00D07477"/>
    <w:rsid w:val="00D26C36"/>
    <w:rsid w:val="00D402CE"/>
    <w:rsid w:val="00D61E6F"/>
    <w:rsid w:val="00D9265D"/>
    <w:rsid w:val="00D9675A"/>
    <w:rsid w:val="00DA1CE4"/>
    <w:rsid w:val="00DD183C"/>
    <w:rsid w:val="00DD5795"/>
    <w:rsid w:val="00DD7510"/>
    <w:rsid w:val="00DF4FBA"/>
    <w:rsid w:val="00DF5914"/>
    <w:rsid w:val="00E17376"/>
    <w:rsid w:val="00E33B61"/>
    <w:rsid w:val="00E36DD6"/>
    <w:rsid w:val="00E41BF8"/>
    <w:rsid w:val="00E41CBC"/>
    <w:rsid w:val="00E435C8"/>
    <w:rsid w:val="00E4474E"/>
    <w:rsid w:val="00E45F7A"/>
    <w:rsid w:val="00E51128"/>
    <w:rsid w:val="00E53CD5"/>
    <w:rsid w:val="00E671C9"/>
    <w:rsid w:val="00E74A23"/>
    <w:rsid w:val="00E81248"/>
    <w:rsid w:val="00E90966"/>
    <w:rsid w:val="00E93605"/>
    <w:rsid w:val="00E9614B"/>
    <w:rsid w:val="00EA0907"/>
    <w:rsid w:val="00EB33AD"/>
    <w:rsid w:val="00EC5AD5"/>
    <w:rsid w:val="00EC7663"/>
    <w:rsid w:val="00EF299C"/>
    <w:rsid w:val="00F0153C"/>
    <w:rsid w:val="00F11762"/>
    <w:rsid w:val="00F25413"/>
    <w:rsid w:val="00F26C9C"/>
    <w:rsid w:val="00F3103A"/>
    <w:rsid w:val="00F31327"/>
    <w:rsid w:val="00F32E83"/>
    <w:rsid w:val="00F35F62"/>
    <w:rsid w:val="00F6772E"/>
    <w:rsid w:val="00F740EB"/>
    <w:rsid w:val="00F80A26"/>
    <w:rsid w:val="00F8363F"/>
    <w:rsid w:val="00F83BAC"/>
    <w:rsid w:val="00F97842"/>
    <w:rsid w:val="00FB17B4"/>
    <w:rsid w:val="00FB3036"/>
    <w:rsid w:val="00FB3C46"/>
    <w:rsid w:val="00FC063D"/>
    <w:rsid w:val="00FD0112"/>
    <w:rsid w:val="00FD0775"/>
    <w:rsid w:val="00FD2FA0"/>
    <w:rsid w:val="00FE08D9"/>
    <w:rsid w:val="00FE5405"/>
    <w:rsid w:val="00FE7F6A"/>
    <w:rsid w:val="00FF3966"/>
    <w:rsid w:val="00FF6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rules v:ext="edit">
        <o:r id="V:Rule31" type="connector" idref="#_x0000_s1107"/>
        <o:r id="V:Rule32" type="connector" idref="#_x0000_s1096"/>
        <o:r id="V:Rule33" type="connector" idref="#_x0000_s1110"/>
        <o:r id="V:Rule34" type="connector" idref="#_x0000_s1133"/>
        <o:r id="V:Rule35" type="connector" idref="#_x0000_s1118"/>
        <o:r id="V:Rule36" type="connector" idref="#_x0000_s1085"/>
        <o:r id="V:Rule37" type="connector" idref="#_x0000_s1120"/>
        <o:r id="V:Rule38" type="connector" idref="#_x0000_s1064"/>
        <o:r id="V:Rule39" type="connector" idref="#_x0000_s1095"/>
        <o:r id="V:Rule40" type="connector" idref="#_x0000_s1122"/>
        <o:r id="V:Rule41" type="connector" idref="#_x0000_s1109"/>
        <o:r id="V:Rule42" type="connector" idref="#_x0000_s1132"/>
        <o:r id="V:Rule43" type="connector" idref="#_x0000_s1083"/>
        <o:r id="V:Rule44" type="connector" idref="#_x0000_s1067"/>
        <o:r id="V:Rule45" type="connector" idref="#_x0000_s1106"/>
        <o:r id="V:Rule46" type="connector" idref="#_x0000_s1069"/>
        <o:r id="V:Rule47" type="connector" idref="#_x0000_s1131"/>
        <o:r id="V:Rule48" type="connector" idref="#_x0000_s1121"/>
        <o:r id="V:Rule49" type="connector" idref="#_x0000_s1134"/>
        <o:r id="V:Rule50" type="connector" idref="#_x0000_s1098"/>
        <o:r id="V:Rule51" type="connector" idref="#_x0000_s1130"/>
        <o:r id="V:Rule52" type="connector" idref="#_x0000_s1108"/>
        <o:r id="V:Rule53" type="connector" idref="#_x0000_s1097"/>
        <o:r id="V:Rule54" type="connector" idref="#_x0000_s1084"/>
        <o:r id="V:Rule55" type="connector" idref="#_x0000_s1066"/>
        <o:r id="V:Rule56" type="connector" idref="#_x0000_s1082"/>
        <o:r id="V:Rule57" type="connector" idref="#_x0000_s1119"/>
        <o:r id="V:Rule58" type="connector" idref="#_x0000_s1094"/>
        <o:r id="V:Rule59" type="connector" idref="#_x0000_s1068"/>
        <o:r id="V:Rule60"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15DE6"/>
    <w:pPr>
      <w:ind w:firstLine="360"/>
    </w:pPr>
    <w:rPr>
      <w:sz w:val="22"/>
      <w:szCs w:val="22"/>
    </w:rPr>
  </w:style>
  <w:style w:type="paragraph" w:styleId="Heading1">
    <w:name w:val="heading 1"/>
    <w:basedOn w:val="Normal"/>
    <w:next w:val="Normal"/>
    <w:link w:val="Heading1Char"/>
    <w:uiPriority w:val="99"/>
    <w:qFormat/>
    <w:rsid w:val="00976D43"/>
    <w:pPr>
      <w:pBdr>
        <w:bottom w:val="single" w:sz="12" w:space="1" w:color="365F91"/>
      </w:pBdr>
      <w:spacing w:before="600" w:after="80"/>
      <w:ind w:left="-450" w:right="-810" w:firstLine="0"/>
      <w:outlineLvl w:val="0"/>
    </w:pPr>
    <w:rPr>
      <w:rFonts w:asciiTheme="minorHAnsi" w:hAnsiTheme="minorHAnsi" w:cs="Courier New"/>
      <w:b/>
      <w:bCs/>
      <w:snapToGrid w:val="0"/>
      <w:color w:val="365F91"/>
      <w:sz w:val="24"/>
      <w:szCs w:val="24"/>
    </w:rPr>
  </w:style>
  <w:style w:type="paragraph" w:styleId="Heading2">
    <w:name w:val="heading 2"/>
    <w:basedOn w:val="Normal"/>
    <w:next w:val="Normal"/>
    <w:link w:val="Heading2Char"/>
    <w:uiPriority w:val="99"/>
    <w:qFormat/>
    <w:rsid w:val="00A15DE6"/>
    <w:pPr>
      <w:pBdr>
        <w:bottom w:val="single" w:sz="8" w:space="1" w:color="4F81BD"/>
      </w:pBdr>
      <w:spacing w:before="200" w:after="80"/>
      <w:ind w:firstLine="0"/>
      <w:outlineLvl w:val="1"/>
    </w:pPr>
    <w:rPr>
      <w:rFonts w:ascii="Cambria" w:hAnsi="Cambria"/>
      <w:color w:val="365F91"/>
      <w:sz w:val="24"/>
      <w:szCs w:val="24"/>
    </w:rPr>
  </w:style>
  <w:style w:type="paragraph" w:styleId="Heading3">
    <w:name w:val="heading 3"/>
    <w:basedOn w:val="Normal"/>
    <w:next w:val="Normal"/>
    <w:link w:val="Heading3Char"/>
    <w:uiPriority w:val="99"/>
    <w:qFormat/>
    <w:rsid w:val="00A15DE6"/>
    <w:pPr>
      <w:pBdr>
        <w:bottom w:val="single" w:sz="4" w:space="1" w:color="95B3D7"/>
      </w:pBdr>
      <w:spacing w:before="200" w:after="80"/>
      <w:ind w:firstLine="0"/>
      <w:outlineLvl w:val="2"/>
    </w:pPr>
    <w:rPr>
      <w:rFonts w:ascii="Cambria" w:hAnsi="Cambria"/>
      <w:color w:val="4F81BD"/>
      <w:sz w:val="24"/>
      <w:szCs w:val="24"/>
    </w:rPr>
  </w:style>
  <w:style w:type="paragraph" w:styleId="Heading4">
    <w:name w:val="heading 4"/>
    <w:basedOn w:val="Normal"/>
    <w:next w:val="Normal"/>
    <w:link w:val="Heading4Char"/>
    <w:uiPriority w:val="99"/>
    <w:qFormat/>
    <w:rsid w:val="00A15DE6"/>
    <w:pPr>
      <w:pBdr>
        <w:bottom w:val="single" w:sz="4" w:space="2" w:color="B8CCE4"/>
      </w:pBdr>
      <w:spacing w:before="200" w:after="80"/>
      <w:ind w:firstLine="0"/>
      <w:outlineLvl w:val="3"/>
    </w:pPr>
    <w:rPr>
      <w:rFonts w:ascii="Cambria" w:hAnsi="Cambria"/>
      <w:i/>
      <w:iCs/>
      <w:color w:val="4F81BD"/>
      <w:sz w:val="24"/>
      <w:szCs w:val="24"/>
    </w:rPr>
  </w:style>
  <w:style w:type="paragraph" w:styleId="Heading5">
    <w:name w:val="heading 5"/>
    <w:basedOn w:val="Normal"/>
    <w:next w:val="Normal"/>
    <w:link w:val="Heading5Char"/>
    <w:uiPriority w:val="99"/>
    <w:qFormat/>
    <w:rsid w:val="00A15DE6"/>
    <w:pPr>
      <w:spacing w:before="200" w:after="80"/>
      <w:ind w:firstLine="0"/>
      <w:outlineLvl w:val="4"/>
    </w:pPr>
    <w:rPr>
      <w:rFonts w:ascii="Cambria" w:hAnsi="Cambria"/>
      <w:color w:val="4F81BD"/>
      <w:sz w:val="20"/>
      <w:szCs w:val="20"/>
    </w:rPr>
  </w:style>
  <w:style w:type="paragraph" w:styleId="Heading6">
    <w:name w:val="heading 6"/>
    <w:basedOn w:val="Normal"/>
    <w:next w:val="Normal"/>
    <w:link w:val="Heading6Char"/>
    <w:uiPriority w:val="99"/>
    <w:qFormat/>
    <w:rsid w:val="00A15DE6"/>
    <w:pPr>
      <w:spacing w:before="280" w:after="100"/>
      <w:ind w:firstLine="0"/>
      <w:outlineLvl w:val="5"/>
    </w:pPr>
    <w:rPr>
      <w:rFonts w:ascii="Cambria" w:hAnsi="Cambria"/>
      <w:i/>
      <w:iCs/>
      <w:color w:val="4F81BD"/>
      <w:sz w:val="20"/>
      <w:szCs w:val="20"/>
    </w:rPr>
  </w:style>
  <w:style w:type="paragraph" w:styleId="Heading7">
    <w:name w:val="heading 7"/>
    <w:basedOn w:val="Normal"/>
    <w:next w:val="Normal"/>
    <w:link w:val="Heading7Char"/>
    <w:uiPriority w:val="99"/>
    <w:qFormat/>
    <w:rsid w:val="00A15DE6"/>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9"/>
    <w:qFormat/>
    <w:rsid w:val="00A15DE6"/>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9"/>
    <w:qFormat/>
    <w:rsid w:val="00A15DE6"/>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76D43"/>
    <w:rPr>
      <w:rFonts w:asciiTheme="minorHAnsi" w:hAnsiTheme="minorHAnsi" w:cs="Courier New"/>
      <w:b/>
      <w:bCs/>
      <w:snapToGrid w:val="0"/>
      <w:color w:val="365F91"/>
    </w:rPr>
  </w:style>
  <w:style w:type="character" w:customStyle="1" w:styleId="Heading2Char">
    <w:name w:val="Heading 2 Char"/>
    <w:link w:val="Heading2"/>
    <w:uiPriority w:val="99"/>
    <w:locked/>
    <w:rsid w:val="00A15DE6"/>
    <w:rPr>
      <w:rFonts w:ascii="Cambria" w:hAnsi="Cambria" w:cs="Times New Roman"/>
      <w:color w:val="365F91"/>
      <w:sz w:val="24"/>
      <w:szCs w:val="24"/>
    </w:rPr>
  </w:style>
  <w:style w:type="character" w:customStyle="1" w:styleId="Heading3Char">
    <w:name w:val="Heading 3 Char"/>
    <w:link w:val="Heading3"/>
    <w:uiPriority w:val="99"/>
    <w:locked/>
    <w:rsid w:val="00A15DE6"/>
    <w:rPr>
      <w:rFonts w:ascii="Cambria" w:hAnsi="Cambria" w:cs="Times New Roman"/>
      <w:color w:val="4F81BD"/>
      <w:sz w:val="24"/>
      <w:szCs w:val="24"/>
    </w:rPr>
  </w:style>
  <w:style w:type="character" w:customStyle="1" w:styleId="Heading4Char">
    <w:name w:val="Heading 4 Char"/>
    <w:link w:val="Heading4"/>
    <w:uiPriority w:val="99"/>
    <w:locked/>
    <w:rsid w:val="00A15DE6"/>
    <w:rPr>
      <w:rFonts w:ascii="Cambria" w:hAnsi="Cambria" w:cs="Times New Roman"/>
      <w:i/>
      <w:iCs/>
      <w:color w:val="4F81BD"/>
      <w:sz w:val="24"/>
      <w:szCs w:val="24"/>
    </w:rPr>
  </w:style>
  <w:style w:type="character" w:customStyle="1" w:styleId="Heading5Char">
    <w:name w:val="Heading 5 Char"/>
    <w:link w:val="Heading5"/>
    <w:uiPriority w:val="99"/>
    <w:locked/>
    <w:rsid w:val="00A15DE6"/>
    <w:rPr>
      <w:rFonts w:ascii="Cambria" w:hAnsi="Cambria" w:cs="Times New Roman"/>
      <w:color w:val="4F81BD"/>
    </w:rPr>
  </w:style>
  <w:style w:type="character" w:customStyle="1" w:styleId="Heading6Char">
    <w:name w:val="Heading 6 Char"/>
    <w:link w:val="Heading6"/>
    <w:uiPriority w:val="99"/>
    <w:locked/>
    <w:rsid w:val="00A15DE6"/>
    <w:rPr>
      <w:rFonts w:ascii="Cambria" w:hAnsi="Cambria" w:cs="Times New Roman"/>
      <w:i/>
      <w:iCs/>
      <w:color w:val="4F81BD"/>
    </w:rPr>
  </w:style>
  <w:style w:type="character" w:customStyle="1" w:styleId="Heading7Char">
    <w:name w:val="Heading 7 Char"/>
    <w:link w:val="Heading7"/>
    <w:uiPriority w:val="99"/>
    <w:locked/>
    <w:rsid w:val="00A15DE6"/>
    <w:rPr>
      <w:rFonts w:ascii="Cambria" w:hAnsi="Cambria" w:cs="Times New Roman"/>
      <w:b/>
      <w:bCs/>
      <w:color w:val="9BBB59"/>
      <w:sz w:val="20"/>
      <w:szCs w:val="20"/>
    </w:rPr>
  </w:style>
  <w:style w:type="character" w:customStyle="1" w:styleId="Heading8Char">
    <w:name w:val="Heading 8 Char"/>
    <w:link w:val="Heading8"/>
    <w:uiPriority w:val="99"/>
    <w:locked/>
    <w:rsid w:val="00A15DE6"/>
    <w:rPr>
      <w:rFonts w:ascii="Cambria" w:hAnsi="Cambria" w:cs="Times New Roman"/>
      <w:b/>
      <w:bCs/>
      <w:i/>
      <w:iCs/>
      <w:color w:val="9BBB59"/>
      <w:sz w:val="20"/>
      <w:szCs w:val="20"/>
    </w:rPr>
  </w:style>
  <w:style w:type="character" w:customStyle="1" w:styleId="Heading9Char">
    <w:name w:val="Heading 9 Char"/>
    <w:link w:val="Heading9"/>
    <w:uiPriority w:val="99"/>
    <w:locked/>
    <w:rsid w:val="00A15DE6"/>
    <w:rPr>
      <w:rFonts w:ascii="Cambria" w:hAnsi="Cambria" w:cs="Times New Roman"/>
      <w:i/>
      <w:iCs/>
      <w:color w:val="9BBB59"/>
      <w:sz w:val="20"/>
      <w:szCs w:val="20"/>
    </w:rPr>
  </w:style>
  <w:style w:type="paragraph" w:styleId="Title">
    <w:name w:val="Title"/>
    <w:basedOn w:val="Normal"/>
    <w:next w:val="Normal"/>
    <w:link w:val="TitleChar"/>
    <w:uiPriority w:val="99"/>
    <w:qFormat/>
    <w:rsid w:val="00A15DE6"/>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TitleChar">
    <w:name w:val="Title Char"/>
    <w:link w:val="Title"/>
    <w:uiPriority w:val="99"/>
    <w:locked/>
    <w:rsid w:val="00A15DE6"/>
    <w:rPr>
      <w:rFonts w:ascii="Cambria" w:hAnsi="Cambria" w:cs="Times New Roman"/>
      <w:i/>
      <w:iCs/>
      <w:color w:val="243F60"/>
      <w:sz w:val="60"/>
      <w:szCs w:val="60"/>
    </w:rPr>
  </w:style>
  <w:style w:type="paragraph" w:customStyle="1" w:styleId="Listlevel1">
    <w:name w:val="List level 1"/>
    <w:basedOn w:val="Normal"/>
    <w:uiPriority w:val="99"/>
    <w:rsid w:val="00F11762"/>
    <w:pPr>
      <w:numPr>
        <w:numId w:val="3"/>
      </w:numPr>
      <w:spacing w:line="480" w:lineRule="atLeast"/>
      <w:ind w:firstLine="0"/>
    </w:pPr>
    <w:rPr>
      <w:szCs w:val="20"/>
    </w:rPr>
  </w:style>
  <w:style w:type="paragraph" w:customStyle="1" w:styleId="Listlevel2">
    <w:name w:val="List level 2"/>
    <w:basedOn w:val="Normal"/>
    <w:uiPriority w:val="99"/>
    <w:rsid w:val="00F11762"/>
    <w:pPr>
      <w:numPr>
        <w:numId w:val="4"/>
      </w:numPr>
      <w:spacing w:line="480" w:lineRule="atLeast"/>
      <w:ind w:firstLine="0"/>
    </w:pPr>
    <w:rPr>
      <w:szCs w:val="20"/>
    </w:rPr>
  </w:style>
  <w:style w:type="paragraph" w:customStyle="1" w:styleId="Listlevel3">
    <w:name w:val="List level 3"/>
    <w:basedOn w:val="Normal"/>
    <w:uiPriority w:val="99"/>
    <w:rsid w:val="00F11762"/>
    <w:pPr>
      <w:numPr>
        <w:numId w:val="5"/>
      </w:numPr>
      <w:spacing w:line="480" w:lineRule="atLeast"/>
      <w:ind w:firstLine="0"/>
    </w:pPr>
    <w:rPr>
      <w:szCs w:val="20"/>
    </w:rPr>
  </w:style>
  <w:style w:type="paragraph" w:styleId="BodyText">
    <w:name w:val="Body Text"/>
    <w:basedOn w:val="Normal"/>
    <w:link w:val="BodyTextChar"/>
    <w:uiPriority w:val="99"/>
    <w:rsid w:val="000B68E9"/>
    <w:pPr>
      <w:widowControl w:val="0"/>
      <w:tabs>
        <w:tab w:val="left" w:pos="10800"/>
      </w:tabs>
      <w:spacing w:line="480" w:lineRule="atLeast"/>
      <w:ind w:firstLine="720"/>
    </w:pPr>
    <w:rPr>
      <w:snapToGrid w:val="0"/>
      <w:sz w:val="24"/>
      <w:szCs w:val="24"/>
    </w:rPr>
  </w:style>
  <w:style w:type="character" w:customStyle="1" w:styleId="BodyTextChar">
    <w:name w:val="Body Text Char"/>
    <w:link w:val="BodyText"/>
    <w:uiPriority w:val="99"/>
    <w:locked/>
    <w:rsid w:val="000B68E9"/>
    <w:rPr>
      <w:rFonts w:cs="Times New Roman"/>
      <w:snapToGrid w:val="0"/>
      <w:sz w:val="24"/>
      <w:szCs w:val="24"/>
      <w:lang w:val="en-US" w:eastAsia="en-US" w:bidi="ar-SA"/>
    </w:rPr>
  </w:style>
  <w:style w:type="paragraph" w:customStyle="1" w:styleId="Reference">
    <w:name w:val="Reference"/>
    <w:basedOn w:val="Normal"/>
    <w:uiPriority w:val="99"/>
    <w:rsid w:val="000B68E9"/>
    <w:pPr>
      <w:spacing w:before="240" w:line="480" w:lineRule="atLeast"/>
      <w:ind w:left="720" w:hanging="720"/>
    </w:pPr>
    <w:rPr>
      <w:szCs w:val="20"/>
    </w:rPr>
  </w:style>
  <w:style w:type="paragraph" w:customStyle="1" w:styleId="Checklistitem">
    <w:name w:val="Checklist item"/>
    <w:basedOn w:val="Normal"/>
    <w:uiPriority w:val="99"/>
    <w:rsid w:val="000B68E9"/>
    <w:pPr>
      <w:widowControl w:val="0"/>
      <w:numPr>
        <w:numId w:val="1"/>
      </w:numPr>
      <w:spacing w:before="240"/>
    </w:pPr>
    <w:rPr>
      <w:rFonts w:ascii="Arial" w:hAnsi="Arial"/>
    </w:rPr>
  </w:style>
  <w:style w:type="paragraph" w:styleId="BalloonText">
    <w:name w:val="Balloon Text"/>
    <w:basedOn w:val="Normal"/>
    <w:link w:val="BalloonTextChar"/>
    <w:uiPriority w:val="99"/>
    <w:semiHidden/>
    <w:rsid w:val="000B68E9"/>
    <w:rPr>
      <w:rFonts w:ascii="Times New Roman" w:hAnsi="Times New Roman"/>
      <w:sz w:val="2"/>
      <w:szCs w:val="20"/>
    </w:rPr>
  </w:style>
  <w:style w:type="character" w:customStyle="1" w:styleId="BalloonTextChar">
    <w:name w:val="Balloon Text Char"/>
    <w:link w:val="BalloonText"/>
    <w:uiPriority w:val="99"/>
    <w:semiHidden/>
    <w:locked/>
    <w:rsid w:val="001853FE"/>
    <w:rPr>
      <w:rFonts w:ascii="Times New Roman" w:hAnsi="Times New Roman" w:cs="Times New Roman"/>
      <w:sz w:val="2"/>
    </w:rPr>
  </w:style>
  <w:style w:type="paragraph" w:customStyle="1" w:styleId="Checklisttitle">
    <w:name w:val="Checklist title"/>
    <w:basedOn w:val="Normal"/>
    <w:uiPriority w:val="99"/>
    <w:rsid w:val="00753201"/>
    <w:pPr>
      <w:widowControl w:val="0"/>
      <w:spacing w:after="240"/>
      <w:jc w:val="center"/>
    </w:pPr>
    <w:rPr>
      <w:rFonts w:ascii="Arial" w:hAnsi="Arial"/>
      <w:b/>
      <w:sz w:val="32"/>
    </w:rPr>
  </w:style>
  <w:style w:type="paragraph" w:customStyle="1" w:styleId="Checklistnumberedheading">
    <w:name w:val="Checklist numbered heading"/>
    <w:basedOn w:val="Normal"/>
    <w:uiPriority w:val="99"/>
    <w:rsid w:val="00F11762"/>
    <w:pPr>
      <w:widowControl w:val="0"/>
      <w:numPr>
        <w:numId w:val="2"/>
      </w:numPr>
      <w:tabs>
        <w:tab w:val="left" w:pos="864"/>
      </w:tabs>
      <w:spacing w:before="240"/>
    </w:pPr>
    <w:rPr>
      <w:rFonts w:ascii="Arial" w:hAnsi="Arial"/>
      <w:b/>
      <w:sz w:val="32"/>
    </w:rPr>
  </w:style>
  <w:style w:type="character" w:styleId="PageNumber">
    <w:name w:val="page number"/>
    <w:uiPriority w:val="99"/>
    <w:rsid w:val="00CF27D3"/>
    <w:rPr>
      <w:rFonts w:cs="Times New Roman"/>
    </w:rPr>
  </w:style>
  <w:style w:type="paragraph" w:styleId="Caption">
    <w:name w:val="caption"/>
    <w:basedOn w:val="Normal"/>
    <w:next w:val="Normal"/>
    <w:uiPriority w:val="99"/>
    <w:qFormat/>
    <w:rsid w:val="00A15DE6"/>
    <w:rPr>
      <w:b/>
      <w:bCs/>
      <w:sz w:val="18"/>
      <w:szCs w:val="18"/>
    </w:rPr>
  </w:style>
  <w:style w:type="paragraph" w:styleId="Subtitle">
    <w:name w:val="Subtitle"/>
    <w:basedOn w:val="Normal"/>
    <w:next w:val="Normal"/>
    <w:link w:val="SubtitleChar"/>
    <w:uiPriority w:val="99"/>
    <w:qFormat/>
    <w:rsid w:val="00A15DE6"/>
    <w:pPr>
      <w:spacing w:before="200" w:after="900"/>
      <w:ind w:firstLine="0"/>
      <w:jc w:val="right"/>
    </w:pPr>
    <w:rPr>
      <w:i/>
      <w:iCs/>
      <w:sz w:val="24"/>
      <w:szCs w:val="24"/>
    </w:rPr>
  </w:style>
  <w:style w:type="character" w:customStyle="1" w:styleId="SubtitleChar">
    <w:name w:val="Subtitle Char"/>
    <w:link w:val="Subtitle"/>
    <w:uiPriority w:val="99"/>
    <w:locked/>
    <w:rsid w:val="00A15DE6"/>
    <w:rPr>
      <w:rFonts w:ascii="Calibri" w:cs="Times New Roman"/>
      <w:i/>
      <w:iCs/>
      <w:sz w:val="24"/>
      <w:szCs w:val="24"/>
    </w:rPr>
  </w:style>
  <w:style w:type="character" w:styleId="Strong">
    <w:name w:val="Strong"/>
    <w:uiPriority w:val="99"/>
    <w:qFormat/>
    <w:rsid w:val="00A15DE6"/>
    <w:rPr>
      <w:rFonts w:cs="Times New Roman"/>
      <w:b/>
      <w:bCs/>
      <w:spacing w:val="0"/>
    </w:rPr>
  </w:style>
  <w:style w:type="character" w:styleId="Emphasis">
    <w:name w:val="Emphasis"/>
    <w:uiPriority w:val="99"/>
    <w:qFormat/>
    <w:rsid w:val="00A15DE6"/>
    <w:rPr>
      <w:rFonts w:cs="Times New Roman"/>
      <w:b/>
      <w:i/>
      <w:color w:val="5A5A5A"/>
    </w:rPr>
  </w:style>
  <w:style w:type="paragraph" w:styleId="NoSpacing">
    <w:name w:val="No Spacing"/>
    <w:basedOn w:val="Normal"/>
    <w:link w:val="NoSpacingChar"/>
    <w:uiPriority w:val="99"/>
    <w:qFormat/>
    <w:rsid w:val="00A15DE6"/>
    <w:pPr>
      <w:ind w:firstLine="0"/>
    </w:pPr>
    <w:rPr>
      <w:sz w:val="20"/>
      <w:szCs w:val="20"/>
    </w:rPr>
  </w:style>
  <w:style w:type="character" w:customStyle="1" w:styleId="NoSpacingChar">
    <w:name w:val="No Spacing Char"/>
    <w:link w:val="NoSpacing"/>
    <w:uiPriority w:val="99"/>
    <w:locked/>
    <w:rsid w:val="00A15DE6"/>
    <w:rPr>
      <w:rFonts w:cs="Times New Roman"/>
    </w:rPr>
  </w:style>
  <w:style w:type="paragraph" w:styleId="ListParagraph">
    <w:name w:val="List Paragraph"/>
    <w:basedOn w:val="Normal"/>
    <w:uiPriority w:val="99"/>
    <w:qFormat/>
    <w:rsid w:val="00A15DE6"/>
    <w:pPr>
      <w:ind w:left="720"/>
      <w:contextualSpacing/>
    </w:pPr>
  </w:style>
  <w:style w:type="paragraph" w:styleId="Quote">
    <w:name w:val="Quote"/>
    <w:basedOn w:val="Normal"/>
    <w:next w:val="Normal"/>
    <w:link w:val="QuoteChar"/>
    <w:uiPriority w:val="99"/>
    <w:qFormat/>
    <w:rsid w:val="00A15DE6"/>
    <w:rPr>
      <w:rFonts w:ascii="Cambria" w:hAnsi="Cambria"/>
      <w:i/>
      <w:iCs/>
      <w:color w:val="5A5A5A"/>
      <w:sz w:val="20"/>
      <w:szCs w:val="20"/>
    </w:rPr>
  </w:style>
  <w:style w:type="character" w:customStyle="1" w:styleId="QuoteChar">
    <w:name w:val="Quote Char"/>
    <w:link w:val="Quote"/>
    <w:uiPriority w:val="99"/>
    <w:locked/>
    <w:rsid w:val="00A15DE6"/>
    <w:rPr>
      <w:rFonts w:ascii="Cambria" w:hAnsi="Cambria" w:cs="Times New Roman"/>
      <w:i/>
      <w:iCs/>
      <w:color w:val="5A5A5A"/>
    </w:rPr>
  </w:style>
  <w:style w:type="paragraph" w:styleId="IntenseQuote">
    <w:name w:val="Intense Quote"/>
    <w:basedOn w:val="Normal"/>
    <w:next w:val="Normal"/>
    <w:link w:val="IntenseQuoteChar"/>
    <w:uiPriority w:val="99"/>
    <w:qFormat/>
    <w:rsid w:val="00A15DE6"/>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99"/>
    <w:locked/>
    <w:rsid w:val="00A15DE6"/>
    <w:rPr>
      <w:rFonts w:ascii="Cambria" w:hAnsi="Cambria" w:cs="Times New Roman"/>
      <w:i/>
      <w:iCs/>
      <w:color w:val="FFFFFF"/>
      <w:sz w:val="24"/>
      <w:szCs w:val="24"/>
      <w:shd w:val="clear" w:color="auto" w:fill="4F81BD"/>
    </w:rPr>
  </w:style>
  <w:style w:type="character" w:styleId="SubtleEmphasis">
    <w:name w:val="Subtle Emphasis"/>
    <w:uiPriority w:val="99"/>
    <w:qFormat/>
    <w:rsid w:val="00A15DE6"/>
    <w:rPr>
      <w:rFonts w:cs="Times New Roman"/>
      <w:i/>
      <w:color w:val="5A5A5A"/>
    </w:rPr>
  </w:style>
  <w:style w:type="character" w:styleId="IntenseEmphasis">
    <w:name w:val="Intense Emphasis"/>
    <w:uiPriority w:val="99"/>
    <w:qFormat/>
    <w:rsid w:val="00A15DE6"/>
    <w:rPr>
      <w:rFonts w:cs="Times New Roman"/>
      <w:b/>
      <w:i/>
      <w:color w:val="4F81BD"/>
      <w:sz w:val="22"/>
    </w:rPr>
  </w:style>
  <w:style w:type="character" w:styleId="SubtleReference">
    <w:name w:val="Subtle Reference"/>
    <w:uiPriority w:val="99"/>
    <w:qFormat/>
    <w:rsid w:val="00A15DE6"/>
    <w:rPr>
      <w:rFonts w:cs="Times New Roman"/>
      <w:color w:val="auto"/>
      <w:u w:val="single" w:color="9BBB59"/>
    </w:rPr>
  </w:style>
  <w:style w:type="character" w:styleId="IntenseReference">
    <w:name w:val="Intense Reference"/>
    <w:uiPriority w:val="99"/>
    <w:qFormat/>
    <w:rsid w:val="00A15DE6"/>
    <w:rPr>
      <w:rFonts w:cs="Times New Roman"/>
      <w:b/>
      <w:bCs/>
      <w:color w:val="76923C"/>
      <w:u w:val="single" w:color="9BBB59"/>
    </w:rPr>
  </w:style>
  <w:style w:type="character" w:styleId="BookTitle">
    <w:name w:val="Book Title"/>
    <w:uiPriority w:val="99"/>
    <w:qFormat/>
    <w:rsid w:val="00A15DE6"/>
    <w:rPr>
      <w:rFonts w:ascii="Cambria" w:hAnsi="Cambria" w:cs="Times New Roman"/>
      <w:b/>
      <w:bCs/>
      <w:i/>
      <w:iCs/>
      <w:color w:val="auto"/>
    </w:rPr>
  </w:style>
  <w:style w:type="paragraph" w:styleId="TOCHeading">
    <w:name w:val="TOC Heading"/>
    <w:basedOn w:val="Heading1"/>
    <w:next w:val="Normal"/>
    <w:uiPriority w:val="99"/>
    <w:qFormat/>
    <w:rsid w:val="00A15DE6"/>
    <w:pPr>
      <w:outlineLvl w:val="9"/>
    </w:pPr>
  </w:style>
  <w:style w:type="paragraph" w:styleId="Header">
    <w:name w:val="header"/>
    <w:basedOn w:val="Normal"/>
    <w:link w:val="HeaderChar"/>
    <w:uiPriority w:val="99"/>
    <w:rsid w:val="00176046"/>
    <w:pPr>
      <w:tabs>
        <w:tab w:val="center" w:pos="4680"/>
        <w:tab w:val="right" w:pos="9360"/>
      </w:tabs>
    </w:pPr>
    <w:rPr>
      <w:sz w:val="20"/>
      <w:szCs w:val="20"/>
    </w:rPr>
  </w:style>
  <w:style w:type="character" w:customStyle="1" w:styleId="HeaderChar">
    <w:name w:val="Header Char"/>
    <w:link w:val="Header"/>
    <w:uiPriority w:val="99"/>
    <w:locked/>
    <w:rsid w:val="00176046"/>
    <w:rPr>
      <w:rFonts w:cs="Times New Roman"/>
    </w:rPr>
  </w:style>
  <w:style w:type="paragraph" w:styleId="Footer">
    <w:name w:val="footer"/>
    <w:basedOn w:val="Normal"/>
    <w:link w:val="FooterChar"/>
    <w:uiPriority w:val="99"/>
    <w:rsid w:val="00176046"/>
    <w:pPr>
      <w:tabs>
        <w:tab w:val="center" w:pos="4680"/>
        <w:tab w:val="right" w:pos="9360"/>
      </w:tabs>
    </w:pPr>
    <w:rPr>
      <w:sz w:val="20"/>
      <w:szCs w:val="20"/>
    </w:rPr>
  </w:style>
  <w:style w:type="character" w:customStyle="1" w:styleId="FooterChar">
    <w:name w:val="Footer Char"/>
    <w:link w:val="Footer"/>
    <w:uiPriority w:val="99"/>
    <w:locked/>
    <w:rsid w:val="00176046"/>
    <w:rPr>
      <w:rFonts w:cs="Times New Roman"/>
    </w:rPr>
  </w:style>
  <w:style w:type="paragraph" w:styleId="TOC2">
    <w:name w:val="toc 2"/>
    <w:basedOn w:val="Normal"/>
    <w:next w:val="Normal"/>
    <w:autoRedefine/>
    <w:uiPriority w:val="39"/>
    <w:rsid w:val="00B11E75"/>
    <w:pPr>
      <w:spacing w:after="100" w:line="276" w:lineRule="auto"/>
      <w:ind w:left="220" w:firstLine="0"/>
    </w:pPr>
  </w:style>
  <w:style w:type="paragraph" w:styleId="TOC1">
    <w:name w:val="toc 1"/>
    <w:basedOn w:val="Normal"/>
    <w:next w:val="Normal"/>
    <w:autoRedefine/>
    <w:uiPriority w:val="39"/>
    <w:rsid w:val="002C07D4"/>
    <w:pPr>
      <w:tabs>
        <w:tab w:val="right" w:leader="dot" w:pos="9962"/>
      </w:tabs>
      <w:spacing w:after="100" w:line="276" w:lineRule="auto"/>
      <w:ind w:firstLine="0"/>
    </w:pPr>
    <w:rPr>
      <w:b/>
    </w:rPr>
  </w:style>
  <w:style w:type="paragraph" w:styleId="TOC3">
    <w:name w:val="toc 3"/>
    <w:basedOn w:val="Normal"/>
    <w:next w:val="Normal"/>
    <w:autoRedefine/>
    <w:uiPriority w:val="39"/>
    <w:rsid w:val="00B11E75"/>
    <w:pPr>
      <w:spacing w:after="100" w:line="276" w:lineRule="auto"/>
      <w:ind w:left="440" w:firstLine="0"/>
    </w:pPr>
  </w:style>
  <w:style w:type="character" w:styleId="Hyperlink">
    <w:name w:val="Hyperlink"/>
    <w:uiPriority w:val="99"/>
    <w:rsid w:val="00B42F09"/>
    <w:rPr>
      <w:rFonts w:cs="Times New Roman"/>
      <w:color w:val="0000FF"/>
      <w:u w:val="single"/>
    </w:rPr>
  </w:style>
  <w:style w:type="paragraph" w:customStyle="1" w:styleId="Textbody">
    <w:name w:val="Text body"/>
    <w:basedOn w:val="Normal"/>
    <w:rsid w:val="00591C79"/>
    <w:pPr>
      <w:widowControl w:val="0"/>
      <w:tabs>
        <w:tab w:val="left" w:pos="709"/>
      </w:tabs>
      <w:suppressAutoHyphens/>
      <w:spacing w:after="120"/>
      <w:ind w:firstLine="0"/>
    </w:pPr>
    <w:rPr>
      <w:rFonts w:ascii="Times New Roman" w:eastAsia="SimSun" w:hAnsi="Times New Roman" w:cs="Mangal"/>
      <w:color w:val="00000A"/>
      <w:sz w:val="24"/>
      <w:szCs w:val="24"/>
      <w:lang w:eastAsia="zh-CN" w:bidi="hi-IN"/>
    </w:rPr>
  </w:style>
  <w:style w:type="table" w:styleId="LightShading-Accent5">
    <w:name w:val="Light Shading Accent 5"/>
    <w:basedOn w:val="TableNormal"/>
    <w:uiPriority w:val="60"/>
    <w:rsid w:val="00852685"/>
    <w:rPr>
      <w:color w:val="31849B"/>
      <w:lang w:eastAsia="ja-JP"/>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Grid">
    <w:name w:val="Table Grid"/>
    <w:basedOn w:val="TableNormal"/>
    <w:locked/>
    <w:rsid w:val="009F1F8C"/>
    <w:pPr>
      <w:spacing w:line="276"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EC5AD5"/>
    <w:rPr>
      <w:rFonts w:asciiTheme="minorHAnsi" w:eastAsiaTheme="minorEastAsia" w:hAnsiTheme="minorHAnsi" w:cstheme="minorBidi"/>
      <w:color w:val="365F91" w:themeColor="accent1" w:themeShade="BF"/>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4F359C"/>
    <w:rPr>
      <w:color w:val="800080"/>
      <w:u w:val="single"/>
    </w:rPr>
  </w:style>
  <w:style w:type="paragraph" w:customStyle="1" w:styleId="font5">
    <w:name w:val="font5"/>
    <w:basedOn w:val="Normal"/>
    <w:rsid w:val="004F359C"/>
    <w:pPr>
      <w:spacing w:before="100" w:beforeAutospacing="1" w:after="100" w:afterAutospacing="1"/>
      <w:ind w:firstLine="0"/>
    </w:pPr>
    <w:rPr>
      <w:rFonts w:ascii="Tahoma" w:hAnsi="Tahoma" w:cs="Tahoma"/>
      <w:b/>
      <w:bCs/>
      <w:color w:val="000000"/>
      <w:sz w:val="16"/>
      <w:szCs w:val="16"/>
    </w:rPr>
  </w:style>
  <w:style w:type="paragraph" w:customStyle="1" w:styleId="font6">
    <w:name w:val="font6"/>
    <w:basedOn w:val="Normal"/>
    <w:rsid w:val="004F359C"/>
    <w:pPr>
      <w:spacing w:before="100" w:beforeAutospacing="1" w:after="100" w:afterAutospacing="1"/>
      <w:ind w:firstLine="0"/>
    </w:pPr>
    <w:rPr>
      <w:rFonts w:ascii="Tahoma" w:hAnsi="Tahoma" w:cs="Tahoma"/>
      <w:color w:val="000000"/>
      <w:sz w:val="16"/>
      <w:szCs w:val="16"/>
    </w:rPr>
  </w:style>
  <w:style w:type="paragraph" w:customStyle="1" w:styleId="font7">
    <w:name w:val="font7"/>
    <w:basedOn w:val="Normal"/>
    <w:rsid w:val="004F359C"/>
    <w:pPr>
      <w:spacing w:before="100" w:beforeAutospacing="1" w:after="100" w:afterAutospacing="1"/>
      <w:ind w:firstLine="0"/>
    </w:pPr>
    <w:rPr>
      <w:rFonts w:ascii="Tahoma" w:hAnsi="Tahoma" w:cs="Tahoma"/>
      <w:color w:val="FF0000"/>
      <w:sz w:val="16"/>
      <w:szCs w:val="16"/>
    </w:rPr>
  </w:style>
  <w:style w:type="paragraph" w:customStyle="1" w:styleId="xl64">
    <w:name w:val="xl64"/>
    <w:basedOn w:val="Normal"/>
    <w:rsid w:val="004F359C"/>
    <w:pPr>
      <w:spacing w:before="100" w:beforeAutospacing="1" w:after="100" w:afterAutospacing="1"/>
      <w:ind w:firstLine="0"/>
    </w:pPr>
    <w:rPr>
      <w:rFonts w:ascii="Arial" w:hAnsi="Arial" w:cs="Arial"/>
      <w:b/>
      <w:bCs/>
      <w:sz w:val="24"/>
      <w:szCs w:val="24"/>
    </w:rPr>
  </w:style>
  <w:style w:type="paragraph" w:customStyle="1" w:styleId="xl66">
    <w:name w:val="xl66"/>
    <w:basedOn w:val="Normal"/>
    <w:rsid w:val="004F359C"/>
    <w:pPr>
      <w:spacing w:before="100" w:beforeAutospacing="1" w:after="100" w:afterAutospacing="1"/>
      <w:ind w:firstLine="0"/>
      <w:jc w:val="right"/>
    </w:pPr>
    <w:rPr>
      <w:rFonts w:ascii="Times New Roman" w:hAnsi="Times New Roman"/>
      <w:sz w:val="24"/>
      <w:szCs w:val="24"/>
    </w:rPr>
  </w:style>
  <w:style w:type="paragraph" w:customStyle="1" w:styleId="xl67">
    <w:name w:val="xl67"/>
    <w:basedOn w:val="Normal"/>
    <w:rsid w:val="004F359C"/>
    <w:pPr>
      <w:spacing w:before="100" w:beforeAutospacing="1" w:after="100" w:afterAutospacing="1"/>
      <w:ind w:firstLine="0"/>
    </w:pPr>
    <w:rPr>
      <w:rFonts w:ascii="Arial" w:hAnsi="Arial" w:cs="Arial"/>
      <w:sz w:val="16"/>
      <w:szCs w:val="16"/>
    </w:rPr>
  </w:style>
  <w:style w:type="paragraph" w:customStyle="1" w:styleId="xl68">
    <w:name w:val="xl68"/>
    <w:basedOn w:val="Normal"/>
    <w:rsid w:val="004F359C"/>
    <w:pPr>
      <w:spacing w:before="100" w:beforeAutospacing="1" w:after="100" w:afterAutospacing="1"/>
      <w:ind w:firstLine="0"/>
    </w:pPr>
    <w:rPr>
      <w:rFonts w:ascii="Arial" w:hAnsi="Arial" w:cs="Arial"/>
      <w:sz w:val="16"/>
      <w:szCs w:val="16"/>
    </w:rPr>
  </w:style>
  <w:style w:type="paragraph" w:customStyle="1" w:styleId="xl69">
    <w:name w:val="xl69"/>
    <w:basedOn w:val="Normal"/>
    <w:rsid w:val="004F359C"/>
    <w:pPr>
      <w:spacing w:before="100" w:beforeAutospacing="1" w:after="100" w:afterAutospacing="1"/>
      <w:ind w:firstLine="0"/>
    </w:pPr>
    <w:rPr>
      <w:rFonts w:ascii="Arial" w:hAnsi="Arial" w:cs="Arial"/>
      <w:color w:val="FFFFFF"/>
      <w:sz w:val="12"/>
      <w:szCs w:val="12"/>
    </w:rPr>
  </w:style>
  <w:style w:type="paragraph" w:customStyle="1" w:styleId="xl70">
    <w:name w:val="xl70"/>
    <w:basedOn w:val="Normal"/>
    <w:rsid w:val="004F359C"/>
    <w:pPr>
      <w:spacing w:before="100" w:beforeAutospacing="1" w:after="100" w:afterAutospacing="1"/>
      <w:ind w:firstLine="0"/>
    </w:pPr>
    <w:rPr>
      <w:rFonts w:ascii="Arial" w:hAnsi="Arial" w:cs="Arial"/>
      <w:i/>
      <w:iCs/>
      <w:color w:val="FFFFFF"/>
      <w:sz w:val="20"/>
      <w:szCs w:val="20"/>
    </w:rPr>
  </w:style>
  <w:style w:type="paragraph" w:customStyle="1" w:styleId="xl71">
    <w:name w:val="xl71"/>
    <w:basedOn w:val="Normal"/>
    <w:rsid w:val="004F359C"/>
    <w:pPr>
      <w:spacing w:before="100" w:beforeAutospacing="1" w:after="100" w:afterAutospacing="1"/>
      <w:ind w:firstLine="0"/>
    </w:pPr>
    <w:rPr>
      <w:rFonts w:ascii="Arial" w:hAnsi="Arial" w:cs="Arial"/>
      <w:color w:val="FFFFFF"/>
      <w:sz w:val="20"/>
      <w:szCs w:val="20"/>
    </w:rPr>
  </w:style>
  <w:style w:type="paragraph" w:customStyle="1" w:styleId="xl72">
    <w:name w:val="xl72"/>
    <w:basedOn w:val="Normal"/>
    <w:rsid w:val="004F359C"/>
    <w:pPr>
      <w:shd w:val="clear" w:color="000000" w:fill="C0C0C0"/>
      <w:spacing w:before="100" w:beforeAutospacing="1" w:after="100" w:afterAutospacing="1"/>
      <w:ind w:firstLine="0"/>
    </w:pPr>
    <w:rPr>
      <w:rFonts w:ascii="Times New Roman" w:hAnsi="Times New Roman"/>
      <w:sz w:val="24"/>
      <w:szCs w:val="24"/>
    </w:rPr>
  </w:style>
  <w:style w:type="paragraph" w:customStyle="1" w:styleId="xl73">
    <w:name w:val="xl73"/>
    <w:basedOn w:val="Normal"/>
    <w:rsid w:val="004F359C"/>
    <w:pPr>
      <w:pBdr>
        <w:bottom w:val="single" w:sz="4" w:space="0" w:color="auto"/>
      </w:pBdr>
      <w:spacing w:before="100" w:beforeAutospacing="1" w:after="100" w:afterAutospacing="1"/>
      <w:ind w:firstLine="0"/>
    </w:pPr>
    <w:rPr>
      <w:rFonts w:ascii="Arial" w:hAnsi="Arial" w:cs="Arial"/>
      <w:b/>
      <w:bCs/>
      <w:sz w:val="16"/>
      <w:szCs w:val="16"/>
    </w:rPr>
  </w:style>
  <w:style w:type="paragraph" w:customStyle="1" w:styleId="xl74">
    <w:name w:val="xl74"/>
    <w:basedOn w:val="Normal"/>
    <w:rsid w:val="004F359C"/>
    <w:pPr>
      <w:pBdr>
        <w:bottom w:val="single" w:sz="4" w:space="0" w:color="auto"/>
      </w:pBdr>
      <w:spacing w:before="100" w:beforeAutospacing="1" w:after="100" w:afterAutospacing="1"/>
      <w:ind w:firstLine="0"/>
      <w:jc w:val="center"/>
    </w:pPr>
    <w:rPr>
      <w:rFonts w:ascii="Arial" w:hAnsi="Arial" w:cs="Arial"/>
      <w:b/>
      <w:bCs/>
      <w:sz w:val="16"/>
      <w:szCs w:val="16"/>
    </w:rPr>
  </w:style>
  <w:style w:type="paragraph" w:customStyle="1" w:styleId="xl75">
    <w:name w:val="xl75"/>
    <w:basedOn w:val="Normal"/>
    <w:rsid w:val="004F359C"/>
    <w:pPr>
      <w:pBdr>
        <w:bottom w:val="single" w:sz="4" w:space="0" w:color="auto"/>
      </w:pBdr>
      <w:spacing w:before="100" w:beforeAutospacing="1" w:after="100" w:afterAutospacing="1"/>
      <w:ind w:firstLine="0"/>
    </w:pPr>
    <w:rPr>
      <w:rFonts w:ascii="Arial" w:hAnsi="Arial" w:cs="Arial"/>
      <w:b/>
      <w:bCs/>
      <w:sz w:val="16"/>
      <w:szCs w:val="16"/>
    </w:rPr>
  </w:style>
  <w:style w:type="paragraph" w:customStyle="1" w:styleId="xl76">
    <w:name w:val="xl76"/>
    <w:basedOn w:val="Normal"/>
    <w:rsid w:val="004F359C"/>
    <w:pPr>
      <w:pBdr>
        <w:bottom w:val="single" w:sz="4" w:space="0" w:color="auto"/>
      </w:pBdr>
      <w:spacing w:before="100" w:beforeAutospacing="1" w:after="100" w:afterAutospacing="1"/>
      <w:ind w:firstLine="0"/>
      <w:jc w:val="center"/>
    </w:pPr>
    <w:rPr>
      <w:rFonts w:ascii="Arial" w:hAnsi="Arial" w:cs="Arial"/>
      <w:b/>
      <w:bCs/>
      <w:sz w:val="20"/>
      <w:szCs w:val="20"/>
    </w:rPr>
  </w:style>
  <w:style w:type="paragraph" w:customStyle="1" w:styleId="xl77">
    <w:name w:val="xl77"/>
    <w:basedOn w:val="Normal"/>
    <w:rsid w:val="004F359C"/>
    <w:pPr>
      <w:pBdr>
        <w:bottom w:val="single" w:sz="4" w:space="0" w:color="auto"/>
      </w:pBdr>
      <w:spacing w:before="100" w:beforeAutospacing="1" w:after="100" w:afterAutospacing="1"/>
      <w:ind w:firstLine="0"/>
      <w:jc w:val="center"/>
    </w:pPr>
    <w:rPr>
      <w:rFonts w:ascii="Times New Roman" w:hAnsi="Times New Roman"/>
      <w:sz w:val="24"/>
      <w:szCs w:val="24"/>
    </w:rPr>
  </w:style>
  <w:style w:type="paragraph" w:customStyle="1" w:styleId="xl78">
    <w:name w:val="xl78"/>
    <w:basedOn w:val="Normal"/>
    <w:rsid w:val="004F359C"/>
    <w:pPr>
      <w:pBdr>
        <w:bottom w:val="single" w:sz="4" w:space="0" w:color="auto"/>
      </w:pBdr>
      <w:spacing w:before="100" w:beforeAutospacing="1" w:after="100" w:afterAutospacing="1"/>
      <w:ind w:firstLine="0"/>
      <w:jc w:val="center"/>
    </w:pPr>
    <w:rPr>
      <w:rFonts w:ascii="Times New Roman" w:hAnsi="Times New Roman"/>
      <w:sz w:val="24"/>
      <w:szCs w:val="24"/>
    </w:rPr>
  </w:style>
  <w:style w:type="paragraph" w:customStyle="1" w:styleId="xl79">
    <w:name w:val="xl79"/>
    <w:basedOn w:val="Normal"/>
    <w:rsid w:val="004F359C"/>
    <w:pPr>
      <w:pBdr>
        <w:bottom w:val="single" w:sz="4" w:space="0" w:color="auto"/>
      </w:pBdr>
      <w:spacing w:before="100" w:beforeAutospacing="1" w:after="100" w:afterAutospacing="1"/>
      <w:ind w:firstLine="0"/>
    </w:pPr>
    <w:rPr>
      <w:rFonts w:ascii="Times New Roman" w:hAnsi="Times New Roman"/>
      <w:sz w:val="24"/>
      <w:szCs w:val="24"/>
    </w:rPr>
  </w:style>
  <w:style w:type="paragraph" w:customStyle="1" w:styleId="xl80">
    <w:name w:val="xl80"/>
    <w:basedOn w:val="Normal"/>
    <w:rsid w:val="004F359C"/>
    <w:pPr>
      <w:pBdr>
        <w:bottom w:val="single" w:sz="4" w:space="0" w:color="C0C0C0"/>
      </w:pBdr>
      <w:shd w:val="clear" w:color="000000" w:fill="C0C0C0"/>
      <w:spacing w:before="100" w:beforeAutospacing="1" w:after="100" w:afterAutospacing="1"/>
      <w:ind w:firstLine="0"/>
    </w:pPr>
    <w:rPr>
      <w:rFonts w:ascii="Arial" w:hAnsi="Arial" w:cs="Arial"/>
      <w:b/>
      <w:bCs/>
      <w:sz w:val="16"/>
      <w:szCs w:val="16"/>
    </w:rPr>
  </w:style>
  <w:style w:type="paragraph" w:customStyle="1" w:styleId="xl81">
    <w:name w:val="xl81"/>
    <w:basedOn w:val="Normal"/>
    <w:rsid w:val="004F359C"/>
    <w:pPr>
      <w:pBdr>
        <w:bottom w:val="single" w:sz="4" w:space="0" w:color="C0C0C0"/>
      </w:pBdr>
      <w:shd w:val="clear" w:color="000000" w:fill="C0C0C0"/>
      <w:spacing w:before="100" w:beforeAutospacing="1" w:after="100" w:afterAutospacing="1"/>
      <w:ind w:firstLine="0"/>
    </w:pPr>
    <w:rPr>
      <w:rFonts w:ascii="Arial Narrow" w:hAnsi="Arial Narrow"/>
      <w:b/>
      <w:bCs/>
      <w:sz w:val="16"/>
      <w:szCs w:val="16"/>
    </w:rPr>
  </w:style>
  <w:style w:type="paragraph" w:customStyle="1" w:styleId="xl82">
    <w:name w:val="xl82"/>
    <w:basedOn w:val="Normal"/>
    <w:rsid w:val="004F359C"/>
    <w:pPr>
      <w:pBdr>
        <w:bottom w:val="single" w:sz="4" w:space="0" w:color="C0C0C0"/>
      </w:pBdr>
      <w:shd w:val="clear" w:color="000000" w:fill="C0C0C0"/>
      <w:spacing w:before="100" w:beforeAutospacing="1" w:after="100" w:afterAutospacing="1"/>
      <w:ind w:firstLine="0"/>
    </w:pPr>
    <w:rPr>
      <w:rFonts w:ascii="Arial Narrow" w:hAnsi="Arial Narrow"/>
      <w:sz w:val="16"/>
      <w:szCs w:val="16"/>
    </w:rPr>
  </w:style>
  <w:style w:type="paragraph" w:customStyle="1" w:styleId="xl83">
    <w:name w:val="xl83"/>
    <w:basedOn w:val="Normal"/>
    <w:rsid w:val="004F359C"/>
    <w:pPr>
      <w:pBdr>
        <w:bottom w:val="single" w:sz="4" w:space="0" w:color="C0C0C0"/>
      </w:pBdr>
      <w:shd w:val="clear" w:color="000000" w:fill="C0C0C0"/>
      <w:spacing w:before="100" w:beforeAutospacing="1" w:after="100" w:afterAutospacing="1"/>
      <w:ind w:firstLine="0"/>
    </w:pPr>
    <w:rPr>
      <w:rFonts w:ascii="Arial" w:hAnsi="Arial" w:cs="Arial"/>
      <w:sz w:val="16"/>
      <w:szCs w:val="16"/>
    </w:rPr>
  </w:style>
  <w:style w:type="paragraph" w:customStyle="1" w:styleId="xl84">
    <w:name w:val="xl84"/>
    <w:basedOn w:val="Normal"/>
    <w:rsid w:val="004F359C"/>
    <w:pPr>
      <w:pBdr>
        <w:top w:val="single" w:sz="4" w:space="0" w:color="C0C0C0"/>
        <w:bottom w:val="single" w:sz="4" w:space="0" w:color="C0C0C0"/>
      </w:pBdr>
      <w:shd w:val="clear" w:color="000000" w:fill="C0C0C0"/>
      <w:spacing w:before="100" w:beforeAutospacing="1" w:after="100" w:afterAutospacing="1"/>
      <w:ind w:firstLine="0"/>
    </w:pPr>
    <w:rPr>
      <w:rFonts w:ascii="Arial" w:hAnsi="Arial" w:cs="Arial"/>
      <w:sz w:val="16"/>
      <w:szCs w:val="16"/>
    </w:rPr>
  </w:style>
  <w:style w:type="paragraph" w:customStyle="1" w:styleId="xl85">
    <w:name w:val="xl85"/>
    <w:basedOn w:val="Normal"/>
    <w:rsid w:val="004F359C"/>
    <w:pPr>
      <w:pBdr>
        <w:top w:val="single" w:sz="4" w:space="0" w:color="C0C0C0"/>
        <w:bottom w:val="single" w:sz="4" w:space="0" w:color="C0C0C0"/>
      </w:pBdr>
      <w:spacing w:before="100" w:beforeAutospacing="1" w:after="100" w:afterAutospacing="1"/>
      <w:ind w:firstLine="0"/>
    </w:pPr>
    <w:rPr>
      <w:rFonts w:ascii="Arial" w:hAnsi="Arial" w:cs="Arial"/>
      <w:sz w:val="16"/>
      <w:szCs w:val="16"/>
    </w:rPr>
  </w:style>
  <w:style w:type="paragraph" w:customStyle="1" w:styleId="xl86">
    <w:name w:val="xl86"/>
    <w:basedOn w:val="Normal"/>
    <w:rsid w:val="004F359C"/>
    <w:pPr>
      <w:pBdr>
        <w:top w:val="single" w:sz="4" w:space="0" w:color="C0C0C0"/>
        <w:bottom w:val="single" w:sz="4" w:space="0" w:color="C0C0C0"/>
      </w:pBdr>
      <w:spacing w:before="100" w:beforeAutospacing="1" w:after="100" w:afterAutospacing="1"/>
      <w:ind w:firstLine="0"/>
    </w:pPr>
    <w:rPr>
      <w:rFonts w:ascii="Arial Narrow" w:hAnsi="Arial Narrow"/>
      <w:sz w:val="16"/>
      <w:szCs w:val="16"/>
    </w:rPr>
  </w:style>
  <w:style w:type="paragraph" w:customStyle="1" w:styleId="xl87">
    <w:name w:val="xl87"/>
    <w:basedOn w:val="Normal"/>
    <w:rsid w:val="004F359C"/>
    <w:pPr>
      <w:pBdr>
        <w:top w:val="single" w:sz="4" w:space="0" w:color="C0C0C0"/>
        <w:bottom w:val="single" w:sz="4" w:space="0" w:color="C0C0C0"/>
      </w:pBdr>
      <w:spacing w:before="100" w:beforeAutospacing="1" w:after="100" w:afterAutospacing="1"/>
      <w:ind w:firstLine="0"/>
    </w:pPr>
    <w:rPr>
      <w:rFonts w:ascii="Arial Narrow" w:hAnsi="Arial Narrow"/>
      <w:sz w:val="16"/>
      <w:szCs w:val="16"/>
    </w:rPr>
  </w:style>
  <w:style w:type="paragraph" w:customStyle="1" w:styleId="xl88">
    <w:name w:val="xl88"/>
    <w:basedOn w:val="Normal"/>
    <w:rsid w:val="004F359C"/>
    <w:pPr>
      <w:pBdr>
        <w:top w:val="single" w:sz="4" w:space="0" w:color="C0C0C0"/>
        <w:bottom w:val="single" w:sz="4" w:space="0" w:color="C0C0C0"/>
      </w:pBdr>
      <w:shd w:val="clear" w:color="000000" w:fill="CCFFCC"/>
      <w:spacing w:before="100" w:beforeAutospacing="1" w:after="100" w:afterAutospacing="1"/>
      <w:ind w:firstLine="0"/>
      <w:jc w:val="right"/>
    </w:pPr>
    <w:rPr>
      <w:rFonts w:ascii="Arial" w:hAnsi="Arial" w:cs="Arial"/>
      <w:sz w:val="16"/>
      <w:szCs w:val="16"/>
    </w:rPr>
  </w:style>
  <w:style w:type="paragraph" w:customStyle="1" w:styleId="xl89">
    <w:name w:val="xl89"/>
    <w:basedOn w:val="Normal"/>
    <w:rsid w:val="004F359C"/>
    <w:pPr>
      <w:pBdr>
        <w:top w:val="single" w:sz="4" w:space="0" w:color="C0C0C0"/>
        <w:bottom w:val="single" w:sz="4" w:space="0" w:color="C0C0C0"/>
      </w:pBdr>
      <w:spacing w:before="100" w:beforeAutospacing="1" w:after="100" w:afterAutospacing="1"/>
      <w:ind w:firstLine="0"/>
      <w:jc w:val="right"/>
    </w:pPr>
    <w:rPr>
      <w:rFonts w:ascii="Arial" w:hAnsi="Arial" w:cs="Arial"/>
      <w:sz w:val="16"/>
      <w:szCs w:val="16"/>
    </w:rPr>
  </w:style>
  <w:style w:type="paragraph" w:customStyle="1" w:styleId="xl90">
    <w:name w:val="xl90"/>
    <w:basedOn w:val="Normal"/>
    <w:rsid w:val="004F359C"/>
    <w:pPr>
      <w:pBdr>
        <w:top w:val="single" w:sz="4" w:space="0" w:color="C0C0C0"/>
        <w:bottom w:val="single" w:sz="4" w:space="0" w:color="C0C0C0"/>
      </w:pBdr>
      <w:shd w:val="clear" w:color="000000" w:fill="CCFFCC"/>
      <w:spacing w:before="100" w:beforeAutospacing="1" w:after="100" w:afterAutospacing="1"/>
      <w:ind w:firstLine="0"/>
      <w:jc w:val="center"/>
    </w:pPr>
    <w:rPr>
      <w:rFonts w:ascii="Arial" w:hAnsi="Arial" w:cs="Arial"/>
      <w:sz w:val="16"/>
      <w:szCs w:val="16"/>
    </w:rPr>
  </w:style>
  <w:style w:type="paragraph" w:customStyle="1" w:styleId="xl91">
    <w:name w:val="xl91"/>
    <w:basedOn w:val="Normal"/>
    <w:rsid w:val="004F359C"/>
    <w:pPr>
      <w:pBdr>
        <w:top w:val="single" w:sz="4" w:space="0" w:color="C0C0C0"/>
        <w:bottom w:val="single" w:sz="4" w:space="0" w:color="C0C0C0"/>
      </w:pBdr>
      <w:shd w:val="clear" w:color="000000" w:fill="CCFFCC"/>
      <w:spacing w:before="100" w:beforeAutospacing="1" w:after="100" w:afterAutospacing="1"/>
      <w:ind w:firstLine="0"/>
      <w:jc w:val="center"/>
    </w:pPr>
    <w:rPr>
      <w:rFonts w:ascii="Arial" w:hAnsi="Arial" w:cs="Arial"/>
      <w:sz w:val="16"/>
      <w:szCs w:val="16"/>
    </w:rPr>
  </w:style>
  <w:style w:type="paragraph" w:customStyle="1" w:styleId="xl92">
    <w:name w:val="xl92"/>
    <w:basedOn w:val="Normal"/>
    <w:rsid w:val="004F359C"/>
    <w:pPr>
      <w:pBdr>
        <w:top w:val="single" w:sz="4" w:space="0" w:color="C0C0C0"/>
        <w:bottom w:val="single" w:sz="4" w:space="0" w:color="C0C0C0"/>
      </w:pBdr>
      <w:spacing w:before="100" w:beforeAutospacing="1" w:after="100" w:afterAutospacing="1"/>
      <w:ind w:firstLine="0"/>
      <w:jc w:val="center"/>
    </w:pPr>
    <w:rPr>
      <w:rFonts w:ascii="Arial" w:hAnsi="Arial" w:cs="Arial"/>
      <w:sz w:val="16"/>
      <w:szCs w:val="16"/>
    </w:rPr>
  </w:style>
  <w:style w:type="paragraph" w:customStyle="1" w:styleId="xl93">
    <w:name w:val="xl93"/>
    <w:basedOn w:val="Normal"/>
    <w:rsid w:val="004F359C"/>
    <w:pPr>
      <w:pBdr>
        <w:top w:val="single" w:sz="4" w:space="0" w:color="C0C0C0"/>
        <w:bottom w:val="single" w:sz="4" w:space="0" w:color="C0C0C0"/>
      </w:pBdr>
      <w:spacing w:before="100" w:beforeAutospacing="1" w:after="100" w:afterAutospacing="1"/>
      <w:ind w:firstLine="0"/>
      <w:jc w:val="center"/>
    </w:pPr>
    <w:rPr>
      <w:rFonts w:ascii="Arial" w:hAnsi="Arial" w:cs="Arial"/>
      <w:sz w:val="16"/>
      <w:szCs w:val="16"/>
    </w:rPr>
  </w:style>
  <w:style w:type="paragraph" w:customStyle="1" w:styleId="xl94">
    <w:name w:val="xl94"/>
    <w:basedOn w:val="Normal"/>
    <w:rsid w:val="004F359C"/>
    <w:pPr>
      <w:pBdr>
        <w:top w:val="single" w:sz="4" w:space="0" w:color="C0C0C0"/>
        <w:bottom w:val="single" w:sz="4" w:space="0" w:color="C0C0C0"/>
      </w:pBdr>
      <w:spacing w:before="100" w:beforeAutospacing="1" w:after="100" w:afterAutospacing="1"/>
      <w:ind w:firstLine="0"/>
    </w:pPr>
    <w:rPr>
      <w:rFonts w:ascii="Arial" w:hAnsi="Arial" w:cs="Arial"/>
      <w:sz w:val="16"/>
      <w:szCs w:val="16"/>
    </w:rPr>
  </w:style>
  <w:style w:type="paragraph" w:customStyle="1" w:styleId="xl95">
    <w:name w:val="xl95"/>
    <w:basedOn w:val="Normal"/>
    <w:rsid w:val="004F359C"/>
    <w:pPr>
      <w:pBdr>
        <w:top w:val="single" w:sz="4" w:space="0" w:color="C0C0C0"/>
        <w:bottom w:val="single" w:sz="4" w:space="0" w:color="C0C0C0"/>
      </w:pBdr>
      <w:spacing w:before="100" w:beforeAutospacing="1" w:after="100" w:afterAutospacing="1"/>
      <w:ind w:firstLineChars="100" w:firstLine="0"/>
    </w:pPr>
    <w:rPr>
      <w:rFonts w:ascii="Arial Narrow" w:hAnsi="Arial Narrow"/>
      <w:sz w:val="16"/>
      <w:szCs w:val="16"/>
    </w:rPr>
  </w:style>
  <w:style w:type="paragraph" w:customStyle="1" w:styleId="xl96">
    <w:name w:val="xl96"/>
    <w:basedOn w:val="Normal"/>
    <w:rsid w:val="004F359C"/>
    <w:pPr>
      <w:pBdr>
        <w:top w:val="single" w:sz="4" w:space="0" w:color="C0C0C0"/>
        <w:bottom w:val="single" w:sz="4" w:space="0" w:color="C0C0C0"/>
      </w:pBdr>
      <w:shd w:val="clear" w:color="000000" w:fill="C0C0C0"/>
      <w:spacing w:before="100" w:beforeAutospacing="1" w:after="100" w:afterAutospacing="1"/>
      <w:ind w:firstLine="0"/>
    </w:pPr>
    <w:rPr>
      <w:rFonts w:ascii="Arial" w:hAnsi="Arial" w:cs="Arial"/>
      <w:b/>
      <w:bCs/>
      <w:sz w:val="16"/>
      <w:szCs w:val="16"/>
    </w:rPr>
  </w:style>
  <w:style w:type="paragraph" w:customStyle="1" w:styleId="xl97">
    <w:name w:val="xl97"/>
    <w:basedOn w:val="Normal"/>
    <w:rsid w:val="004F359C"/>
    <w:pPr>
      <w:pBdr>
        <w:top w:val="single" w:sz="4" w:space="0" w:color="C0C0C0"/>
        <w:bottom w:val="single" w:sz="4" w:space="0" w:color="C0C0C0"/>
      </w:pBdr>
      <w:shd w:val="clear" w:color="000000" w:fill="C0C0C0"/>
      <w:spacing w:before="100" w:beforeAutospacing="1" w:after="100" w:afterAutospacing="1"/>
      <w:ind w:firstLine="0"/>
    </w:pPr>
    <w:rPr>
      <w:rFonts w:ascii="Arial Narrow" w:hAnsi="Arial Narrow"/>
      <w:b/>
      <w:bCs/>
      <w:sz w:val="16"/>
      <w:szCs w:val="16"/>
    </w:rPr>
  </w:style>
  <w:style w:type="paragraph" w:customStyle="1" w:styleId="xl98">
    <w:name w:val="xl98"/>
    <w:basedOn w:val="Normal"/>
    <w:rsid w:val="004F359C"/>
    <w:pPr>
      <w:pBdr>
        <w:top w:val="single" w:sz="4" w:space="0" w:color="C0C0C0"/>
        <w:bottom w:val="single" w:sz="4" w:space="0" w:color="C0C0C0"/>
      </w:pBdr>
      <w:shd w:val="clear" w:color="000000" w:fill="C0C0C0"/>
      <w:spacing w:before="100" w:beforeAutospacing="1" w:after="100" w:afterAutospacing="1"/>
      <w:ind w:firstLine="0"/>
    </w:pPr>
    <w:rPr>
      <w:rFonts w:ascii="Arial Narrow" w:hAnsi="Arial Narrow"/>
      <w:sz w:val="16"/>
      <w:szCs w:val="16"/>
    </w:rPr>
  </w:style>
  <w:style w:type="paragraph" w:customStyle="1" w:styleId="xl99">
    <w:name w:val="xl99"/>
    <w:basedOn w:val="Normal"/>
    <w:rsid w:val="004F359C"/>
    <w:pPr>
      <w:pBdr>
        <w:top w:val="single" w:sz="4" w:space="0" w:color="C0C0C0"/>
        <w:bottom w:val="single" w:sz="4" w:space="0" w:color="C0C0C0"/>
      </w:pBdr>
      <w:shd w:val="clear" w:color="000000" w:fill="F2F2F2"/>
      <w:spacing w:before="100" w:beforeAutospacing="1" w:after="100" w:afterAutospacing="1"/>
      <w:ind w:firstLine="0"/>
    </w:pPr>
    <w:rPr>
      <w:rFonts w:ascii="Arial" w:hAnsi="Arial" w:cs="Arial"/>
      <w:sz w:val="16"/>
      <w:szCs w:val="16"/>
    </w:rPr>
  </w:style>
  <w:style w:type="paragraph" w:customStyle="1" w:styleId="xl100">
    <w:name w:val="xl100"/>
    <w:basedOn w:val="Normal"/>
    <w:rsid w:val="004F359C"/>
    <w:pPr>
      <w:pBdr>
        <w:bottom w:val="single" w:sz="4" w:space="0" w:color="C0C0C0"/>
      </w:pBdr>
      <w:shd w:val="clear" w:color="000000" w:fill="00FF00"/>
      <w:spacing w:before="100" w:beforeAutospacing="1" w:after="100" w:afterAutospacing="1"/>
      <w:ind w:firstLine="0"/>
      <w:jc w:val="right"/>
    </w:pPr>
    <w:rPr>
      <w:rFonts w:ascii="Arial" w:hAnsi="Arial" w:cs="Arial"/>
      <w:b/>
      <w:bCs/>
      <w:sz w:val="16"/>
      <w:szCs w:val="16"/>
    </w:rPr>
  </w:style>
  <w:style w:type="paragraph" w:customStyle="1" w:styleId="xl101">
    <w:name w:val="xl101"/>
    <w:basedOn w:val="Normal"/>
    <w:rsid w:val="004F359C"/>
    <w:pPr>
      <w:pBdr>
        <w:bottom w:val="single" w:sz="4" w:space="0" w:color="C0C0C0"/>
      </w:pBdr>
      <w:shd w:val="clear" w:color="000000" w:fill="C0C0C0"/>
      <w:spacing w:before="100" w:beforeAutospacing="1" w:after="100" w:afterAutospacing="1"/>
      <w:ind w:firstLine="0"/>
      <w:jc w:val="center"/>
    </w:pPr>
    <w:rPr>
      <w:rFonts w:ascii="Arial" w:hAnsi="Arial" w:cs="Arial"/>
      <w:sz w:val="16"/>
      <w:szCs w:val="16"/>
    </w:rPr>
  </w:style>
  <w:style w:type="paragraph" w:customStyle="1" w:styleId="xl102">
    <w:name w:val="xl102"/>
    <w:basedOn w:val="Normal"/>
    <w:rsid w:val="004F359C"/>
    <w:pPr>
      <w:pBdr>
        <w:bottom w:val="single" w:sz="4" w:space="0" w:color="C0C0C0"/>
      </w:pBdr>
      <w:shd w:val="clear" w:color="000000" w:fill="C0C0C0"/>
      <w:spacing w:before="100" w:beforeAutospacing="1" w:after="100" w:afterAutospacing="1"/>
      <w:ind w:firstLine="0"/>
      <w:jc w:val="center"/>
    </w:pPr>
    <w:rPr>
      <w:rFonts w:ascii="Arial" w:hAnsi="Arial" w:cs="Arial"/>
      <w:sz w:val="16"/>
      <w:szCs w:val="16"/>
    </w:rPr>
  </w:style>
  <w:style w:type="paragraph" w:customStyle="1" w:styleId="xl103">
    <w:name w:val="xl103"/>
    <w:basedOn w:val="Normal"/>
    <w:rsid w:val="004F359C"/>
    <w:pPr>
      <w:pBdr>
        <w:top w:val="single" w:sz="4" w:space="0" w:color="C0C0C0"/>
        <w:bottom w:val="single" w:sz="4" w:space="0" w:color="C0C0C0"/>
      </w:pBdr>
      <w:spacing w:before="100" w:beforeAutospacing="1" w:after="100" w:afterAutospacing="1"/>
      <w:ind w:firstLine="0"/>
      <w:jc w:val="center"/>
    </w:pPr>
    <w:rPr>
      <w:rFonts w:ascii="Arial" w:hAnsi="Arial" w:cs="Arial"/>
      <w:sz w:val="16"/>
      <w:szCs w:val="16"/>
    </w:rPr>
  </w:style>
  <w:style w:type="paragraph" w:customStyle="1" w:styleId="xl104">
    <w:name w:val="xl104"/>
    <w:basedOn w:val="Normal"/>
    <w:rsid w:val="004F359C"/>
    <w:pPr>
      <w:pBdr>
        <w:top w:val="single" w:sz="4" w:space="0" w:color="C0C0C0"/>
        <w:bottom w:val="single" w:sz="4" w:space="0" w:color="C0C0C0"/>
      </w:pBdr>
      <w:spacing w:before="100" w:beforeAutospacing="1" w:after="100" w:afterAutospacing="1"/>
      <w:ind w:firstLine="0"/>
      <w:jc w:val="center"/>
    </w:pPr>
    <w:rPr>
      <w:rFonts w:ascii="Arial" w:hAnsi="Arial" w:cs="Arial"/>
      <w:sz w:val="16"/>
      <w:szCs w:val="16"/>
    </w:rPr>
  </w:style>
  <w:style w:type="paragraph" w:customStyle="1" w:styleId="xl105">
    <w:name w:val="xl105"/>
    <w:basedOn w:val="Normal"/>
    <w:rsid w:val="004F359C"/>
    <w:pPr>
      <w:pBdr>
        <w:top w:val="single" w:sz="4" w:space="0" w:color="C0C0C0"/>
        <w:bottom w:val="single" w:sz="4" w:space="0" w:color="C0C0C0"/>
      </w:pBdr>
      <w:shd w:val="clear" w:color="000000" w:fill="C0C0C0"/>
      <w:spacing w:before="100" w:beforeAutospacing="1" w:after="100" w:afterAutospacing="1"/>
      <w:ind w:firstLine="0"/>
      <w:jc w:val="center"/>
    </w:pPr>
    <w:rPr>
      <w:rFonts w:ascii="Arial" w:hAnsi="Arial" w:cs="Arial"/>
      <w:sz w:val="16"/>
      <w:szCs w:val="16"/>
    </w:rPr>
  </w:style>
  <w:style w:type="paragraph" w:customStyle="1" w:styleId="xl106">
    <w:name w:val="xl106"/>
    <w:basedOn w:val="Normal"/>
    <w:rsid w:val="004F359C"/>
    <w:pPr>
      <w:pBdr>
        <w:top w:val="single" w:sz="4" w:space="0" w:color="C0C0C0"/>
        <w:bottom w:val="single" w:sz="4" w:space="0" w:color="C0C0C0"/>
      </w:pBdr>
      <w:shd w:val="clear" w:color="000000" w:fill="C0C0C0"/>
      <w:spacing w:before="100" w:beforeAutospacing="1" w:after="100" w:afterAutospacing="1"/>
      <w:ind w:firstLine="0"/>
      <w:jc w:val="center"/>
    </w:pPr>
    <w:rPr>
      <w:rFonts w:ascii="Arial" w:hAnsi="Arial" w:cs="Arial"/>
      <w:sz w:val="16"/>
      <w:szCs w:val="16"/>
    </w:rPr>
  </w:style>
  <w:style w:type="paragraph" w:customStyle="1" w:styleId="xl107">
    <w:name w:val="xl107"/>
    <w:basedOn w:val="Normal"/>
    <w:rsid w:val="004F359C"/>
    <w:pPr>
      <w:pBdr>
        <w:top w:val="single" w:sz="4" w:space="0" w:color="C0C0C0"/>
        <w:bottom w:val="single" w:sz="4" w:space="0" w:color="C0C0C0"/>
      </w:pBdr>
      <w:shd w:val="clear" w:color="000000" w:fill="00FF00"/>
      <w:spacing w:before="100" w:beforeAutospacing="1" w:after="100" w:afterAutospacing="1"/>
      <w:ind w:firstLine="0"/>
      <w:jc w:val="center"/>
    </w:pPr>
    <w:rPr>
      <w:rFonts w:ascii="Arial" w:hAnsi="Arial" w:cs="Arial"/>
      <w:sz w:val="16"/>
      <w:szCs w:val="16"/>
    </w:rPr>
  </w:style>
  <w:style w:type="paragraph" w:customStyle="1" w:styleId="xl108">
    <w:name w:val="xl108"/>
    <w:basedOn w:val="Normal"/>
    <w:rsid w:val="004F359C"/>
    <w:pPr>
      <w:pBdr>
        <w:top w:val="single" w:sz="4" w:space="0" w:color="C0C0C0"/>
        <w:bottom w:val="single" w:sz="4" w:space="0" w:color="C0C0C0"/>
      </w:pBdr>
      <w:shd w:val="clear" w:color="000000" w:fill="00FF00"/>
      <w:spacing w:before="100" w:beforeAutospacing="1" w:after="100" w:afterAutospacing="1"/>
      <w:ind w:firstLine="0"/>
      <w:jc w:val="center"/>
    </w:pPr>
    <w:rPr>
      <w:rFonts w:ascii="Arial" w:hAnsi="Arial" w:cs="Arial"/>
      <w:sz w:val="16"/>
      <w:szCs w:val="16"/>
    </w:rPr>
  </w:style>
  <w:style w:type="paragraph" w:customStyle="1" w:styleId="xl109">
    <w:name w:val="xl109"/>
    <w:basedOn w:val="Normal"/>
    <w:rsid w:val="004F359C"/>
    <w:pPr>
      <w:pBdr>
        <w:bottom w:val="single" w:sz="4" w:space="0" w:color="C0C0C0"/>
      </w:pBdr>
      <w:shd w:val="clear" w:color="000000" w:fill="00FF00"/>
      <w:spacing w:before="100" w:beforeAutospacing="1" w:after="100" w:afterAutospacing="1"/>
      <w:ind w:firstLine="0"/>
      <w:jc w:val="center"/>
    </w:pPr>
    <w:rPr>
      <w:rFonts w:ascii="Arial" w:hAnsi="Arial" w:cs="Arial"/>
      <w:sz w:val="16"/>
      <w:szCs w:val="16"/>
    </w:rPr>
  </w:style>
  <w:style w:type="paragraph" w:customStyle="1" w:styleId="xl110">
    <w:name w:val="xl110"/>
    <w:basedOn w:val="Normal"/>
    <w:rsid w:val="004F359C"/>
    <w:pPr>
      <w:pBdr>
        <w:top w:val="single" w:sz="4" w:space="0" w:color="C0C0C0"/>
        <w:bottom w:val="single" w:sz="4" w:space="0" w:color="C0C0C0"/>
      </w:pBdr>
      <w:spacing w:before="100" w:beforeAutospacing="1" w:after="100" w:afterAutospacing="1"/>
      <w:ind w:firstLine="0"/>
      <w:jc w:val="right"/>
    </w:pPr>
    <w:rPr>
      <w:rFonts w:ascii="Arial" w:hAnsi="Arial" w:cs="Arial"/>
      <w:sz w:val="16"/>
      <w:szCs w:val="16"/>
    </w:rPr>
  </w:style>
  <w:style w:type="paragraph" w:customStyle="1" w:styleId="xl111">
    <w:name w:val="xl111"/>
    <w:basedOn w:val="Normal"/>
    <w:rsid w:val="004F359C"/>
    <w:pPr>
      <w:pBdr>
        <w:left w:val="single" w:sz="4" w:space="0" w:color="auto"/>
        <w:bottom w:val="single" w:sz="4" w:space="0" w:color="auto"/>
        <w:right w:val="single" w:sz="4" w:space="0" w:color="969696"/>
      </w:pBdr>
      <w:spacing w:before="100" w:beforeAutospacing="1" w:after="100" w:afterAutospacing="1"/>
      <w:ind w:firstLine="0"/>
      <w:jc w:val="center"/>
      <w:textAlignment w:val="center"/>
    </w:pPr>
    <w:rPr>
      <w:rFonts w:ascii="Arial" w:hAnsi="Arial" w:cs="Arial"/>
      <w:sz w:val="16"/>
      <w:szCs w:val="16"/>
    </w:rPr>
  </w:style>
  <w:style w:type="paragraph" w:customStyle="1" w:styleId="xl112">
    <w:name w:val="xl112"/>
    <w:basedOn w:val="Normal"/>
    <w:rsid w:val="004F359C"/>
    <w:pPr>
      <w:pBdr>
        <w:left w:val="single" w:sz="4" w:space="0" w:color="969696"/>
        <w:bottom w:val="single" w:sz="4" w:space="0" w:color="auto"/>
        <w:right w:val="single" w:sz="4" w:space="0" w:color="969696"/>
      </w:pBdr>
      <w:spacing w:before="100" w:beforeAutospacing="1" w:after="100" w:afterAutospacing="1"/>
      <w:ind w:firstLine="0"/>
      <w:jc w:val="center"/>
      <w:textAlignment w:val="center"/>
    </w:pPr>
    <w:rPr>
      <w:rFonts w:ascii="Arial" w:hAnsi="Arial" w:cs="Arial"/>
      <w:b/>
      <w:bCs/>
      <w:sz w:val="16"/>
      <w:szCs w:val="16"/>
    </w:rPr>
  </w:style>
  <w:style w:type="paragraph" w:customStyle="1" w:styleId="xl113">
    <w:name w:val="xl113"/>
    <w:basedOn w:val="Normal"/>
    <w:rsid w:val="004F359C"/>
    <w:pPr>
      <w:pBdr>
        <w:left w:val="single" w:sz="4" w:space="0" w:color="969696"/>
        <w:bottom w:val="single" w:sz="4" w:space="0" w:color="auto"/>
        <w:right w:val="single" w:sz="4" w:space="0" w:color="969696"/>
      </w:pBdr>
      <w:spacing w:before="100" w:beforeAutospacing="1" w:after="100" w:afterAutospacing="1"/>
      <w:ind w:firstLine="0"/>
      <w:jc w:val="center"/>
      <w:textAlignment w:val="center"/>
    </w:pPr>
    <w:rPr>
      <w:rFonts w:ascii="Arial" w:hAnsi="Arial" w:cs="Arial"/>
      <w:sz w:val="16"/>
      <w:szCs w:val="16"/>
    </w:rPr>
  </w:style>
  <w:style w:type="paragraph" w:customStyle="1" w:styleId="xl114">
    <w:name w:val="xl114"/>
    <w:basedOn w:val="Normal"/>
    <w:rsid w:val="004F359C"/>
    <w:pPr>
      <w:pBdr>
        <w:left w:val="single" w:sz="4" w:space="0" w:color="969696"/>
        <w:bottom w:val="single" w:sz="4" w:space="0" w:color="auto"/>
        <w:right w:val="single" w:sz="4" w:space="0" w:color="969696"/>
      </w:pBdr>
      <w:shd w:val="clear" w:color="000000" w:fill="F2F2F2"/>
      <w:spacing w:before="100" w:beforeAutospacing="1" w:after="100" w:afterAutospacing="1"/>
      <w:ind w:firstLine="0"/>
      <w:jc w:val="center"/>
      <w:textAlignment w:val="center"/>
    </w:pPr>
    <w:rPr>
      <w:rFonts w:ascii="Arial" w:hAnsi="Arial" w:cs="Arial"/>
      <w:sz w:val="16"/>
      <w:szCs w:val="16"/>
    </w:rPr>
  </w:style>
  <w:style w:type="paragraph" w:customStyle="1" w:styleId="xl115">
    <w:name w:val="xl115"/>
    <w:basedOn w:val="Normal"/>
    <w:rsid w:val="004F359C"/>
    <w:pPr>
      <w:pBdr>
        <w:left w:val="single" w:sz="4" w:space="0" w:color="969696"/>
        <w:bottom w:val="single" w:sz="4" w:space="0" w:color="auto"/>
        <w:right w:val="single" w:sz="4" w:space="0" w:color="auto"/>
      </w:pBdr>
      <w:shd w:val="clear" w:color="000000" w:fill="F2F2F2"/>
      <w:spacing w:before="100" w:beforeAutospacing="1" w:after="100" w:afterAutospacing="1"/>
      <w:ind w:firstLine="0"/>
      <w:jc w:val="center"/>
      <w:textAlignment w:val="center"/>
    </w:pPr>
    <w:rPr>
      <w:rFonts w:ascii="Arial" w:hAnsi="Arial" w:cs="Arial"/>
      <w:sz w:val="16"/>
      <w:szCs w:val="16"/>
    </w:rPr>
  </w:style>
  <w:style w:type="paragraph" w:customStyle="1" w:styleId="xl116">
    <w:name w:val="xl116"/>
    <w:basedOn w:val="Normal"/>
    <w:rsid w:val="004F359C"/>
    <w:pPr>
      <w:pBdr>
        <w:left w:val="single" w:sz="4" w:space="0" w:color="969696"/>
        <w:bottom w:val="single" w:sz="4" w:space="0" w:color="auto"/>
        <w:right w:val="single" w:sz="4" w:space="0" w:color="969696"/>
      </w:pBdr>
      <w:shd w:val="clear" w:color="000000" w:fill="C0504D"/>
      <w:spacing w:before="100" w:beforeAutospacing="1" w:after="100" w:afterAutospacing="1"/>
      <w:ind w:firstLine="0"/>
      <w:jc w:val="center"/>
      <w:textAlignment w:val="center"/>
    </w:pPr>
    <w:rPr>
      <w:rFonts w:ascii="Arial" w:hAnsi="Arial" w:cs="Arial"/>
      <w:b/>
      <w:bCs/>
      <w:sz w:val="16"/>
      <w:szCs w:val="16"/>
    </w:rPr>
  </w:style>
  <w:style w:type="paragraph" w:customStyle="1" w:styleId="xl117">
    <w:name w:val="xl117"/>
    <w:basedOn w:val="Normal"/>
    <w:rsid w:val="004F359C"/>
    <w:pPr>
      <w:pBdr>
        <w:top w:val="single" w:sz="4" w:space="0" w:color="C0C0C0"/>
        <w:bottom w:val="single" w:sz="4" w:space="0" w:color="C0C0C0"/>
      </w:pBdr>
      <w:shd w:val="clear" w:color="000000" w:fill="00FF00"/>
      <w:spacing w:before="100" w:beforeAutospacing="1" w:after="100" w:afterAutospacing="1"/>
      <w:ind w:firstLine="0"/>
      <w:jc w:val="right"/>
    </w:pPr>
    <w:rPr>
      <w:rFonts w:ascii="Arial" w:hAnsi="Arial" w:cs="Arial"/>
      <w:b/>
      <w:bCs/>
      <w:sz w:val="16"/>
      <w:szCs w:val="16"/>
    </w:rPr>
  </w:style>
  <w:style w:type="paragraph" w:customStyle="1" w:styleId="xl118">
    <w:name w:val="xl118"/>
    <w:basedOn w:val="Normal"/>
    <w:rsid w:val="004F359C"/>
    <w:pPr>
      <w:pBdr>
        <w:bottom w:val="single" w:sz="4" w:space="0" w:color="C0C0C0"/>
      </w:pBdr>
      <w:shd w:val="clear" w:color="000000" w:fill="C0C0C0"/>
      <w:spacing w:before="100" w:beforeAutospacing="1" w:after="100" w:afterAutospacing="1"/>
      <w:ind w:firstLine="0"/>
      <w:jc w:val="right"/>
    </w:pPr>
    <w:rPr>
      <w:rFonts w:ascii="Arial" w:hAnsi="Arial" w:cs="Arial"/>
      <w:b/>
      <w:bCs/>
      <w:sz w:val="16"/>
      <w:szCs w:val="16"/>
    </w:rPr>
  </w:style>
  <w:style w:type="paragraph" w:customStyle="1" w:styleId="xl119">
    <w:name w:val="xl119"/>
    <w:basedOn w:val="Normal"/>
    <w:rsid w:val="004F359C"/>
    <w:pPr>
      <w:spacing w:before="100" w:beforeAutospacing="1" w:after="100" w:afterAutospacing="1"/>
      <w:ind w:firstLine="0"/>
    </w:pPr>
    <w:rPr>
      <w:rFonts w:ascii="Arial" w:hAnsi="Arial" w:cs="Arial"/>
      <w:color w:val="FFFFFF"/>
      <w:sz w:val="20"/>
      <w:szCs w:val="20"/>
    </w:rPr>
  </w:style>
  <w:style w:type="paragraph" w:customStyle="1" w:styleId="xl120">
    <w:name w:val="xl120"/>
    <w:basedOn w:val="Normal"/>
    <w:rsid w:val="004F359C"/>
    <w:pPr>
      <w:spacing w:before="100" w:beforeAutospacing="1" w:after="100" w:afterAutospacing="1"/>
      <w:ind w:firstLine="0"/>
    </w:pPr>
    <w:rPr>
      <w:rFonts w:ascii="Times New Roman" w:hAnsi="Times New Roman"/>
      <w:color w:val="FFFFFF"/>
      <w:sz w:val="24"/>
      <w:szCs w:val="24"/>
    </w:rPr>
  </w:style>
  <w:style w:type="paragraph" w:customStyle="1" w:styleId="xl121">
    <w:name w:val="xl121"/>
    <w:basedOn w:val="Normal"/>
    <w:rsid w:val="004F359C"/>
    <w:pPr>
      <w:shd w:val="clear" w:color="000000" w:fill="FFFFFF"/>
      <w:spacing w:before="100" w:beforeAutospacing="1" w:after="100" w:afterAutospacing="1"/>
      <w:ind w:firstLine="0"/>
      <w:jc w:val="right"/>
    </w:pPr>
    <w:rPr>
      <w:rFonts w:ascii="Arial" w:hAnsi="Arial" w:cs="Arial"/>
      <w:i/>
      <w:iCs/>
      <w:color w:val="FFFFFF"/>
      <w:sz w:val="16"/>
      <w:szCs w:val="16"/>
    </w:rPr>
  </w:style>
  <w:style w:type="paragraph" w:customStyle="1" w:styleId="xl122">
    <w:name w:val="xl122"/>
    <w:basedOn w:val="Normal"/>
    <w:rsid w:val="004F359C"/>
    <w:pPr>
      <w:shd w:val="clear" w:color="000000" w:fill="FFFFFF"/>
      <w:spacing w:before="100" w:beforeAutospacing="1" w:after="100" w:afterAutospacing="1"/>
      <w:ind w:firstLine="0"/>
      <w:jc w:val="center"/>
    </w:pPr>
    <w:rPr>
      <w:rFonts w:ascii="Arial" w:hAnsi="Arial" w:cs="Arial"/>
      <w:color w:val="FFFFFF"/>
      <w:sz w:val="16"/>
      <w:szCs w:val="16"/>
    </w:rPr>
  </w:style>
  <w:style w:type="paragraph" w:customStyle="1" w:styleId="xl123">
    <w:name w:val="xl123"/>
    <w:basedOn w:val="Normal"/>
    <w:rsid w:val="004F359C"/>
    <w:pPr>
      <w:pBdr>
        <w:left w:val="single" w:sz="4" w:space="0" w:color="969696"/>
        <w:bottom w:val="single" w:sz="4" w:space="0" w:color="auto"/>
        <w:right w:val="single" w:sz="4" w:space="0" w:color="969696"/>
      </w:pBdr>
      <w:shd w:val="clear" w:color="000000" w:fill="FFFFFF"/>
      <w:spacing w:before="100" w:beforeAutospacing="1" w:after="100" w:afterAutospacing="1"/>
      <w:ind w:firstLine="0"/>
      <w:jc w:val="center"/>
      <w:textAlignment w:val="center"/>
    </w:pPr>
    <w:rPr>
      <w:rFonts w:ascii="Arial" w:hAnsi="Arial" w:cs="Arial"/>
      <w:b/>
      <w:bCs/>
      <w:sz w:val="16"/>
      <w:szCs w:val="16"/>
    </w:rPr>
  </w:style>
  <w:style w:type="paragraph" w:customStyle="1" w:styleId="xl124">
    <w:name w:val="xl124"/>
    <w:basedOn w:val="Normal"/>
    <w:rsid w:val="004F359C"/>
    <w:pPr>
      <w:pBdr>
        <w:bottom w:val="single" w:sz="4" w:space="0" w:color="auto"/>
      </w:pBdr>
      <w:spacing w:before="100" w:beforeAutospacing="1" w:after="100" w:afterAutospacing="1"/>
      <w:ind w:firstLine="0"/>
      <w:jc w:val="center"/>
    </w:pPr>
    <w:rPr>
      <w:rFonts w:ascii="Arial" w:hAnsi="Arial" w:cs="Arial"/>
      <w:sz w:val="20"/>
      <w:szCs w:val="20"/>
    </w:rPr>
  </w:style>
  <w:style w:type="paragraph" w:customStyle="1" w:styleId="xl125">
    <w:name w:val="xl125"/>
    <w:basedOn w:val="Normal"/>
    <w:rsid w:val="004F359C"/>
    <w:pPr>
      <w:pBdr>
        <w:bottom w:val="single" w:sz="4" w:space="0" w:color="auto"/>
      </w:pBdr>
      <w:spacing w:before="100" w:beforeAutospacing="1" w:after="100" w:afterAutospacing="1"/>
      <w:ind w:firstLine="0"/>
    </w:pPr>
    <w:rPr>
      <w:rFonts w:ascii="Arial" w:hAnsi="Arial" w:cs="Arial"/>
      <w:sz w:val="20"/>
      <w:szCs w:val="20"/>
    </w:rPr>
  </w:style>
  <w:style w:type="paragraph" w:customStyle="1" w:styleId="xl126">
    <w:name w:val="xl126"/>
    <w:basedOn w:val="Normal"/>
    <w:rsid w:val="004F359C"/>
    <w:pPr>
      <w:pBdr>
        <w:top w:val="single" w:sz="4" w:space="0" w:color="auto"/>
        <w:bottom w:val="single" w:sz="4" w:space="0" w:color="auto"/>
      </w:pBdr>
      <w:spacing w:before="100" w:beforeAutospacing="1" w:after="100" w:afterAutospacing="1"/>
      <w:ind w:firstLine="0"/>
    </w:pPr>
    <w:rPr>
      <w:rFonts w:ascii="Arial" w:hAnsi="Arial" w:cs="Arial"/>
      <w:sz w:val="20"/>
      <w:szCs w:val="20"/>
    </w:rPr>
  </w:style>
  <w:style w:type="character" w:styleId="LineNumber">
    <w:name w:val="line number"/>
    <w:basedOn w:val="DefaultParagraphFont"/>
    <w:uiPriority w:val="99"/>
    <w:semiHidden/>
    <w:unhideWhenUsed/>
    <w:rsid w:val="00C42250"/>
  </w:style>
  <w:style w:type="table" w:customStyle="1" w:styleId="LightGrid-Accent11">
    <w:name w:val="Light Grid - Accent 11"/>
    <w:basedOn w:val="TableNormal"/>
    <w:uiPriority w:val="62"/>
    <w:rsid w:val="006132E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3-Accent1">
    <w:name w:val="Medium Grid 3 Accent 1"/>
    <w:basedOn w:val="TableNormal"/>
    <w:uiPriority w:val="69"/>
    <w:rsid w:val="006132E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4">
    <w:name w:val="toc 4"/>
    <w:basedOn w:val="Normal"/>
    <w:next w:val="Normal"/>
    <w:autoRedefine/>
    <w:uiPriority w:val="39"/>
    <w:unhideWhenUsed/>
    <w:locked/>
    <w:rsid w:val="001B1426"/>
    <w:pPr>
      <w:spacing w:after="100" w:line="276" w:lineRule="auto"/>
      <w:ind w:left="660" w:firstLine="0"/>
    </w:pPr>
    <w:rPr>
      <w:rFonts w:asciiTheme="minorHAnsi" w:eastAsiaTheme="minorEastAsia" w:hAnsiTheme="minorHAnsi" w:cstheme="minorBidi"/>
    </w:rPr>
  </w:style>
  <w:style w:type="paragraph" w:styleId="TOC5">
    <w:name w:val="toc 5"/>
    <w:basedOn w:val="Normal"/>
    <w:next w:val="Normal"/>
    <w:autoRedefine/>
    <w:uiPriority w:val="39"/>
    <w:unhideWhenUsed/>
    <w:locked/>
    <w:rsid w:val="001B1426"/>
    <w:pPr>
      <w:spacing w:after="100" w:line="276" w:lineRule="auto"/>
      <w:ind w:left="880" w:firstLine="0"/>
    </w:pPr>
    <w:rPr>
      <w:rFonts w:asciiTheme="minorHAnsi" w:eastAsiaTheme="minorEastAsia" w:hAnsiTheme="minorHAnsi" w:cstheme="minorBidi"/>
    </w:rPr>
  </w:style>
  <w:style w:type="paragraph" w:styleId="TOC6">
    <w:name w:val="toc 6"/>
    <w:basedOn w:val="Normal"/>
    <w:next w:val="Normal"/>
    <w:autoRedefine/>
    <w:uiPriority w:val="39"/>
    <w:unhideWhenUsed/>
    <w:locked/>
    <w:rsid w:val="001B1426"/>
    <w:pPr>
      <w:spacing w:after="100" w:line="276" w:lineRule="auto"/>
      <w:ind w:left="1100" w:firstLine="0"/>
    </w:pPr>
    <w:rPr>
      <w:rFonts w:asciiTheme="minorHAnsi" w:eastAsiaTheme="minorEastAsia" w:hAnsiTheme="minorHAnsi" w:cstheme="minorBidi"/>
    </w:rPr>
  </w:style>
  <w:style w:type="paragraph" w:styleId="TOC7">
    <w:name w:val="toc 7"/>
    <w:basedOn w:val="Normal"/>
    <w:next w:val="Normal"/>
    <w:autoRedefine/>
    <w:uiPriority w:val="39"/>
    <w:unhideWhenUsed/>
    <w:locked/>
    <w:rsid w:val="001B1426"/>
    <w:pPr>
      <w:spacing w:after="100" w:line="276" w:lineRule="auto"/>
      <w:ind w:left="1320" w:firstLine="0"/>
    </w:pPr>
    <w:rPr>
      <w:rFonts w:asciiTheme="minorHAnsi" w:eastAsiaTheme="minorEastAsia" w:hAnsiTheme="minorHAnsi" w:cstheme="minorBidi"/>
    </w:rPr>
  </w:style>
  <w:style w:type="paragraph" w:styleId="TOC8">
    <w:name w:val="toc 8"/>
    <w:basedOn w:val="Normal"/>
    <w:next w:val="Normal"/>
    <w:autoRedefine/>
    <w:uiPriority w:val="39"/>
    <w:unhideWhenUsed/>
    <w:locked/>
    <w:rsid w:val="001B1426"/>
    <w:pPr>
      <w:spacing w:after="100" w:line="276" w:lineRule="auto"/>
      <w:ind w:left="1540" w:firstLine="0"/>
    </w:pPr>
    <w:rPr>
      <w:rFonts w:asciiTheme="minorHAnsi" w:eastAsiaTheme="minorEastAsia" w:hAnsiTheme="minorHAnsi" w:cstheme="minorBidi"/>
    </w:rPr>
  </w:style>
  <w:style w:type="paragraph" w:styleId="TOC9">
    <w:name w:val="toc 9"/>
    <w:basedOn w:val="Normal"/>
    <w:next w:val="Normal"/>
    <w:autoRedefine/>
    <w:uiPriority w:val="39"/>
    <w:unhideWhenUsed/>
    <w:locked/>
    <w:rsid w:val="001B1426"/>
    <w:pPr>
      <w:spacing w:after="100" w:line="276" w:lineRule="auto"/>
      <w:ind w:left="1760" w:firstLine="0"/>
    </w:pPr>
    <w:rPr>
      <w:rFonts w:asciiTheme="minorHAnsi" w:eastAsiaTheme="minorEastAsia" w:hAnsiTheme="minorHAnsi" w:cstheme="minorBidi"/>
    </w:rPr>
  </w:style>
  <w:style w:type="character" w:styleId="PlaceholderText">
    <w:name w:val="Placeholder Text"/>
    <w:basedOn w:val="DefaultParagraphFont"/>
    <w:uiPriority w:val="99"/>
    <w:semiHidden/>
    <w:rsid w:val="0002183C"/>
    <w:rPr>
      <w:color w:val="808080"/>
    </w:rPr>
  </w:style>
</w:styles>
</file>

<file path=word/webSettings.xml><?xml version="1.0" encoding="utf-8"?>
<w:webSettings xmlns:r="http://schemas.openxmlformats.org/officeDocument/2006/relationships" xmlns:w="http://schemas.openxmlformats.org/wordprocessingml/2006/main">
  <w:divs>
    <w:div w:id="95105645">
      <w:bodyDiv w:val="1"/>
      <w:marLeft w:val="0"/>
      <w:marRight w:val="0"/>
      <w:marTop w:val="0"/>
      <w:marBottom w:val="0"/>
      <w:divBdr>
        <w:top w:val="none" w:sz="0" w:space="0" w:color="auto"/>
        <w:left w:val="none" w:sz="0" w:space="0" w:color="auto"/>
        <w:bottom w:val="none" w:sz="0" w:space="0" w:color="auto"/>
        <w:right w:val="none" w:sz="0" w:space="0" w:color="auto"/>
      </w:divBdr>
    </w:div>
    <w:div w:id="447630354">
      <w:bodyDiv w:val="1"/>
      <w:marLeft w:val="0"/>
      <w:marRight w:val="0"/>
      <w:marTop w:val="0"/>
      <w:marBottom w:val="0"/>
      <w:divBdr>
        <w:top w:val="none" w:sz="0" w:space="0" w:color="auto"/>
        <w:left w:val="none" w:sz="0" w:space="0" w:color="auto"/>
        <w:bottom w:val="none" w:sz="0" w:space="0" w:color="auto"/>
        <w:right w:val="none" w:sz="0" w:space="0" w:color="auto"/>
      </w:divBdr>
    </w:div>
    <w:div w:id="511140025">
      <w:bodyDiv w:val="1"/>
      <w:marLeft w:val="0"/>
      <w:marRight w:val="0"/>
      <w:marTop w:val="0"/>
      <w:marBottom w:val="0"/>
      <w:divBdr>
        <w:top w:val="none" w:sz="0" w:space="0" w:color="auto"/>
        <w:left w:val="none" w:sz="0" w:space="0" w:color="auto"/>
        <w:bottom w:val="none" w:sz="0" w:space="0" w:color="auto"/>
        <w:right w:val="none" w:sz="0" w:space="0" w:color="auto"/>
      </w:divBdr>
    </w:div>
    <w:div w:id="518159479">
      <w:bodyDiv w:val="1"/>
      <w:marLeft w:val="0"/>
      <w:marRight w:val="0"/>
      <w:marTop w:val="0"/>
      <w:marBottom w:val="0"/>
      <w:divBdr>
        <w:top w:val="none" w:sz="0" w:space="0" w:color="auto"/>
        <w:left w:val="none" w:sz="0" w:space="0" w:color="auto"/>
        <w:bottom w:val="none" w:sz="0" w:space="0" w:color="auto"/>
        <w:right w:val="none" w:sz="0" w:space="0" w:color="auto"/>
      </w:divBdr>
    </w:div>
    <w:div w:id="536429078">
      <w:bodyDiv w:val="1"/>
      <w:marLeft w:val="0"/>
      <w:marRight w:val="0"/>
      <w:marTop w:val="0"/>
      <w:marBottom w:val="0"/>
      <w:divBdr>
        <w:top w:val="none" w:sz="0" w:space="0" w:color="auto"/>
        <w:left w:val="none" w:sz="0" w:space="0" w:color="auto"/>
        <w:bottom w:val="none" w:sz="0" w:space="0" w:color="auto"/>
        <w:right w:val="none" w:sz="0" w:space="0" w:color="auto"/>
      </w:divBdr>
    </w:div>
    <w:div w:id="715394969">
      <w:bodyDiv w:val="1"/>
      <w:marLeft w:val="0"/>
      <w:marRight w:val="0"/>
      <w:marTop w:val="0"/>
      <w:marBottom w:val="0"/>
      <w:divBdr>
        <w:top w:val="none" w:sz="0" w:space="0" w:color="auto"/>
        <w:left w:val="none" w:sz="0" w:space="0" w:color="auto"/>
        <w:bottom w:val="none" w:sz="0" w:space="0" w:color="auto"/>
        <w:right w:val="none" w:sz="0" w:space="0" w:color="auto"/>
      </w:divBdr>
    </w:div>
    <w:div w:id="861556427">
      <w:bodyDiv w:val="1"/>
      <w:marLeft w:val="0"/>
      <w:marRight w:val="0"/>
      <w:marTop w:val="0"/>
      <w:marBottom w:val="0"/>
      <w:divBdr>
        <w:top w:val="none" w:sz="0" w:space="0" w:color="auto"/>
        <w:left w:val="none" w:sz="0" w:space="0" w:color="auto"/>
        <w:bottom w:val="none" w:sz="0" w:space="0" w:color="auto"/>
        <w:right w:val="none" w:sz="0" w:space="0" w:color="auto"/>
      </w:divBdr>
    </w:div>
    <w:div w:id="906495903">
      <w:bodyDiv w:val="1"/>
      <w:marLeft w:val="0"/>
      <w:marRight w:val="0"/>
      <w:marTop w:val="0"/>
      <w:marBottom w:val="0"/>
      <w:divBdr>
        <w:top w:val="none" w:sz="0" w:space="0" w:color="auto"/>
        <w:left w:val="none" w:sz="0" w:space="0" w:color="auto"/>
        <w:bottom w:val="none" w:sz="0" w:space="0" w:color="auto"/>
        <w:right w:val="none" w:sz="0" w:space="0" w:color="auto"/>
      </w:divBdr>
    </w:div>
    <w:div w:id="1011374452">
      <w:bodyDiv w:val="1"/>
      <w:marLeft w:val="0"/>
      <w:marRight w:val="0"/>
      <w:marTop w:val="0"/>
      <w:marBottom w:val="0"/>
      <w:divBdr>
        <w:top w:val="none" w:sz="0" w:space="0" w:color="auto"/>
        <w:left w:val="none" w:sz="0" w:space="0" w:color="auto"/>
        <w:bottom w:val="none" w:sz="0" w:space="0" w:color="auto"/>
        <w:right w:val="none" w:sz="0" w:space="0" w:color="auto"/>
      </w:divBdr>
    </w:div>
    <w:div w:id="1090540588">
      <w:bodyDiv w:val="1"/>
      <w:marLeft w:val="0"/>
      <w:marRight w:val="0"/>
      <w:marTop w:val="0"/>
      <w:marBottom w:val="0"/>
      <w:divBdr>
        <w:top w:val="none" w:sz="0" w:space="0" w:color="auto"/>
        <w:left w:val="none" w:sz="0" w:space="0" w:color="auto"/>
        <w:bottom w:val="none" w:sz="0" w:space="0" w:color="auto"/>
        <w:right w:val="none" w:sz="0" w:space="0" w:color="auto"/>
      </w:divBdr>
    </w:div>
    <w:div w:id="1234389863">
      <w:bodyDiv w:val="1"/>
      <w:marLeft w:val="0"/>
      <w:marRight w:val="0"/>
      <w:marTop w:val="0"/>
      <w:marBottom w:val="0"/>
      <w:divBdr>
        <w:top w:val="none" w:sz="0" w:space="0" w:color="auto"/>
        <w:left w:val="none" w:sz="0" w:space="0" w:color="auto"/>
        <w:bottom w:val="none" w:sz="0" w:space="0" w:color="auto"/>
        <w:right w:val="none" w:sz="0" w:space="0" w:color="auto"/>
      </w:divBdr>
    </w:div>
    <w:div w:id="1240016698">
      <w:bodyDiv w:val="1"/>
      <w:marLeft w:val="0"/>
      <w:marRight w:val="0"/>
      <w:marTop w:val="0"/>
      <w:marBottom w:val="0"/>
      <w:divBdr>
        <w:top w:val="none" w:sz="0" w:space="0" w:color="auto"/>
        <w:left w:val="none" w:sz="0" w:space="0" w:color="auto"/>
        <w:bottom w:val="none" w:sz="0" w:space="0" w:color="auto"/>
        <w:right w:val="none" w:sz="0" w:space="0" w:color="auto"/>
      </w:divBdr>
    </w:div>
    <w:div w:id="1343820984">
      <w:bodyDiv w:val="1"/>
      <w:marLeft w:val="0"/>
      <w:marRight w:val="0"/>
      <w:marTop w:val="0"/>
      <w:marBottom w:val="0"/>
      <w:divBdr>
        <w:top w:val="none" w:sz="0" w:space="0" w:color="auto"/>
        <w:left w:val="none" w:sz="0" w:space="0" w:color="auto"/>
        <w:bottom w:val="none" w:sz="0" w:space="0" w:color="auto"/>
        <w:right w:val="none" w:sz="0" w:space="0" w:color="auto"/>
      </w:divBdr>
    </w:div>
    <w:div w:id="1603757464">
      <w:bodyDiv w:val="1"/>
      <w:marLeft w:val="0"/>
      <w:marRight w:val="0"/>
      <w:marTop w:val="0"/>
      <w:marBottom w:val="0"/>
      <w:divBdr>
        <w:top w:val="none" w:sz="0" w:space="0" w:color="auto"/>
        <w:left w:val="none" w:sz="0" w:space="0" w:color="auto"/>
        <w:bottom w:val="none" w:sz="0" w:space="0" w:color="auto"/>
        <w:right w:val="none" w:sz="0" w:space="0" w:color="auto"/>
      </w:divBdr>
    </w:div>
    <w:div w:id="1758206061">
      <w:bodyDiv w:val="1"/>
      <w:marLeft w:val="0"/>
      <w:marRight w:val="0"/>
      <w:marTop w:val="0"/>
      <w:marBottom w:val="0"/>
      <w:divBdr>
        <w:top w:val="none" w:sz="0" w:space="0" w:color="auto"/>
        <w:left w:val="none" w:sz="0" w:space="0" w:color="auto"/>
        <w:bottom w:val="none" w:sz="0" w:space="0" w:color="auto"/>
        <w:right w:val="none" w:sz="0" w:space="0" w:color="auto"/>
      </w:divBdr>
    </w:div>
    <w:div w:id="1778909890">
      <w:bodyDiv w:val="1"/>
      <w:marLeft w:val="0"/>
      <w:marRight w:val="0"/>
      <w:marTop w:val="0"/>
      <w:marBottom w:val="0"/>
      <w:divBdr>
        <w:top w:val="none" w:sz="0" w:space="0" w:color="auto"/>
        <w:left w:val="none" w:sz="0" w:space="0" w:color="auto"/>
        <w:bottom w:val="none" w:sz="0" w:space="0" w:color="auto"/>
        <w:right w:val="none" w:sz="0" w:space="0" w:color="auto"/>
      </w:divBdr>
    </w:div>
    <w:div w:id="2008828054">
      <w:bodyDiv w:val="1"/>
      <w:marLeft w:val="0"/>
      <w:marRight w:val="0"/>
      <w:marTop w:val="0"/>
      <w:marBottom w:val="0"/>
      <w:divBdr>
        <w:top w:val="none" w:sz="0" w:space="0" w:color="auto"/>
        <w:left w:val="none" w:sz="0" w:space="0" w:color="auto"/>
        <w:bottom w:val="none" w:sz="0" w:space="0" w:color="auto"/>
        <w:right w:val="none" w:sz="0" w:space="0" w:color="auto"/>
      </w:divBdr>
    </w:div>
    <w:div w:id="214207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mburlison@gmail.com" TargetMode="External"/><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hyperlink" Target="mailto:Mhardeman25@gmail.com" TargetMode="External"/><Relationship Id="rId20" Type="http://schemas.openxmlformats.org/officeDocument/2006/relationships/footer" Target="footer1.xml"/><Relationship Id="rId29" Type="http://schemas.openxmlformats.org/officeDocument/2006/relationships/image" Target="media/image18.emf"/><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hyperlink" Target="mailto:mgold3@student.gsu.edu" TargetMode="Externa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AppData\Roaming\Microsoft\Templates\Outline%20for%20schoo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C24EB-458E-4940-A353-34976F76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Outline for school report.dot</Template>
  <TotalTime>1222</TotalTime>
  <Pages>220</Pages>
  <Words>47079</Words>
  <Characters>268355</Characters>
  <Application>Microsoft Office Word</Application>
  <DocSecurity>0</DocSecurity>
  <Lines>2236</Lines>
  <Paragraphs>629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
      <vt:lpstr>1.0 Document Change History</vt:lpstr>
      <vt:lpstr>2.0 Gantt Chart</vt:lpstr>
      <vt:lpstr>    2.1 Report 1 &amp;2 Deliverables</vt:lpstr>
      <vt:lpstr>    2.2 Report 3 &amp; Prototype Deliverables</vt:lpstr>
      <vt:lpstr>    2.3 Report 4 Deliverable</vt:lpstr>
      <vt:lpstr>    2.4 Report 5 Deliverable</vt:lpstr>
      <vt:lpstr>    2.5 Report 6 Deliverable</vt:lpstr>
      <vt:lpstr>    2.6 Final Report Deliverable</vt:lpstr>
      <vt:lpstr>3.0 Work Statement Diagram</vt:lpstr>
      <vt:lpstr>    </vt:lpstr>
      <vt:lpstr>    3.1 Work Statement Diagram (WSD)</vt:lpstr>
      <vt:lpstr>    </vt:lpstr>
      <vt:lpstr>    3.2 Report 3 Work Statement Diagram (WSD)</vt:lpstr>
      <vt:lpstr>    3.3 Report 4 Work Statement Diagram (WSD)</vt:lpstr>
      <vt:lpstr>    3.4 Report 5 Work Statement Diagram (WSD)</vt:lpstr>
      <vt:lpstr>    3.5 Report 6 Work Statement Diagram (WSD) </vt:lpstr>
      <vt:lpstr>    3.6 Final Work Statement Diagram (WSD)</vt:lpstr>
      <vt:lpstr>4.0 Resumes</vt:lpstr>
      <vt:lpstr>    4.1 David Milum</vt:lpstr>
      <vt:lpstr>    4.2 Matthew Gold</vt:lpstr>
      <vt:lpstr>    4.3 Michael Hardeman</vt:lpstr>
      <vt:lpstr>    4.4 Michael Burlison</vt:lpstr>
      <vt:lpstr>    4.5 Robert Jenkins</vt:lpstr>
      <vt:lpstr>5.0 Project Rationale</vt:lpstr>
      <vt:lpstr>    5.1 Topic Rationale</vt:lpstr>
      <vt:lpstr>    5.2 Requirements Rationale</vt:lpstr>
      <vt:lpstr>    5.3 Software Rationale</vt:lpstr>
      <vt:lpstr>6.0 Problem Statement</vt:lpstr>
      <vt:lpstr>Sprite Art and Animation (SAA)</vt:lpstr>
      <vt:lpstr>    SAA-1.0 Introduction</vt:lpstr>
      <vt:lpstr>    SAA-2.0 MyPixel Sprite Editor (MPSE)</vt:lpstr>
      <vt:lpstr>    SAA-2.1 Canvas</vt:lpstr>
      <vt:lpstr>    SAA-2.2 Image</vt:lpstr>
      <vt:lpstr>    SAA-2.3 Animation</vt:lpstr>
      <vt:lpstr>    SAA-2.4 Tools</vt:lpstr>
      <vt:lpstr>    SAA-2.5 Modifiers</vt:lpstr>
      <vt:lpstr>    SAA-3.0 Left Toolbar</vt:lpstr>
      <vt:lpstr>    SAA-3.1 Right Toolbar</vt:lpstr>
      <vt:lpstr>7.0 Requirements Traceability Matrix (RTM)</vt:lpstr>
      <vt:lpstr>8.0 Use Cases</vt:lpstr>
      <vt:lpstr>    8.1 Use Case 02: Create_New_Sprite</vt:lpstr>
      <vt:lpstr>    8.2 Use Case 03: Modify_Existing_Sprite</vt:lpstr>
      <vt:lpstr>    8.3 Use Case 04: Edit_Sprite</vt:lpstr>
      <vt:lpstr>    8.4 Use Case 05: Use_Built-in_Tools</vt:lpstr>
      <vt:lpstr>    8.5 Use Case 06: Create_New_Tools</vt:lpstr>
      <vt:lpstr>    8.6 Use Case 07:Canvas_Window_Zoom</vt:lpstr>
      <vt:lpstr>    8.7 Use Case 11: User_Swtiches_Between_Images</vt:lpstr>
      <vt:lpstr>    8.8 Use Case 12: User_Swtiches_Between_Animations</vt:lpstr>
      <vt:lpstr>    8.9 Use Case 14: Mouse_Based_Tool_Interaction</vt:lpstr>
      <vt:lpstr>    8.10 Use Case 15: Image_Interaction_Via_Tools</vt:lpstr>
      <vt:lpstr>    8.11 Use Case 16: Adjust_Layer_Properties</vt:lpstr>
      <vt:lpstr>    8.12 Use Case 17: Adjust_Image_Properties</vt:lpstr>
      <vt:lpstr>    8.13 Use Case 18: Animation_Playback</vt:lpstr>
      <vt:lpstr>    8.14 Use Case 19: Animation_Playback_Frame_Rate_Adjustment</vt:lpstr>
      <vt:lpstr>    8.15 Use Case 22: Change_Selected_Pixels</vt:lpstr>
      <vt:lpstr>    8.16 Use Case 23: Modify_Individual_Pixel_Color_And_Opacity</vt:lpstr>
      <vt:lpstr>    8.17 Use Case 24: Modify_Groups_Pixels_Color_And_Opacity</vt:lpstr>
      <vt:lpstr>    8.18 Use Case 25: Transform_Sprite</vt:lpstr>
      <vt:lpstr>    8.19 Use Case 30: Modify_Layers</vt:lpstr>
      <vt:lpstr>9.0 Interaction Diagrams</vt:lpstr>
      <vt:lpstr>    9.1 UC02 Create_New_Sprite ID</vt:lpstr>
      <vt:lpstr>    9.2 UC03 Modify_Existing_Sprite ID</vt:lpstr>
      <vt:lpstr>    9.3 UC04 Edit_Sprite ID</vt:lpstr>
      <vt:lpstr>    </vt:lpstr>
      <vt:lpstr>    </vt:lpstr>
      <vt:lpstr>    </vt:lpstr>
      <vt:lpstr>    9.4UC05 Use_Built-in_Tools ID</vt:lpstr>
      <vt:lpstr>    9.5 UC06 Create_New_Tools</vt:lpstr>
      <vt:lpstr>    9.6 UC07 Canvas_Window_Zoom ID</vt:lpstr>
      <vt:lpstr>    9.7 UC11 User_Switches_Between_Images ID</vt:lpstr>
      <vt:lpstr>    9.8 UC12 User_Switches_Between_Animations ID</vt:lpstr>
      <vt:lpstr>    9.9 UC14 Mouse_Based_Tool_Interaction ID</vt:lpstr>
      <vt:lpstr>    9.10 UC15 Image_Image_Interaction_Via_Tools ID</vt:lpstr>
      <vt:lpstr>    9.11 UC16 Adjust_Layer_Properties ID</vt:lpstr>
      <vt:lpstr>    9.12 UC17 Adjust_Image_Properties ID</vt:lpstr>
      <vt:lpstr>    9.13 UC18 Adjust_Layer_Properties ID</vt:lpstr>
      <vt:lpstr>    9.14 UC19 Animation_Playback_Frame_Rate_Adjustment ID</vt:lpstr>
      <vt:lpstr>    9.15 UC22 Change_Selected_Pixels ID</vt:lpstr>
      <vt:lpstr>    9.16 UC23 Modify_Individual_Pixel_Color_And_Opacity ID</vt:lpstr>
      <vt:lpstr>    </vt:lpstr>
      <vt:lpstr>    </vt:lpstr>
      <vt:lpstr>    </vt:lpstr>
      <vt:lpstr>    </vt:lpstr>
      <vt:lpstr>    9.17 UC24 Modify_Groups_Pixels_Color_And_Opacity ID</vt:lpstr>
      <vt:lpstr>    9.18 UC25 Transform_Sprite ID</vt:lpstr>
      <vt:lpstr>    9.19 UC30 Modify_Layers ID</vt:lpstr>
      <vt:lpstr>10.0 Function Point Cost Analysis</vt:lpstr>
      <vt:lpstr>11.0 Horizontal Prototype</vt:lpstr>
      <vt:lpstr>12.0 Class Interface Diagram</vt:lpstr>
      <vt:lpstr>13.0 Class Interface</vt:lpstr>
      <vt:lpstr>14.0 Category Interaction Diagram</vt:lpstr>
      <vt:lpstr>15.0 COCOMO</vt:lpstr>
      <vt:lpstr/>
      <vt:lpstr>16.0 COCOMO vs. Functional Point Cost Analysis</vt:lpstr>
      <vt:lpstr>17.0 Test Cases &amp; Rationale</vt:lpstr>
      <vt:lpstr>    17.1 Test Cases</vt:lpstr>
      <vt:lpstr>    17.2 Rationale for Test Cases</vt:lpstr>
      <vt:lpstr>18.0 Source Code</vt:lpstr>
      <vt:lpstr>    18.1 MySprite.java</vt:lpstr>
    </vt:vector>
  </TitlesOfParts>
  <Company>Microsoft Corporation</Company>
  <LinksUpToDate>false</LinksUpToDate>
  <CharactersWithSpaces>314805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rsjenkins</dc:creator>
  <cp:keywords/>
  <dc:description/>
  <cp:lastModifiedBy>Robert S Jenkins</cp:lastModifiedBy>
  <cp:revision>43</cp:revision>
  <cp:lastPrinted>2012-04-18T22:20:00Z</cp:lastPrinted>
  <dcterms:created xsi:type="dcterms:W3CDTF">2012-02-23T02:22:00Z</dcterms:created>
  <dcterms:modified xsi:type="dcterms:W3CDTF">2012-04-18T22:22:00Z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TC010183721033</vt:lpwstr>
  </property>
</Properties>
</file>